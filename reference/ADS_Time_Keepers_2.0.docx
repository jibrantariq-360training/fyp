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g" ContentType="image/jpg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50"/>
        <w:ind w:right="120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Co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pu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ence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gineer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1"/>
        <w:ind w:right="119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Un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versi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xas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Arl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29"/>
      </w:pPr>
      <w:r>
        <w:pict>
          <v:shape type="#_x0000_t75" style="width:234.4pt;height:220.9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17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Tea</w:t>
      </w:r>
      <w:r>
        <w:rPr>
          <w:rFonts w:cs="Times New Roman" w:hAnsi="Times New Roman" w:eastAsia="Times New Roman" w:ascii="Times New Roman"/>
          <w:spacing w:val="-3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eK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epe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18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ojec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rac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ys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m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18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Team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be</w:t>
      </w:r>
      <w:r>
        <w:rPr>
          <w:rFonts w:cs="Times New Roman" w:hAnsi="Times New Roman" w:eastAsia="Times New Roman" w:ascii="Times New Roman"/>
          <w:spacing w:val="4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left="6788" w:right="116" w:hanging="466"/>
        <w:sectPr>
          <w:pgSz w:w="12240" w:h="15840"/>
          <w:pgMar w:top="1100" w:bottom="280" w:left="1720" w:right="60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Dineth</w:t>
      </w:r>
      <w:r>
        <w:rPr>
          <w:rFonts w:cs="Times New Roman" w:hAnsi="Times New Roman" w:eastAsia="Times New Roman" w:ascii="Times New Roman"/>
          <w:i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arach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hi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Da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ber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had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Devkish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Sisodia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Samir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Shrest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neem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ani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723" w:right="3709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ntrod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Assump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fs</w:t>
      </w:r>
      <w:r>
        <w:rPr>
          <w:rFonts w:cs="Times New Roman" w:hAnsi="Times New Roman" w:eastAsia="Times New Roman" w:ascii="Times New Roman"/>
          <w:spacing w:val="-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onships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Mar w:header="743" w:footer="1047" w:top="980" w:bottom="280" w:left="1040" w:right="620"/>
          <w:headerReference w:type="default" r:id="rId5"/>
          <w:footerReference w:type="default" r:id="rId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ix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NumType w:start="3"/>
          <w:pgMar w:footer="967" w:header="743" w:top="980" w:bottom="280" w:left="1040" w:right="620"/>
          <w:footerReference w:type="default" r:id="rId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3040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ume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vision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ory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1" w:hRule="exact"/>
        </w:trPr>
        <w:tc>
          <w:tcPr>
            <w:tcW w:w="10082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color w:val="FFFFFF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Numb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color w:val="FFFFFF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color w:val="FFFFFF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ription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color w:val="FFFFFF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color w:val="FFFFFF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color w:val="FFFFFF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color w:val="FFFFFF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81" w:hRule="exact"/>
        </w:trPr>
        <w:tc>
          <w:tcPr>
            <w:tcW w:w="218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</w:t>
            </w:r>
          </w:p>
        </w:tc>
        <w:tc>
          <w:tcPr>
            <w:tcW w:w="170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12/03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484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</w:p>
        </w:tc>
        <w:tc>
          <w:tcPr>
            <w:tcW w:w="370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</w:tr>
      <w:tr>
        <w:trPr>
          <w:trHeight w:val="850" w:hRule="exact"/>
        </w:trPr>
        <w:tc>
          <w:tcPr>
            <w:tcW w:w="21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0.2</w:t>
            </w:r>
          </w:p>
        </w:tc>
        <w:tc>
          <w:tcPr>
            <w:tcW w:w="1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12/07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4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Major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ture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m;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</w:p>
        </w:tc>
      </w:tr>
      <w:tr>
        <w:trPr>
          <w:trHeight w:val="826" w:hRule="exact"/>
        </w:trPr>
        <w:tc>
          <w:tcPr>
            <w:tcW w:w="21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0.3</w:t>
            </w:r>
          </w:p>
        </w:tc>
        <w:tc>
          <w:tcPr>
            <w:tcW w:w="1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12/08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4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</w:t>
            </w:r>
          </w:p>
        </w:tc>
      </w:tr>
      <w:tr>
        <w:trPr>
          <w:trHeight w:val="845" w:hRule="exact"/>
        </w:trPr>
        <w:tc>
          <w:tcPr>
            <w:tcW w:w="21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</w:t>
            </w:r>
          </w:p>
        </w:tc>
        <w:tc>
          <w:tcPr>
            <w:tcW w:w="1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12/08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4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3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onsiste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nt;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</w:p>
        </w:tc>
      </w:tr>
      <w:tr>
        <w:trPr>
          <w:trHeight w:val="1114" w:hRule="exact"/>
        </w:trPr>
        <w:tc>
          <w:tcPr>
            <w:tcW w:w="21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2.0</w:t>
            </w:r>
          </w:p>
        </w:tc>
        <w:tc>
          <w:tcPr>
            <w:tcW w:w="1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01/21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24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odu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3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lationships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</w:p>
        </w:tc>
      </w:tr>
    </w:tbl>
    <w:p>
      <w:pPr>
        <w:sectPr>
          <w:pgMar w:header="743" w:footer="967" w:top="980" w:bottom="280" w:left="940" w:right="90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4041" w:right="3710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2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8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</w:tr>
      <w:tr>
        <w:trPr>
          <w:trHeight w:val="518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ture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</w:tr>
      <w:tr>
        <w:trPr>
          <w:trHeight w:val="518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5.2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6.3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</w:tr>
      <w:tr>
        <w:trPr>
          <w:trHeight w:val="518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7.2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7.3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517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8.1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</w:p>
        </w:tc>
      </w:tr>
      <w:tr>
        <w:trPr>
          <w:trHeight w:val="479" w:hRule="exact"/>
        </w:trPr>
        <w:tc>
          <w:tcPr>
            <w:tcW w:w="1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8.2</w:t>
            </w:r>
          </w:p>
        </w:tc>
        <w:tc>
          <w:tcPr>
            <w:tcW w:w="61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1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</w:t>
            </w:r>
          </w:p>
        </w:tc>
      </w:tr>
    </w:tbl>
    <w:p>
      <w:pPr>
        <w:sectPr>
          <w:pgMar w:header="743" w:footer="967" w:top="980" w:bottom="280" w:left="1000" w:right="900"/>
          <w:pgSz w:w="12240" w:h="15840"/>
        </w:sectPr>
      </w:pP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4121" w:right="3783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bles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2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9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finit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rodu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onships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5.1.5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5.2.4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5.2.5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6.1.5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6.3.4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7.1.4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7.1.5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7.2.4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</w:t>
            </w:r>
          </w:p>
        </w:tc>
      </w:tr>
      <w:tr>
        <w:trPr>
          <w:trHeight w:val="517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7.3.4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8.1.4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44</w:t>
            </w:r>
          </w:p>
        </w:tc>
      </w:tr>
      <w:tr>
        <w:trPr>
          <w:trHeight w:val="518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8.2.4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</w:p>
        </w:tc>
      </w:tr>
      <w:tr>
        <w:trPr>
          <w:trHeight w:val="479" w:hRule="exact"/>
        </w:trPr>
        <w:tc>
          <w:tcPr>
            <w:tcW w:w="16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9.1</w:t>
            </w:r>
          </w:p>
        </w:tc>
        <w:tc>
          <w:tcPr>
            <w:tcW w:w="70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ix</w:t>
            </w:r>
          </w:p>
        </w:tc>
        <w:tc>
          <w:tcPr>
            <w:tcW w:w="8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</w:p>
        </w:tc>
      </w:tr>
    </w:tbl>
    <w:p>
      <w:pPr>
        <w:sectPr>
          <w:pgMar w:header="743" w:footer="967" w:top="980" w:bottom="280" w:left="1000" w:right="90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908" w:right="3853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troduct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1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duct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Conce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27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hich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57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loped.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rily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Project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Scope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83"/>
        <w:sectPr>
          <w:pgMar w:header="743" w:footer="967" w:top="980" w:bottom="280" w:left="1040" w:right="6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6"/>
        <w:ind w:left="112" w:right="28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$800.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$25,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347"/>
        <w:sectPr>
          <w:pgMar w:header="743" w:footer="967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mation.</w:t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19"/>
      </w:pPr>
      <w:r>
        <w:pict>
          <v:shape type="#_x0000_t75" style="width:467.55pt;height:60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303"/>
        <w:sectPr>
          <w:pgMar w:header="743" w:footer="967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pict>
          <v:group style="position:absolute;margin-left:260.55pt;margin-top:59.2875pt;width:284.87pt;height:127.38pt;mso-position-horizontal-relative:page;mso-position-vertical-relative:paragraph;z-index:-3760" coordorigin="5211,1186" coordsize="5697,2548">
            <v:shape style="position:absolute;left:5221;top:1196;width:5677;height:290" coordorigin="5221,1196" coordsize="5677,290" path="m10898,1196l5221,1196,5221,1486,10898,1486,10898,1196xe" filled="t" fillcolor="#ECECEC" stroked="f">
              <v:path arrowok="t"/>
              <v:fill/>
            </v:shape>
            <v:shape style="position:absolute;left:5221;top:1486;width:5677;height:293" coordorigin="5221,1486" coordsize="5677,293" path="m5221,1779l10898,1779,10898,1486,5221,1486,5221,1779xe" filled="t" fillcolor="#ECECEC" stroked="f">
              <v:path arrowok="t"/>
              <v:fill/>
            </v:shape>
            <v:shape style="position:absolute;left:5221;top:1779;width:5677;height:290" coordorigin="5221,1779" coordsize="5677,290" path="m5221,2069l10898,2069,10898,1779,5221,1779,5221,2069xe" filled="t" fillcolor="#ECECEC" stroked="f">
              <v:path arrowok="t"/>
              <v:fill/>
            </v:shape>
            <v:shape style="position:absolute;left:5221;top:2069;width:5677;height:290" coordorigin="5221,2069" coordsize="5677,290" path="m5221,2360l10898,2360,10898,2069,5221,2069,5221,2360xe" filled="t" fillcolor="#ECECEC" stroked="f">
              <v:path arrowok="t"/>
              <v:fill/>
            </v:shape>
            <v:shape style="position:absolute;left:5221;top:2360;width:5677;height:290" coordorigin="5221,2360" coordsize="5677,290" path="m5221,2650l10898,2650,10898,2360,5221,2360,5221,2650xe" filled="t" fillcolor="#ECECEC" stroked="f">
              <v:path arrowok="t"/>
              <v:fill/>
            </v:shape>
            <v:shape style="position:absolute;left:5221;top:2650;width:5677;height:293" coordorigin="5221,2650" coordsize="5677,293" path="m5221,2943l10898,2943,10898,2650,5221,2650,5221,2943xe" filled="t" fillcolor="#ECECEC" stroked="f">
              <v:path arrowok="t"/>
              <v:fill/>
            </v:shape>
            <v:shape style="position:absolute;left:5221;top:2943;width:5677;height:290" coordorigin="5221,2943" coordsize="5677,290" path="m5221,3233l10898,3233,10898,2943,5221,2943,5221,3233xe" filled="t" fillcolor="#ECECEC" stroked="f">
              <v:path arrowok="t"/>
              <v:fill/>
            </v:shape>
            <v:shape style="position:absolute;left:5221;top:3233;width:5677;height:490" coordorigin="5221,3233" coordsize="5677,490" path="m5221,3723l10898,3723,10898,3233,5221,3233,5221,3723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60.55pt;margin-top:269.428pt;width:284.87pt;height:98.34pt;mso-position-horizontal-relative:page;mso-position-vertical-relative:paragraph;z-index:-3759" coordorigin="5211,5389" coordsize="5697,1967">
            <v:shape style="position:absolute;left:5221;top:5399;width:5677;height:290" coordorigin="5221,5399" coordsize="5677,290" path="m5221,5689l10898,5689,10898,5399,5221,5399,5221,5689xe" filled="t" fillcolor="#ECECEC" stroked="f">
              <v:path arrowok="t"/>
              <v:fill/>
            </v:shape>
            <v:shape style="position:absolute;left:5221;top:5689;width:5677;height:290" coordorigin="5221,5689" coordsize="5677,290" path="m5221,5979l10898,5979,10898,5689,5221,5689,5221,5979xe" filled="t" fillcolor="#ECECEC" stroked="f">
              <v:path arrowok="t"/>
              <v:fill/>
            </v:shape>
            <v:shape style="position:absolute;left:5221;top:5979;width:5677;height:293" coordorigin="5221,5979" coordsize="5677,293" path="m5221,6272l10898,6272,10898,5979,5221,5979,5221,6272xe" filled="t" fillcolor="#ECECEC" stroked="f">
              <v:path arrowok="t"/>
              <v:fill/>
            </v:shape>
            <v:shape style="position:absolute;left:5221;top:6272;width:5677;height:290" coordorigin="5221,6272" coordsize="5677,290" path="m5221,6563l10898,6563,10898,6272,5221,6272,5221,6563xe" filled="t" fillcolor="#ECECEC" stroked="f">
              <v:path arrowok="t"/>
              <v:fill/>
            </v:shape>
            <v:shape style="position:absolute;left:5221;top:6562;width:5677;height:291" coordorigin="5221,6562" coordsize="5677,291" path="m5221,6853l10898,6853,10898,6562,5221,6562,5221,6853xe" filled="t" fillcolor="#ECECEC" stroked="f">
              <v:path arrowok="t"/>
              <v:fill/>
            </v:shape>
            <v:shape style="position:absolute;left:5221;top:6853;width:5677;height:492" coordorigin="5221,6853" coordsize="5677,492" path="m5221,7345l10898,7345,10898,6853,5221,6853,5221,7345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60.55pt;margin-top:498.415pt;width:284.87pt;height:69.175pt;mso-position-horizontal-relative:page;mso-position-vertical-relative:page;z-index:-3758" coordorigin="5211,9968" coordsize="5697,1383">
            <v:shape style="position:absolute;left:5221;top:9978;width:5677;height:290" coordorigin="5221,9978" coordsize="5677,290" path="m10898,9978l5221,9978,5221,10269,10898,10269,10898,9978xe" filled="t" fillcolor="#ECECEC" stroked="f">
              <v:path arrowok="t"/>
              <v:fill/>
            </v:shape>
            <v:shape style="position:absolute;left:5221;top:10269;width:5677;height:293" coordorigin="5221,10269" coordsize="5677,293" path="m5221,10561l10898,10561,10898,10269,5221,10269,5221,10561xe" filled="t" fillcolor="#ECECEC" stroked="f">
              <v:path arrowok="t"/>
              <v:fill/>
            </v:shape>
            <v:shape style="position:absolute;left:5221;top:10561;width:5677;height:290" coordorigin="5221,10561" coordsize="5677,290" path="m5221,10852l10898,10852,10898,10561,5221,10561,5221,10852xe" filled="t" fillcolor="#ECECEC" stroked="f">
              <v:path arrowok="t"/>
              <v:fill/>
            </v:shape>
            <v:shape style="position:absolute;left:5221;top:10852;width:5677;height:490" coordorigin="5221,10852" coordsize="5677,490" path="m10898,10852l5221,10852,5221,11342,10898,11342,10898,10852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60.55pt;margin-top:635.84pt;width:284.87pt;height:83.671pt;mso-position-horizontal-relative:page;mso-position-vertical-relative:page;z-index:-3757" coordorigin="5211,12717" coordsize="5697,1673">
            <v:shape style="position:absolute;left:5221;top:12727;width:5677;height:290" coordorigin="5221,12727" coordsize="5677,290" path="m5221,13017l10898,13017,10898,12727,5221,12727,5221,13017xe" filled="t" fillcolor="#ECECEC" stroked="f">
              <v:path arrowok="t"/>
              <v:fill/>
            </v:shape>
            <v:shape style="position:absolute;left:5221;top:13017;width:5677;height:290" coordorigin="5221,13017" coordsize="5677,290" path="m5221,13308l10898,13308,10898,13017,5221,13017,5221,13308xe" filled="t" fillcolor="#ECECEC" stroked="f">
              <v:path arrowok="t"/>
              <v:fill/>
            </v:shape>
            <v:shape style="position:absolute;left:5221;top:13308;width:5677;height:293" coordorigin="5221,13308" coordsize="5677,293" path="m5221,13600l10898,13600,10898,13308,5221,13308,5221,13600xe" filled="t" fillcolor="#ECECEC" stroked="f">
              <v:path arrowok="t"/>
              <v:fill/>
            </v:shape>
            <v:shape style="position:absolute;left:5221;top:13600;width:5677;height:290" coordorigin="5221,13600" coordsize="5677,290" path="m5221,13891l10898,13891,10898,13600,5221,13600,5221,13891xe" filled="t" fillcolor="#ECECEC" stroked="f">
              <v:path arrowok="t"/>
              <v:fill/>
            </v:shape>
            <v:shape style="position:absolute;left:5221;top:13891;width:5677;height:490" coordorigin="5221,13891" coordsize="5677,490" path="m10898,13891l5221,13891,5221,14380,10898,14380,10898,13891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ey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quir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97" w:hRule="exact"/>
        </w:trPr>
        <w:tc>
          <w:tcPr>
            <w:tcW w:w="9854" w:type="dxa"/>
            <w:gridSpan w:val="3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equi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o.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3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3" w:hRule="exact"/>
        </w:trPr>
        <w:tc>
          <w:tcPr>
            <w:tcW w:w="189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</w:t>
            </w:r>
          </w:p>
        </w:tc>
        <w:tc>
          <w:tcPr>
            <w:tcW w:w="206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5893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ect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oes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ed.</w:t>
            </w:r>
          </w:p>
        </w:tc>
      </w:tr>
      <w:tr>
        <w:trPr>
          <w:trHeight w:val="167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3.2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 w:lineRule="auto" w:line="275"/>
              <w:ind w:left="102" w:right="15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947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3.3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2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</w:p>
        </w:tc>
      </w:tr>
      <w:tr>
        <w:trPr>
          <w:trHeight w:val="138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3.4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31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36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3.5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97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38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3.6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auto" w:line="275"/>
              <w:ind w:left="102" w:right="7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auto" w:line="275"/>
              <w:ind w:left="102" w:right="17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oca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65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3.7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ancel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hey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2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ade.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</w:tbl>
    <w:p>
      <w:pPr>
        <w:sectPr>
          <w:pgMar w:header="743" w:footer="967" w:top="980" w:bottom="280" w:left="1040" w:right="90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61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3.8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8" w:lineRule="auto" w:line="276"/>
              <w:ind w:left="102" w:right="16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’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acce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canc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e.</w:t>
            </w:r>
          </w:p>
        </w:tc>
      </w:tr>
      <w:tr>
        <w:trPr>
          <w:trHeight w:val="165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3.9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ck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60,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150,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+.</w:t>
            </w:r>
          </w:p>
        </w:tc>
      </w:tr>
      <w:tr>
        <w:trPr>
          <w:trHeight w:val="2167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3.10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auto" w:line="275"/>
              <w:ind w:left="102" w:right="177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shou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ed.</w:t>
            </w:r>
          </w:p>
        </w:tc>
      </w:tr>
      <w:tr>
        <w:trPr>
          <w:trHeight w:val="136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3.14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nces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4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</w:p>
        </w:tc>
      </w:tr>
      <w:tr>
        <w:trPr>
          <w:trHeight w:val="2256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3.15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7"/>
              <w:ind w:left="102" w:right="1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25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swo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on.</w:t>
            </w:r>
          </w:p>
        </w:tc>
      </w:tr>
      <w:tr>
        <w:trPr>
          <w:trHeight w:val="156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3.16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out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out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8"/>
              <w:ind w:left="102" w:right="48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e.</w:t>
            </w:r>
          </w:p>
        </w:tc>
      </w:tr>
      <w:tr>
        <w:trPr>
          <w:trHeight w:val="1378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3.18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</w:tbl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  <w:sectPr>
          <w:pgMar w:header="743" w:footer="0" w:top="980" w:bottom="280" w:left="1040" w:right="900"/>
          <w:headerReference w:type="default" r:id="rId9"/>
          <w:footerReference w:type="default" r:id="rId10"/>
          <w:pgSz w:w="12240" w:h="15840"/>
        </w:sectPr>
      </w:pPr>
      <w:r>
        <w:pict>
          <v:group style="position:absolute;margin-left:260.55pt;margin-top:161.415pt;width:284.87pt;height:83.695pt;mso-position-horizontal-relative:page;mso-position-vertical-relative:page;z-index:-3756" coordorigin="5211,3228" coordsize="5697,1674">
            <v:shape style="position:absolute;left:5221;top:3238;width:5677;height:290" coordorigin="5221,3238" coordsize="5677,290" path="m10898,3238l5221,3238,5221,3528,10898,3528,10898,3238xe" filled="t" fillcolor="#ECECEC" stroked="f">
              <v:path arrowok="t"/>
              <v:fill/>
            </v:shape>
            <v:shape style="position:absolute;left:5221;top:3528;width:5677;height:290" coordorigin="5221,3528" coordsize="5677,290" path="m5221,3819l10898,3819,10898,3528,5221,3528,5221,3819xe" filled="t" fillcolor="#ECECEC" stroked="f">
              <v:path arrowok="t"/>
              <v:fill/>
            </v:shape>
            <v:shape style="position:absolute;left:5221;top:3819;width:5677;height:293" coordorigin="5221,3819" coordsize="5677,293" path="m5221,4112l10898,4112,10898,3819,5221,3819,5221,4112xe" filled="t" fillcolor="#ECECEC" stroked="f">
              <v:path arrowok="t"/>
              <v:fill/>
            </v:shape>
            <v:shape style="position:absolute;left:5221;top:4112;width:5677;height:290" coordorigin="5221,4112" coordsize="5677,290" path="m5221,4402l10898,4402,10898,4112,5221,4112,5221,4402xe" filled="t" fillcolor="#ECECEC" stroked="f">
              <v:path arrowok="t"/>
              <v:fill/>
            </v:shape>
            <v:shape style="position:absolute;left:5221;top:4402;width:5677;height:490" coordorigin="5221,4402" coordsize="5677,490" path="m5221,4892l10898,4892,10898,4402,5221,4402,5221,4892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60.55pt;margin-top:352.47pt;width:284.87pt;height:69.18pt;mso-position-horizontal-relative:page;mso-position-vertical-relative:page;z-index:-3755" coordorigin="5211,7049" coordsize="5697,1384">
            <v:shape style="position:absolute;left:5221;top:7059;width:5677;height:290" coordorigin="5221,7059" coordsize="5677,290" path="m5221,7350l10898,7350,10898,7059,5221,7059,5221,7350xe" filled="t" fillcolor="#ECECEC" stroked="f">
              <v:path arrowok="t"/>
              <v:fill/>
            </v:shape>
            <v:shape style="position:absolute;left:5221;top:7350;width:5677;height:290" coordorigin="5221,7350" coordsize="5677,290" path="m5221,7640l10898,7640,10898,7350,5221,7350,5221,7640xe" filled="t" fillcolor="#ECECEC" stroked="f">
              <v:path arrowok="t"/>
              <v:fill/>
            </v:shape>
            <v:shape style="position:absolute;left:5221;top:7640;width:5677;height:290" coordorigin="5221,7640" coordsize="5677,290" path="m5221,7931l10898,7931,10898,7640,5221,7640,5221,7931xe" filled="t" fillcolor="#ECECEC" stroked="f">
              <v:path arrowok="t"/>
              <v:fill/>
            </v:shape>
            <v:shape style="position:absolute;left:5221;top:7931;width:5677;height:492" coordorigin="5221,7931" coordsize="5677,492" path="m5221,8423l10898,8423,10898,7931,5221,7931,5221,8423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60.55pt;margin-top:-193.212pt;width:284.87pt;height:79.255pt;mso-position-horizontal-relative:page;mso-position-vertical-relative:paragraph;z-index:-3754" coordorigin="5211,-3864" coordsize="5697,1585">
            <v:shape style="position:absolute;left:5221;top:-3854;width:5677;height:290" coordorigin="5221,-3854" coordsize="5677,290" path="m10898,-3854l5221,-3854,5221,-3564,10898,-3564,10898,-3854xe" filled="t" fillcolor="#ECECEC" stroked="f">
              <v:path arrowok="t"/>
              <v:fill/>
            </v:shape>
            <v:shape style="position:absolute;left:5221;top:-3564;width:5677;height:293" coordorigin="5221,-3564" coordsize="5677,293" path="m5221,-3271l10898,-3271,10898,-3564,5221,-3564,5221,-3271xe" filled="t" fillcolor="#ECECEC" stroked="f">
              <v:path arrowok="t"/>
              <v:fill/>
            </v:shape>
            <v:shape style="position:absolute;left:5221;top:-3271;width:5677;height:490" coordorigin="5221,-3271" coordsize="5677,490" path="m5221,-2781l10898,-2781,10898,-3271,5221,-3271,5221,-2781xe" filled="t" fillcolor="#ECECEC" stroked="f">
              <v:path arrowok="t"/>
              <v:fill/>
            </v:shape>
            <v:shape style="position:absolute;left:5221;top:-2781;width:5677;height:492" coordorigin="5221,-2781" coordsize="5677,492" path="m10898,-2781l5221,-2781,5221,-2289,10898,-2289,10898,-2781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12/0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  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2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3.22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Ease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8" w:lineRule="auto" w:line="277"/>
              <w:ind w:left="102" w:right="42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ace.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each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14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3.23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Sys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7"/>
              <w:ind w:left="102" w:right="1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Goo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oad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ee.</w:t>
            </w:r>
          </w:p>
        </w:tc>
      </w:tr>
      <w:tr>
        <w:trPr>
          <w:trHeight w:val="112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6.2</w:t>
            </w:r>
          </w:p>
        </w:tc>
        <w:tc>
          <w:tcPr>
            <w:tcW w:w="206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Encr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589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797" w:right="3509"/>
        <w:sectPr>
          <w:pgNumType w:start="12"/>
          <w:pgMar w:footer="931" w:header="743" w:top="980" w:bottom="280" w:left="1040" w:right="900"/>
          <w:footerReference w:type="default" r:id="rId11"/>
          <w:pgSz w:w="12240" w:h="15840"/>
        </w:sectPr>
      </w:pPr>
      <w:r>
        <w:pict>
          <v:group style="position:absolute;margin-left:260.55pt;margin-top:63.58pt;width:284.87pt;height:54.66pt;mso-position-horizontal-relative:page;mso-position-vertical-relative:page;z-index:-3753" coordorigin="5211,1272" coordsize="5697,1093">
            <v:shape style="position:absolute;left:5221;top:1282;width:5677;height:290" coordorigin="5221,1282" coordsize="5677,290" path="m5221,1572l10898,1572,10898,1282,5221,1282,5221,1572xe" filled="t" fillcolor="#ECECEC" stroked="f">
              <v:path arrowok="t"/>
              <v:fill/>
            </v:shape>
            <v:shape style="position:absolute;left:5221;top:1572;width:5677;height:293" coordorigin="5221,1572" coordsize="5677,293" path="m5221,1865l10898,1865,10898,1572,5221,1572,5221,1865xe" filled="t" fillcolor="#ECECEC" stroked="f">
              <v:path arrowok="t"/>
              <v:fill/>
            </v:shape>
            <v:shape style="position:absolute;left:5221;top:1865;width:5677;height:490" coordorigin="5221,1865" coordsize="5677,490" path="m5221,2355l10898,2355,10898,1865,5221,1865,5221,2355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413" w:right="3380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itecture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fs.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Archit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ctural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Vi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6"/>
        <w:ind w:left="112" w:right="2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tensibl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uiding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Princ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519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inciples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276"/>
        <w:ind w:left="1552" w:right="353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2.2.1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visors.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275"/>
        <w:ind w:left="1552" w:right="71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2.2.2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nsion,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ompanion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  <w:sectPr>
          <w:pgMar w:header="743" w:footer="931" w:top="980" w:bottom="280" w:left="1040" w:right="6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6"/>
        <w:ind w:left="1552" w:right="136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larit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67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2.2.4.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uick.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nvolved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276"/>
        <w:ind w:left="1552" w:right="93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2.2.5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assumption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276"/>
        <w:ind w:left="1552" w:right="150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2.3.1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ss: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276"/>
        <w:ind w:left="1552" w:right="67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2.3.2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1552" w:right="21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unning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37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94" w:right="2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vs.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site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0"/>
        <w:ind w:left="1552"/>
        <w:sectPr>
          <w:pgMar w:header="743" w:footer="931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1552" w:right="3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219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2.4.2.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vs.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ase: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domain,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du/e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145" w:hanging="720"/>
        <w:sectPr>
          <w:pgMar w:header="743" w:footer="931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vs.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malicious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priorit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omprised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mprov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3552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yer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nitions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ompos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of.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01"/>
      </w:pPr>
      <w:r>
        <w:pict>
          <v:shape type="#_x0000_t75" style="width:209.5pt;height:156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3029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High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Present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6"/>
        <w:ind w:left="112" w:right="135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Applic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12"/>
        <w:sectPr>
          <w:pgMar w:header="743" w:footer="931" w:top="980" w:bottom="280" w:left="1040" w:right="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6"/>
        <w:ind w:left="112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uideline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ice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Stor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3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3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238"/>
        <w:sectPr>
          <w:pgMar w:header="743" w:footer="931" w:top="980" w:bottom="280" w:left="1040" w:right="6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uideline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tself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700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ter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-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ub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tem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Flow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vior.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lationship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Flow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Dia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tchi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Cloud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12"/>
        <w:sectPr>
          <w:pgMar w:header="743" w:footer="931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1520"/>
        <w:ind w:right="941"/>
      </w:pPr>
      <w:r>
        <w:rPr>
          <w:rFonts w:cs="Arial" w:hAnsi="Arial" w:eastAsia="Arial" w:ascii="Arial"/>
          <w:color w:val="383838"/>
          <w:w w:val="101"/>
          <w:position w:val="67"/>
          <w:sz w:val="16"/>
          <w:szCs w:val="16"/>
        </w:rPr>
        <w:t>V</w:t>
      </w:r>
      <w:r>
        <w:rPr>
          <w:rFonts w:cs="Arial" w:hAnsi="Arial" w:eastAsia="Arial" w:ascii="Arial"/>
          <w:color w:val="383838"/>
          <w:spacing w:val="-68"/>
          <w:w w:val="101"/>
          <w:position w:val="6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070705"/>
          <w:spacing w:val="-209"/>
          <w:w w:val="77"/>
          <w:position w:val="0"/>
          <w:sz w:val="144"/>
          <w:szCs w:val="144"/>
        </w:rPr>
        <w:t>.</w:t>
      </w:r>
      <w:r>
        <w:rPr>
          <w:rFonts w:cs="Arial" w:hAnsi="Arial" w:eastAsia="Arial" w:ascii="Arial"/>
          <w:color w:val="383838"/>
          <w:spacing w:val="0"/>
          <w:w w:val="101"/>
          <w:position w:val="67"/>
          <w:sz w:val="16"/>
          <w:szCs w:val="16"/>
        </w:rPr>
        <w:t>l</w:t>
      </w:r>
      <w:r>
        <w:rPr>
          <w:rFonts w:cs="Arial" w:hAnsi="Arial" w:eastAsia="Arial" w:ascii="Arial"/>
          <w:color w:val="070705"/>
          <w:spacing w:val="-30"/>
          <w:w w:val="87"/>
          <w:position w:val="67"/>
          <w:sz w:val="16"/>
          <w:szCs w:val="16"/>
        </w:rPr>
        <w:t>u</w:t>
      </w:r>
      <w:r>
        <w:rPr>
          <w:rFonts w:cs="Arial" w:hAnsi="Arial" w:eastAsia="Arial" w:ascii="Arial"/>
          <w:color w:val="070705"/>
          <w:spacing w:val="-221"/>
          <w:w w:val="64"/>
          <w:position w:val="-2"/>
          <w:sz w:val="112"/>
          <w:szCs w:val="112"/>
        </w:rPr>
        <w:t>•</w:t>
      </w:r>
      <w:r>
        <w:rPr>
          <w:rFonts w:cs="Arial" w:hAnsi="Arial" w:eastAsia="Arial" w:ascii="Arial"/>
          <w:color w:val="383838"/>
          <w:spacing w:val="-4"/>
          <w:w w:val="112"/>
          <w:position w:val="6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070705"/>
          <w:spacing w:val="-274"/>
          <w:w w:val="77"/>
          <w:position w:val="0"/>
          <w:sz w:val="144"/>
          <w:szCs w:val="144"/>
        </w:rPr>
        <w:t>.</w:t>
      </w:r>
      <w:r>
        <w:rPr>
          <w:rFonts w:cs="Arial" w:hAnsi="Arial" w:eastAsia="Arial" w:ascii="Arial"/>
          <w:color w:val="383838"/>
          <w:spacing w:val="0"/>
          <w:w w:val="112"/>
          <w:position w:val="67"/>
          <w:sz w:val="16"/>
          <w:szCs w:val="16"/>
        </w:rPr>
        <w:t>t</w:t>
      </w:r>
      <w:r>
        <w:rPr>
          <w:rFonts w:cs="Arial" w:hAnsi="Arial" w:eastAsia="Arial" w:ascii="Arial"/>
          <w:color w:val="464D48"/>
          <w:spacing w:val="0"/>
          <w:w w:val="99"/>
          <w:position w:val="67"/>
          <w:sz w:val="16"/>
          <w:szCs w:val="16"/>
        </w:rPr>
        <w:t>ee</w:t>
      </w:r>
      <w:r>
        <w:rPr>
          <w:rFonts w:cs="Arial" w:hAnsi="Arial" w:eastAsia="Arial" w:ascii="Arial"/>
          <w:color w:val="383838"/>
          <w:spacing w:val="0"/>
          <w:w w:val="80"/>
          <w:position w:val="67"/>
          <w:sz w:val="16"/>
          <w:szCs w:val="1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140"/>
        <w:ind w:right="764"/>
      </w:pPr>
      <w:r>
        <w:rPr>
          <w:rFonts w:cs="Arial" w:hAnsi="Arial" w:eastAsia="Arial" w:ascii="Arial"/>
          <w:color w:val="262626"/>
          <w:w w:val="93"/>
          <w:sz w:val="16"/>
          <w:szCs w:val="16"/>
        </w:rPr>
        <w:t>A</w:t>
      </w:r>
      <w:r>
        <w:rPr>
          <w:rFonts w:cs="Arial" w:hAnsi="Arial" w:eastAsia="Arial" w:ascii="Arial"/>
          <w:color w:val="070705"/>
          <w:w w:val="95"/>
          <w:sz w:val="16"/>
          <w:szCs w:val="16"/>
        </w:rPr>
        <w:t>d</w:t>
      </w:r>
      <w:r>
        <w:rPr>
          <w:rFonts w:cs="Arial" w:hAnsi="Arial" w:eastAsia="Arial" w:ascii="Arial"/>
          <w:color w:val="262626"/>
          <w:w w:val="101"/>
          <w:sz w:val="16"/>
          <w:szCs w:val="16"/>
        </w:rPr>
        <w:t>mi</w:t>
      </w:r>
      <w:r>
        <w:rPr>
          <w:rFonts w:cs="Arial" w:hAnsi="Arial" w:eastAsia="Arial" w:ascii="Arial"/>
          <w:color w:val="070705"/>
          <w:w w:val="87"/>
          <w:sz w:val="16"/>
          <w:szCs w:val="16"/>
        </w:rPr>
        <w:t>n</w:t>
      </w:r>
      <w:r>
        <w:rPr>
          <w:rFonts w:cs="Arial" w:hAnsi="Arial" w:eastAsia="Arial" w:ascii="Arial"/>
          <w:color w:val="6D6E70"/>
          <w:w w:val="144"/>
          <w:sz w:val="16"/>
          <w:szCs w:val="16"/>
        </w:rPr>
        <w:t>/</w:t>
      </w:r>
      <w:r>
        <w:rPr>
          <w:rFonts w:cs="Arial" w:hAnsi="Arial" w:eastAsia="Arial" w:ascii="Arial"/>
          <w:color w:val="070705"/>
          <w:w w:val="72"/>
          <w:sz w:val="16"/>
          <w:szCs w:val="16"/>
        </w:rPr>
        <w:t>F</w:t>
      </w:r>
      <w:r>
        <w:rPr>
          <w:rFonts w:cs="Arial" w:hAnsi="Arial" w:eastAsia="Arial" w:ascii="Arial"/>
          <w:color w:val="383838"/>
          <w:w w:val="101"/>
          <w:sz w:val="16"/>
          <w:szCs w:val="16"/>
        </w:rPr>
        <w:t>ac</w:t>
      </w:r>
      <w:r>
        <w:rPr>
          <w:rFonts w:cs="Arial" w:hAnsi="Arial" w:eastAsia="Arial" w:ascii="Arial"/>
          <w:color w:val="262626"/>
          <w:w w:val="80"/>
          <w:sz w:val="16"/>
          <w:szCs w:val="16"/>
        </w:rPr>
        <w:t>i</w:t>
      </w:r>
      <w:r>
        <w:rPr>
          <w:rFonts w:cs="Arial" w:hAnsi="Arial" w:eastAsia="Arial" w:ascii="Arial"/>
          <w:color w:val="383838"/>
          <w:w w:val="60"/>
          <w:sz w:val="16"/>
          <w:szCs w:val="16"/>
        </w:rPr>
        <w:t>l</w:t>
      </w:r>
      <w:r>
        <w:rPr>
          <w:rFonts w:cs="Arial" w:hAnsi="Arial" w:eastAsia="Arial" w:ascii="Arial"/>
          <w:color w:val="262626"/>
          <w:w w:val="60"/>
          <w:sz w:val="16"/>
          <w:szCs w:val="16"/>
        </w:rPr>
        <w:t>i</w:t>
      </w:r>
      <w:r>
        <w:rPr>
          <w:rFonts w:cs="Arial" w:hAnsi="Arial" w:eastAsia="Arial" w:ascii="Arial"/>
          <w:color w:val="383838"/>
          <w:w w:val="110"/>
          <w:sz w:val="16"/>
          <w:szCs w:val="16"/>
        </w:rPr>
        <w:t>tato</w:t>
      </w:r>
      <w:r>
        <w:rPr>
          <w:rFonts w:cs="Arial" w:hAnsi="Arial" w:eastAsia="Arial" w:ascii="Arial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  <w:sectPr>
          <w:pgMar w:header="743" w:footer="931" w:top="980" w:bottom="280" w:left="1040" w:right="900"/>
          <w:pgSz w:w="12240" w:h="15840"/>
        </w:sectPr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32"/>
        <w:ind w:left="2823" w:right="1145"/>
      </w:pP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Android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spacing w:before="64"/>
        <w:ind w:right="1090"/>
      </w:pP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/>
        <w:ind w:left="2743"/>
      </w:pPr>
      <w:r>
        <w:pict>
          <v:shape type="#_x0000_t75" style="width:58.46pt;height:28.58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</w:pP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Client</w:t>
      </w:r>
      <w:r>
        <w:rPr>
          <w:rFonts w:cs="Arial" w:hAnsi="Arial" w:eastAsia="Arial" w:ascii="Arial"/>
          <w:color w:val="070705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Tran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ind w:right="58"/>
      </w:pPr>
      <w:r>
        <w:pict>
          <v:shape type="#_x0000_t202" style="position:absolute;margin-left:289.369pt;margin-top:-101.562pt;width:192.223pt;height:150.62pt;mso-position-horizontal-relative:page;mso-position-vertical-relative:paragraph;z-index:-3752" filled="f" stroked="f">
            <v:textbox inset="0,0,0,0">
              <w:txbxContent>
                <w:p>
                  <w:pPr>
                    <w:rPr>
                      <w:sz w:val="14"/>
                      <w:szCs w:val="14"/>
                    </w:rPr>
                    <w:jc w:val="left"/>
                    <w:spacing w:before="5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2"/>
                      <w:szCs w:val="22"/>
                    </w:rPr>
                    <w:jc w:val="left"/>
                    <w:ind w:left="58"/>
                  </w:pPr>
                  <w:r>
                    <w:rPr>
                      <w:rFonts w:cs="Arial" w:hAnsi="Arial" w:eastAsia="Arial" w:ascii="Arial"/>
                      <w:color w:val="070705"/>
                      <w:spacing w:val="0"/>
                      <w:w w:val="100"/>
                      <w:sz w:val="22"/>
                      <w:szCs w:val="22"/>
                    </w:rPr>
                    <w:t>sport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2"/>
                      <w:szCs w:val="22"/>
                    </w:rPr>
                  </w:r>
                </w:p>
                <w:p>
                  <w:pPr>
                    <w:rPr>
                      <w:sz w:val="17"/>
                      <w:szCs w:val="17"/>
                    </w:rPr>
                    <w:jc w:val="left"/>
                    <w:spacing w:before="7" w:lineRule="exact" w:line="160"/>
                  </w:pPr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8"/>
                      <w:szCs w:val="28"/>
                    </w:rPr>
                    <w:jc w:val="left"/>
                    <w:ind w:right="-62"/>
                  </w:pPr>
                  <w:r>
                    <w:rPr>
                      <w:rFonts w:cs="Arial" w:hAnsi="Arial" w:eastAsia="Arial" w:ascii="Arial"/>
                      <w:color w:val="070705"/>
                      <w:spacing w:val="0"/>
                      <w:w w:val="100"/>
                      <w:sz w:val="22"/>
                      <w:szCs w:val="22"/>
                    </w:rPr>
                    <w:t>nsport</w:t>
                  </w:r>
                  <w:r>
                    <w:rPr>
                      <w:rFonts w:cs="Arial" w:hAnsi="Arial" w:eastAsia="Arial" w:ascii="Arial"/>
                      <w:color w:val="070705"/>
                      <w:spacing w:val="0"/>
                      <w:w w:val="100"/>
                      <w:sz w:val="22"/>
                      <w:szCs w:val="22"/>
                    </w:rPr>
                    <w:t>                                              </w:t>
                  </w:r>
                  <w:r>
                    <w:rPr>
                      <w:rFonts w:cs="Arial" w:hAnsi="Arial" w:eastAsia="Arial" w:ascii="Arial"/>
                      <w:color w:val="070705"/>
                      <w:spacing w:val="39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Arial" w:hAnsi="Arial" w:eastAsia="Arial" w:ascii="Arial"/>
                      <w:color w:val="6D6E70"/>
                      <w:spacing w:val="0"/>
                      <w:w w:val="106"/>
                      <w:sz w:val="28"/>
                      <w:szCs w:val="28"/>
                    </w:rPr>
                    <w:t>In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8"/>
                      <w:szCs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Server</w:t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70705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Tra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1015"/>
      </w:pPr>
      <w:r>
        <w:rPr>
          <w:rFonts w:cs="Times New Roman" w:hAnsi="Times New Roman" w:eastAsia="Times New Roman" w:ascii="Times New Roman"/>
          <w:color w:val="E94236"/>
          <w:spacing w:val="0"/>
          <w:w w:val="65"/>
          <w:position w:val="-1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32"/>
        <w:ind w:left="268" w:right="349"/>
      </w:pPr>
      <w:r>
        <w:br w:type="column"/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Web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64"/>
        <w:ind w:left="-32" w:right="153"/>
      </w:pPr>
      <w:r>
        <w:pict>
          <v:shape type="#_x0000_t75" style="position:absolute;margin-left:312.26pt;margin-top:17.5579pt;width:57.38pt;height:28.58pt;mso-position-horizontal-relative:page;mso-position-vertical-relative:paragraph;z-index:-3750">
            <v:imagedata o:title="" r:id="rId14"/>
          </v:shape>
        </w:pict>
      </w:r>
      <w:r>
        <w:rPr>
          <w:rFonts w:cs="Arial" w:hAnsi="Arial" w:eastAsia="Arial" w:ascii="Arial"/>
          <w:color w:val="070705"/>
          <w:spacing w:val="0"/>
          <w:w w:val="100"/>
          <w:sz w:val="22"/>
          <w:szCs w:val="22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ectPr>
          <w:type w:val="continuous"/>
          <w:pgSz w:w="12240" w:h="15840"/>
          <w:pgMar w:top="1100" w:bottom="280" w:left="1040" w:right="900"/>
          <w:cols w:num="3" w:equalWidth="off">
            <w:col w:w="4805" w:space="400"/>
            <w:col w:w="1148" w:space="2156"/>
            <w:col w:w="1791"/>
          </w:cols>
        </w:sectPr>
      </w:pPr>
      <w:r>
        <w:rPr>
          <w:rFonts w:cs="Arial" w:hAnsi="Arial" w:eastAsia="Arial" w:ascii="Arial"/>
          <w:color w:val="6D6E70"/>
          <w:spacing w:val="0"/>
          <w:w w:val="106"/>
          <w:sz w:val="28"/>
          <w:szCs w:val="28"/>
        </w:rPr>
        <w:t>ternet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6" w:lineRule="exact" w:line="220"/>
        <w:sectPr>
          <w:type w:val="continuous"/>
          <w:pgSz w:w="12240" w:h="15840"/>
          <w:pgMar w:top="1100" w:bottom="280" w:left="1040" w:right="90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2704" w:right="-59"/>
      </w:pPr>
      <w:r>
        <w:rPr>
          <w:rFonts w:cs="Arial" w:hAnsi="Arial" w:eastAsia="Arial" w:ascii="Arial"/>
          <w:color w:val="070705"/>
          <w:spacing w:val="0"/>
          <w:w w:val="89"/>
          <w:position w:val="1"/>
          <w:sz w:val="24"/>
          <w:szCs w:val="24"/>
        </w:rPr>
        <w:t>VTS</w:t>
      </w:r>
      <w:r>
        <w:rPr>
          <w:rFonts w:cs="Arial" w:hAnsi="Arial" w:eastAsia="Arial" w:ascii="Arial"/>
          <w:color w:val="070705"/>
          <w:spacing w:val="0"/>
          <w:w w:val="89"/>
          <w:position w:val="1"/>
          <w:sz w:val="24"/>
          <w:szCs w:val="24"/>
        </w:rPr>
        <w:t> </w:t>
      </w:r>
      <w:r>
        <w:rPr>
          <w:rFonts w:cs="Arial" w:hAnsi="Arial" w:eastAsia="Arial" w:ascii="Arial"/>
          <w:color w:val="070705"/>
          <w:spacing w:val="0"/>
          <w:w w:val="100"/>
          <w:position w:val="1"/>
          <w:sz w:val="24"/>
          <w:szCs w:val="24"/>
        </w:rPr>
        <w:t>OAuth</w:t>
      </w:r>
      <w:r>
        <w:rPr>
          <w:rFonts w:cs="Arial" w:hAnsi="Arial" w:eastAsia="Arial" w:ascii="Arial"/>
          <w:color w:val="070705"/>
          <w:spacing w:val="0"/>
          <w:w w:val="100"/>
          <w:position w:val="1"/>
          <w:sz w:val="24"/>
          <w:szCs w:val="24"/>
        </w:rPr>
        <w:t>        </w:t>
      </w:r>
      <w:r>
        <w:rPr>
          <w:rFonts w:cs="Arial" w:hAnsi="Arial" w:eastAsia="Arial" w:ascii="Arial"/>
          <w:color w:val="070705"/>
          <w:spacing w:val="17"/>
          <w:w w:val="100"/>
          <w:position w:val="1"/>
          <w:sz w:val="24"/>
          <w:szCs w:val="24"/>
        </w:rPr>
        <w:t> </w:t>
      </w:r>
      <w:r>
        <w:rPr>
          <w:rFonts w:cs="Arial" w:hAnsi="Arial" w:eastAsia="Arial" w:ascii="Arial"/>
          <w:color w:val="E94236"/>
          <w:spacing w:val="0"/>
          <w:w w:val="62"/>
          <w:position w:val="-1"/>
          <w:sz w:val="26"/>
          <w:szCs w:val="26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1"/>
        <w:sectPr>
          <w:type w:val="continuous"/>
          <w:pgSz w:w="12240" w:h="15840"/>
          <w:pgMar w:top="1100" w:bottom="280" w:left="1040" w:right="900"/>
          <w:cols w:num="2" w:equalWidth="off">
            <w:col w:w="4532" w:space="821"/>
            <w:col w:w="4947"/>
          </w:cols>
        </w:sectPr>
      </w:pPr>
      <w:r>
        <w:br w:type="column"/>
      </w:r>
      <w:r>
        <w:rPr>
          <w:rFonts w:cs="Arial" w:hAnsi="Arial" w:eastAsia="Arial" w:ascii="Arial"/>
          <w:color w:val="070705"/>
          <w:spacing w:val="0"/>
          <w:w w:val="100"/>
          <w:sz w:val="24"/>
          <w:szCs w:val="24"/>
        </w:rPr>
        <w:t>VT</w:t>
      </w:r>
      <w:r>
        <w:rPr>
          <w:rFonts w:cs="Arial" w:hAnsi="Arial" w:eastAsia="Arial" w:ascii="Arial"/>
          <w:color w:val="070705"/>
          <w:spacing w:val="16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070705"/>
          <w:spacing w:val="0"/>
          <w:w w:val="100"/>
          <w:sz w:val="24"/>
          <w:szCs w:val="24"/>
        </w:rPr>
        <w:t>API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6.74pt;margin-top:87.2pt;width:500.76pt;height:610.8pt;mso-position-horizontal-relative:page;mso-position-vertical-relative:page;z-index:-3751" coordorigin="1335,1744" coordsize="10015,12216">
            <v:shape type="#_x0000_t75" style="position:absolute;left:1421;top:1744;width:8038;height:3070">
              <v:imagedata o:title="" r:id="rId15"/>
            </v:shape>
            <v:shape type="#_x0000_t75" style="position:absolute;left:9816;top:3446;width:651;height:874">
              <v:imagedata o:title="" r:id="rId16"/>
            </v:shape>
            <v:shape style="position:absolute;left:9440;top:4320;width:1880;height:0" coordorigin="9440,4320" coordsize="1880,0" path="m9440,4320l11320,4320e" filled="f" stroked="t" strokeweight="3pt" strokecolor="#214F3D">
              <v:path arrowok="t"/>
            </v:shape>
            <v:shape type="#_x0000_t75" style="position:absolute;left:1407;top:5510;width:1364;height:572">
              <v:imagedata o:title="" r:id="rId17"/>
            </v:shape>
            <v:shape style="position:absolute;left:1440;top:4620;width:0;height:2500" coordorigin="1440,4620" coordsize="0,2500" path="m1440,7120l1440,4620e" filled="f" stroked="t" strokeweight="1pt" strokecolor="#49AE4F">
              <v:path arrowok="t"/>
            </v:shape>
            <v:shape style="position:absolute;left:5220;top:4820;width:0;height:760" coordorigin="5220,4820" coordsize="0,760" path="m5220,5580l5220,4820e" filled="f" stroked="t" strokeweight="1pt" strokecolor="#49AE4F">
              <v:path arrowok="t"/>
            </v:shape>
            <v:shape style="position:absolute;left:5920;top:4820;width:0;height:760" coordorigin="5920,4820" coordsize="0,760" path="m5920,5580l5920,4820e" filled="f" stroked="t" strokeweight="1pt" strokecolor="#49AE4F">
              <v:path arrowok="t"/>
            </v:shape>
            <v:shape style="position:absolute;left:7660;top:4820;width:0;height:740" coordorigin="7660,4820" coordsize="0,740" path="m7660,5560l7660,4820e" filled="f" stroked="t" strokeweight="1pt" strokecolor="#49AE4F">
              <v:path arrowok="t"/>
            </v:shape>
            <v:shape type="#_x0000_t75" style="position:absolute;left:5957;top:6158;width:3567;height:3012">
              <v:imagedata o:title="" r:id="rId18"/>
            </v:shape>
            <v:shape style="position:absolute;left:8220;top:4820;width:0;height:2180" coordorigin="8220,4820" coordsize="0,2180" path="m8220,7000l8220,4820e" filled="f" stroked="t" strokeweight="1pt" strokecolor="#49AE4F">
              <v:path arrowok="t"/>
            </v:shape>
            <v:shape type="#_x0000_t75" style="position:absolute;left:3005;top:5106;width:528;height:860">
              <v:imagedata o:title="" r:id="rId19"/>
            </v:shape>
            <v:shape style="position:absolute;left:3220;top:5960;width:0;height:1100" coordorigin="3220,5960" coordsize="0,1100" path="m3220,5960l3220,7060e" filled="f" stroked="t" strokeweight="3pt" strokecolor="#464D48">
              <v:path arrowok="t"/>
            </v:shape>
            <v:shape style="position:absolute;left:3480;top:6020;width:0;height:820" coordorigin="3480,6020" coordsize="0,820" path="m3480,6840l3480,6020e" filled="f" stroked="t" strokeweight="1pt" strokecolor="#49AE4F">
              <v:path arrowok="t"/>
            </v:shape>
            <v:shape style="position:absolute;left:7660;top:6020;width:0;height:820" coordorigin="7660,6020" coordsize="0,820" path="m7660,6840l7660,6020e" filled="f" stroked="t" strokeweight="1pt" strokecolor="#49AE4F">
              <v:path arrowok="t"/>
            </v:shape>
            <v:shape type="#_x0000_t75" style="position:absolute;left:3437;top:8678;width:975;height:456">
              <v:imagedata o:title="" r:id="rId20"/>
            </v:shape>
            <v:shape style="position:absolute;left:3460;top:7880;width:0;height:820" coordorigin="3460,7880" coordsize="0,820" path="m3460,8700l3460,7880e" filled="f" stroked="t" strokeweight="1pt" strokecolor="#F6951F">
              <v:path arrowok="t"/>
            </v:shape>
            <v:shape style="position:absolute;left:5160;top:8700;width:620;height:0" coordorigin="5160,8700" coordsize="620,0" path="m5160,8700l5780,8700e" filled="f" stroked="t" strokeweight="1pt" strokecolor="#F6951F">
              <v:path arrowok="t"/>
            </v:shape>
            <v:shape style="position:absolute;left:7640;top:6300;width:760;height:0" coordorigin="7640,6300" coordsize="760,0" path="m7640,6300l8400,6300e" filled="f" stroked="t" strokeweight="2pt" strokecolor="#076938">
              <v:path arrowok="t"/>
            </v:shape>
            <v:shape style="position:absolute;left:7640;top:6560;width:760;height:0" coordorigin="7640,6560" coordsize="760,0" path="m7640,6560l8400,6560e" filled="f" stroked="t" strokeweight="2pt" strokecolor="#E94236">
              <v:path arrowok="t"/>
            </v:shape>
            <v:shape style="position:absolute;left:3480;top:6820;width:4200;height:0" coordorigin="3480,6820" coordsize="4200,0" path="m3480,6820l7680,6820e" filled="f" stroked="t" strokeweight="1pt" strokecolor="#49AE4F">
              <v:path arrowok="t"/>
            </v:shape>
            <v:shape style="position:absolute;left:1460;top:7100;width:5240;height:0" coordorigin="1460,7100" coordsize="5240,0" path="m1460,7100l6700,7100e" filled="f" stroked="t" strokeweight="4pt" strokecolor="#416E44">
              <v:path arrowok="t"/>
            </v:shape>
            <v:shape style="position:absolute;left:1480;top:7660;width:3900;height:0" coordorigin="1480,7660" coordsize="3900,0" path="m1480,7660l5380,7660e" filled="f" stroked="t" strokeweight="1pt" strokecolor="#F6951F">
              <v:path arrowok="t"/>
            </v:shape>
            <v:shape style="position:absolute;left:5760;top:7660;width:940;height:0" coordorigin="5760,7660" coordsize="940,0" path="m5760,7660l6700,7660e" filled="f" stroked="t" strokeweight="1pt" strokecolor="#F6951F">
              <v:path arrowok="t"/>
            </v:shape>
            <v:shape style="position:absolute;left:8920;top:7400;width:0;height:720" coordorigin="8920,7400" coordsize="0,720" path="m8920,8120l8920,7400e" filled="f" stroked="t" strokeweight="2pt" strokecolor="#87024B">
              <v:path arrowok="t"/>
            </v:shape>
            <v:shape type="#_x0000_t75" style="position:absolute;left:1407;top:8598;width:939;height:550">
              <v:imagedata o:title="" r:id="rId21"/>
            </v:shape>
            <v:shape style="position:absolute;left:1440;top:7700;width:0;height:2480" coordorigin="1440,7700" coordsize="0,2480" path="m1440,10180l1440,7700e" filled="f" stroked="t" strokeweight="1pt" strokecolor="#F6951F">
              <v:path arrowok="t"/>
            </v:shape>
            <v:shape style="position:absolute;left:4600;top:7760;width:780;height:0" coordorigin="4600,7760" coordsize="780,0" path="m4600,7760l5380,7760e" filled="f" stroked="t" strokeweight="1pt" strokecolor="#E94236">
              <v:path arrowok="t"/>
            </v:shape>
            <v:shape style="position:absolute;left:3460;top:7900;width:1720;height:0" coordorigin="3460,7900" coordsize="1720,0" path="m3460,7900l5180,7900e" filled="f" stroked="t" strokeweight="1pt" strokecolor="#F6951F">
              <v:path arrowok="t"/>
            </v:shape>
            <v:shape style="position:absolute;left:5840;top:7900;width:860;height:0" coordorigin="5840,7900" coordsize="860,0" path="m5840,7900l6700,7900e" filled="f" stroked="t" strokeweight="1pt" strokecolor="#F6951F">
              <v:path arrowok="t"/>
            </v:shape>
            <v:shape type="#_x0000_t75" style="position:absolute;left:1335;top:10694;width:7844;height:2393">
              <v:imagedata o:title="" r:id="rId22"/>
            </v:shape>
            <v:shape style="position:absolute;left:8920;top:8960;width:0;height:1740" coordorigin="8920,8960" coordsize="0,1740" path="m8920,10700l8920,8960e" filled="f" stroked="t" strokeweight="1pt" strokecolor="#87024B">
              <v:path arrowok="t"/>
            </v:shape>
            <v:shape style="position:absolute;left:9120;top:8960;width:0;height:1740" coordorigin="9120,8960" coordsize="0,1740" path="m9120,10700l9120,8960e" filled="f" stroked="t" strokeweight="1pt" strokecolor="#E94236">
              <v:path arrowok="t"/>
            </v:shape>
            <v:shape style="position:absolute;left:5200;top:9540;width:760;height:0" coordorigin="5200,9540" coordsize="760,0" path="m5200,9540l5960,9540e" filled="f" stroked="t" strokeweight="3pt" strokecolor="#E94236">
              <v:path arrowok="t"/>
            </v:shape>
            <v:shape style="position:absolute;left:7680;top:9240;width:0;height:700" coordorigin="7680,9240" coordsize="0,700" path="m7680,9940l7680,9240e" filled="f" stroked="t" strokeweight="1pt" strokecolor="#F6951F">
              <v:path arrowok="t"/>
            </v:shape>
            <v:shape style="position:absolute;left:8220;top:9180;width:0;height:940" coordorigin="8220,9180" coordsize="0,940" path="m8220,10120l8220,9180e" filled="f" stroked="t" strokeweight="1pt" strokecolor="#F6951F">
              <v:path arrowok="t"/>
            </v:shape>
            <v:shape style="position:absolute;left:3480;top:9940;width:1720;height:0" coordorigin="3480,9940" coordsize="1720,0" path="m3480,9940l5200,9940e" filled="f" stroked="t" strokeweight="1pt" strokecolor="#F6951F">
              <v:path arrowok="t"/>
            </v:shape>
            <v:shape style="position:absolute;left:5940;top:9940;width:1740;height:0" coordorigin="5940,9940" coordsize="1740,0" path="m5940,9940l7680,9940e" filled="f" stroked="t" strokeweight="1pt" strokecolor="#F6951F">
              <v:path arrowok="t"/>
            </v:shape>
            <v:shape style="position:absolute;left:1460;top:10200;width:6700;height:0" coordorigin="1460,10200" coordsize="6700,0" path="m1460,10200l8160,10200e" filled="f" stroked="t" strokeweight="1pt" strokecolor="#F6951F">
              <v:path arrowok="t"/>
            </v:shape>
            <v:shape style="position:absolute;left:9440;top:1800;width:940;height:0" coordorigin="9440,1800" coordsize="940,0" path="m9440,1800l10380,1800e" filled="f" stroked="t" strokeweight="2pt" strokecolor="#070705">
              <v:path arrowok="t"/>
            </v:shape>
            <v:shape style="position:absolute;left:9440;top:2060;width:1400;height:0" coordorigin="9440,2060" coordsize="1400,0" path="m9440,2060l10840,2060e" filled="f" stroked="t" strokeweight="2pt" strokecolor="#070705">
              <v:path arrowok="t"/>
            </v:shape>
            <v:shape style="position:absolute;left:9440;top:3080;width:1420;height:0" coordorigin="9440,3080" coordsize="1420,0" path="m9440,3080l10860,3080e" filled="f" stroked="t" strokeweight="4pt" strokecolor="#070705">
              <v:path arrowok="t"/>
            </v:shape>
            <v:shape style="position:absolute;left:9500;top:6300;width:960;height:0" coordorigin="9500,6300" coordsize="960,0" path="m9500,6300l10460,6300e" filled="f" stroked="t" strokeweight="1pt" strokecolor="#076938">
              <v:path arrowok="t"/>
            </v:shape>
            <v:shape style="position:absolute;left:9560;top:8960;width:0;height:2660" coordorigin="9560,8960" coordsize="0,2660" path="m9560,11620l9560,8960e" filled="f" stroked="t" strokeweight="1pt" strokecolor="#E94236">
              <v:path arrowok="t"/>
            </v:shape>
            <v:shape style="position:absolute;left:10060;top:8960;width:0;height:4740" coordorigin="10060,8960" coordsize="0,4740" path="m10060,13700l10060,8960e" filled="f" stroked="t" strokeweight="2pt" strokecolor="#383838">
              <v:path arrowok="t"/>
            </v:shape>
            <v:shape style="position:absolute;left:10420;top:6280;width:0;height:1380" coordorigin="10420,6280" coordsize="0,1380" path="m10420,7660l10420,6280e" filled="f" stroked="t" strokeweight="1pt" strokecolor="#076938">
              <v:path arrowok="t"/>
            </v:shape>
            <v:shape style="position:absolute;left:9160;top:12840;width:2020;height:0" coordorigin="9160,12840" coordsize="2020,0" path="m9160,12840l11180,12840e" filled="f" stroked="t" strokeweight="1pt" strokecolor="#87024B">
              <v:path arrowok="t"/>
            </v:shape>
            <v:shape style="position:absolute;left:9560;top:11920;width:0;height:1460" coordorigin="9560,11920" coordsize="0,1460" path="m9560,13380l9560,11920e" filled="f" stroked="t" strokeweight="2pt" strokecolor="#E94236">
              <v:path arrowok="t"/>
            </v:shape>
            <v:shape style="position:absolute;left:10820;top:2060;width:0;height:1000" coordorigin="10820,2060" coordsize="0,1000" path="m10820,3060l10820,2060e" filled="f" stroked="t" strokeweight="2pt" strokecolor="#070705">
              <v:path arrowok="t"/>
            </v:shape>
            <v:shape style="position:absolute;left:10820;top:3120;width:0;height:1020" coordorigin="10820,3120" coordsize="0,1020" path="m10820,4140l10820,3120e" filled="f" stroked="t" strokeweight="2pt" strokecolor="#070705">
              <v:path arrowok="t"/>
            </v:shape>
            <v:shape style="position:absolute;left:11160;top:4340;width:0;height:8540" coordorigin="11160,4340" coordsize="0,8540" path="m11160,12880l11160,4340e" filled="f" stroked="t" strokeweight="2pt" strokecolor="#87024B">
              <v:path arrowok="t"/>
            </v:shape>
            <v:shape style="position:absolute;left:11300;top:4260;width:0;height:8720" coordorigin="11300,4260" coordsize="0,8720" path="m11300,12980l11300,4260e" filled="f" stroked="t" strokeweight="1pt" strokecolor="#076938">
              <v:path arrowok="t"/>
            </v:shape>
            <v:shape style="position:absolute;left:7680;top:13380;width:1880;height:0" coordorigin="7680,13380" coordsize="1880,0" path="m7680,13380l9560,13380e" filled="f" stroked="t" strokeweight="1pt" strokecolor="#E94236">
              <v:path arrowok="t"/>
            </v:shape>
            <v:shape style="position:absolute;left:9160;top:12920;width:2160;height:0" coordorigin="9160,12920" coordsize="2160,0" path="m9160,12920l11320,12920e" filled="f" stroked="t" strokeweight="3pt" strokecolor="#694838">
              <v:path arrowok="t"/>
            </v:shape>
            <v:shape type="#_x0000_t75" style="position:absolute;left:3725;top:13358;width:1817;height:284">
              <v:imagedata o:title="" r:id="rId23"/>
            </v:shape>
            <v:shape style="position:absolute;left:3760;top:13080;width:0;height:840" coordorigin="3760,13080" coordsize="0,840" path="m3760,13920l3760,13080e" filled="f" stroked="t" strokeweight="1pt" strokecolor="#9C9A9A">
              <v:path arrowok="t"/>
            </v:shape>
            <v:shape style="position:absolute;left:5960;top:13100;width:0;height:800" coordorigin="5960,13100" coordsize="0,800" path="m5960,13900l5960,13100e" filled="f" stroked="t" strokeweight="1pt" strokecolor="#9C9A9A">
              <v:path arrowok="t"/>
            </v:shape>
            <v:shape style="position:absolute;left:7720;top:13080;width:0;height:820" coordorigin="7720,13080" coordsize="0,820" path="m7720,13900l7720,13080e" filled="f" stroked="t" strokeweight="1pt" strokecolor="#9C9A9A">
              <v:path arrowok="t"/>
            </v:shape>
            <v:shape style="position:absolute;left:8100;top:13080;width:0;height:820" coordorigin="8100,13080" coordsize="0,820" path="m8100,13900l8100,13080e" filled="f" stroked="t" strokeweight="2pt" strokecolor="#9C9A9A">
              <v:path arrowok="t"/>
            </v:shape>
            <v:shape style="position:absolute;left:7680;top:13660;width:1020;height:0" coordorigin="7680,13660" coordsize="1020,0" path="m7680,13660l8700,13660e" filled="f" stroked="t" strokeweight="2pt" strokecolor="#383838">
              <v:path arrowok="t"/>
            </v:shape>
            <v:shape style="position:absolute;left:9120;top:13660;width:960;height:0" coordorigin="9120,13660" coordsize="960,0" path="m9120,13660l10080,13660e" filled="f" stroked="t" strokeweight="1pt" strokecolor="#383838">
              <v:path arrowok="t"/>
            </v:shape>
            <v:shape style="position:absolute;left:3800;top:13940;width:4280;height:0" coordorigin="3800,13940" coordsize="4280,0" path="m3800,13940l8080,13940e" filled="f" stroked="t" strokeweight="2pt" strokecolor="#9C9A9A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5359" w:right="4118"/>
      </w:pPr>
      <w:r>
        <w:rPr>
          <w:rFonts w:cs="Times New Roman" w:hAnsi="Times New Roman" w:eastAsia="Times New Roman" w:ascii="Times New Roman"/>
          <w:color w:val="070705"/>
          <w:spacing w:val="0"/>
          <w:w w:val="80"/>
          <w:position w:val="-1"/>
          <w:sz w:val="24"/>
          <w:szCs w:val="24"/>
        </w:rPr>
        <w:t>GCMAPI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697" w:right="3403"/>
        <w:sectPr>
          <w:type w:val="continuous"/>
          <w:pgSz w:w="12240" w:h="15840"/>
          <w:pgMar w:top="1100" w:bottom="280" w:left="1040" w:right="900"/>
        </w:sectPr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Flow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Defini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pict>
          <v:group style="position:absolute;margin-left:278.55pt;margin-top:51.1581pt;width:268.91pt;height:69.175pt;mso-position-horizontal-relative:page;mso-position-vertical-relative:paragraph;z-index:-3749" coordorigin="5571,1023" coordsize="5378,1383">
            <v:shape style="position:absolute;left:5581;top:1033;width:5358;height:290" coordorigin="5581,1033" coordsize="5358,290" path="m10939,1033l5581,1033,5581,1323,10939,1323,10939,1033xe" filled="t" fillcolor="#ECECEC" stroked="f">
              <v:path arrowok="t"/>
              <v:fill/>
            </v:shape>
            <v:shape style="position:absolute;left:5581;top:1323;width:5358;height:290" coordorigin="5581,1323" coordsize="5358,290" path="m5581,1614l10939,1614,10939,1323,5581,1323,5581,1614xe" filled="t" fillcolor="#ECECEC" stroked="f">
              <v:path arrowok="t"/>
              <v:fill/>
            </v:shape>
            <v:shape style="position:absolute;left:5581;top:1614;width:5358;height:293" coordorigin="5581,1614" coordsize="5358,293" path="m5581,1906l10939,1906,10939,1614,5581,1614,5581,1906xe" filled="t" fillcolor="#ECECEC" stroked="f">
              <v:path arrowok="t"/>
              <v:fill/>
            </v:shape>
            <v:shape style="position:absolute;left:5581;top:1907;width:5358;height:490" coordorigin="5581,1907" coordsize="5358,490" path="m5581,2397l10939,2397,10939,1907,5581,1907,5581,2397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78.55pt;margin-top:174.053pt;width:268.91pt;height:54.64pt;mso-position-horizontal-relative:page;mso-position-vertical-relative:paragraph;z-index:-3748" coordorigin="5571,3481" coordsize="5378,1093">
            <v:shape style="position:absolute;left:5581;top:3491;width:5358;height:290" coordorigin="5581,3491" coordsize="5358,290" path="m5581,3781l10939,3781,10939,3491,5581,3491,5581,3781xe" filled="t" fillcolor="#ECECEC" stroked="f">
              <v:path arrowok="t"/>
              <v:fill/>
            </v:shape>
            <v:shape style="position:absolute;left:5581;top:3781;width:5358;height:290" coordorigin="5581,3781" coordsize="5358,290" path="m5581,4072l10939,4072,10939,3781,5581,3781,5581,4072xe" filled="t" fillcolor="#ECECEC" stroked="f">
              <v:path arrowok="t"/>
              <v:fill/>
            </v:shape>
            <v:shape style="position:absolute;left:5581;top:4072;width:5358;height:492" coordorigin="5581,4072" coordsize="5358,492" path="m5581,4564l10939,4564,10939,4072,5581,4072,5581,4564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78.55pt;margin-top:500.46pt;width:268.91pt;height:54.63pt;mso-position-horizontal-relative:page;mso-position-vertical-relative:page;z-index:-3747" coordorigin="5571,10009" coordsize="5378,1093">
            <v:shape style="position:absolute;left:5581;top:10019;width:5358;height:290" coordorigin="5581,10019" coordsize="5358,290" path="m10939,10019l5581,10019,5581,10309,10939,10309,10939,10019xe" filled="t" fillcolor="#ECECEC" stroked="f">
              <v:path arrowok="t"/>
              <v:fill/>
            </v:shape>
            <v:shape style="position:absolute;left:5581;top:10309;width:5358;height:290" coordorigin="5581,10309" coordsize="5358,290" path="m5581,10600l10939,10600,10939,10309,5581,10309,5581,10600xe" filled="t" fillcolor="#ECECEC" stroked="f">
              <v:path arrowok="t"/>
              <v:fill/>
            </v:shape>
            <v:shape style="position:absolute;left:5581;top:10600;width:5358;height:492" coordorigin="5581,10600" coordsize="5358,492" path="m5581,11092l10939,11092,10939,10600,5581,10600,5581,11092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97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ype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369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AC1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6"/>
              <w:ind w:left="102" w:right="37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09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AC2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 w:lineRule="auto" w:line="275"/>
              <w:ind w:left="102" w:right="2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Tran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</w:p>
        </w:tc>
      </w:tr>
      <w:tr>
        <w:trPr>
          <w:trHeight w:val="107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AC3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cco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nse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abase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109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nal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</w:p>
        </w:tc>
      </w:tr>
      <w:tr>
        <w:trPr>
          <w:trHeight w:val="78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Fac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erac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ouse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</w:t>
            </w:r>
          </w:p>
        </w:tc>
      </w:tr>
      <w:tr>
        <w:trPr>
          <w:trHeight w:val="109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24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</w:tr>
      <w:tr>
        <w:trPr>
          <w:trHeight w:val="107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18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</w:tr>
      <w:tr>
        <w:trPr>
          <w:trHeight w:val="109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CT1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7"/>
              <w:ind w:left="102" w:right="84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</w:p>
        </w:tc>
      </w:tr>
      <w:tr>
        <w:trPr>
          <w:trHeight w:val="78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CT2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</w:p>
        </w:tc>
      </w:tr>
      <w:tr>
        <w:trPr>
          <w:trHeight w:val="1580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CT3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7"/>
              <w:ind w:left="102" w:right="29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;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que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ST</w:t>
            </w:r>
          </w:p>
        </w:tc>
      </w:tr>
    </w:tbl>
    <w:p>
      <w:pPr>
        <w:sectPr>
          <w:pgMar w:header="743" w:footer="931" w:top="980" w:bottom="280" w:left="1040" w:right="90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656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M1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lineRule="exact" w:line="240"/>
              <w:ind w:left="102" w:right="47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Cloud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before="38" w:lineRule="auto" w:line="276"/>
              <w:ind w:left="102" w:right="3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nse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udes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que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upda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e.</w:t>
            </w:r>
          </w:p>
        </w:tc>
      </w:tr>
      <w:tr>
        <w:trPr>
          <w:trHeight w:val="80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RD1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</w:tr>
      <w:tr>
        <w:trPr>
          <w:trHeight w:val="780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</w:p>
        </w:tc>
      </w:tr>
      <w:tr>
        <w:trPr>
          <w:trHeight w:val="138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auto" w:line="275"/>
              <w:ind w:left="102" w:right="20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'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</w:tr>
      <w:tr>
        <w:trPr>
          <w:trHeight w:val="78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</w:tr>
      <w:tr>
        <w:trPr>
          <w:trHeight w:val="109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</w:p>
        </w:tc>
      </w:tr>
      <w:tr>
        <w:trPr>
          <w:trHeight w:val="1364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Whene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e,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8" w:lineRule="auto" w:line="276"/>
              <w:ind w:left="102" w:right="2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Cloud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;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</w:tr>
      <w:tr>
        <w:trPr>
          <w:trHeight w:val="138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VA1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expo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 w:lineRule="auto" w:line="275"/>
              <w:ind w:left="102" w:right="13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</w:tr>
      <w:tr>
        <w:trPr>
          <w:trHeight w:val="78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VL1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swip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</w:tr>
      <w:tr>
        <w:trPr>
          <w:trHeight w:val="80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VL2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nput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</w:t>
            </w:r>
          </w:p>
        </w:tc>
      </w:tr>
      <w:tr>
        <w:trPr>
          <w:trHeight w:val="136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1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nspo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"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"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"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"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</w:p>
        </w:tc>
      </w:tr>
      <w:tr>
        <w:trPr>
          <w:trHeight w:val="797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</w:tr>
    </w:tbl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  <w:sectPr>
          <w:pgMar w:header="743" w:footer="0" w:top="980" w:bottom="280" w:left="1040" w:right="900"/>
          <w:headerReference w:type="default" r:id="rId24"/>
          <w:footerReference w:type="default" r:id="rId25"/>
          <w:pgSz w:w="12240" w:h="15840"/>
        </w:sectPr>
      </w:pPr>
      <w:r>
        <w:pict>
          <v:group style="position:absolute;margin-left:278.55pt;margin-top:63.58pt;width:268.91pt;height:83.82pt;mso-position-horizontal-relative:page;mso-position-vertical-relative:page;z-index:-3746" coordorigin="5571,1272" coordsize="5378,1676">
            <v:shape style="position:absolute;left:5581;top:1282;width:5358;height:290" coordorigin="5581,1282" coordsize="5358,290" path="m5581,1572l10939,1572,10939,1282,5581,1282,5581,1572xe" filled="t" fillcolor="#ECECEC" stroked="f">
              <v:path arrowok="t"/>
              <v:fill/>
            </v:shape>
            <v:shape style="position:absolute;left:5581;top:1572;width:5358;height:293" coordorigin="5581,1572" coordsize="5358,293" path="m5581,1865l10939,1865,10939,1572,5581,1572,5581,1865xe" filled="t" fillcolor="#ECECEC" stroked="f">
              <v:path arrowok="t"/>
              <v:fill/>
            </v:shape>
            <v:shape style="position:absolute;left:5581;top:1865;width:5358;height:290" coordorigin="5581,1865" coordsize="5358,290" path="m5581,2156l10939,2156,10939,1865,5581,1865,5581,2156xe" filled="t" fillcolor="#ECECEC" stroked="f">
              <v:path arrowok="t"/>
              <v:fill/>
            </v:shape>
            <v:shape style="position:absolute;left:5581;top:2156;width:5358;height:290" coordorigin="5581,2156" coordsize="5358,290" path="m5581,2446l10939,2446,10939,2156,5581,2156,5581,2446xe" filled="t" fillcolor="#ECECEC" stroked="f">
              <v:path arrowok="t"/>
              <v:fill/>
            </v:shape>
            <v:shape style="position:absolute;left:5581;top:2446;width:5358;height:492" coordorigin="5581,2446" coordsize="5358,492" path="m5581,2938l10939,2938,10939,2446,5581,2446,5581,2938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78.55pt;margin-top:-338.197pt;width:268.91pt;height:69.18pt;mso-position-horizontal-relative:page;mso-position-vertical-relative:paragraph;z-index:-3745" coordorigin="5571,-6764" coordsize="5378,1384">
            <v:shape style="position:absolute;left:5581;top:-6754;width:5358;height:291" coordorigin="5581,-6754" coordsize="5358,291" path="m10939,-6754l5581,-6754,5581,-6463,10939,-6463,10939,-6754xe" filled="t" fillcolor="#ECECEC" stroked="f">
              <v:path arrowok="t"/>
              <v:fill/>
            </v:shape>
            <v:shape style="position:absolute;left:5581;top:-6463;width:5358;height:293" coordorigin="5581,-6463" coordsize="5358,293" path="m5581,-6170l10939,-6170,10939,-6463,5581,-6463,5581,-6170xe" filled="t" fillcolor="#ECECEC" stroked="f">
              <v:path arrowok="t"/>
              <v:fill/>
            </v:shape>
            <v:shape style="position:absolute;left:5581;top:-6170;width:5358;height:290" coordorigin="5581,-6170" coordsize="5358,290" path="m5581,-5880l10939,-5880,10939,-6170,5581,-6170,5581,-5880xe" filled="t" fillcolor="#ECECEC" stroked="f">
              <v:path arrowok="t"/>
              <v:fill/>
            </v:shape>
            <v:shape style="position:absolute;left:5581;top:-5880;width:5358;height:490" coordorigin="5581,-5880" coordsize="5358,490" path="m5581,-5390l10939,-5390,10939,-5880,5581,-5880,5581,-5390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278.55pt;margin-top:-121.547pt;width:268.91pt;height:69.15pt;mso-position-horizontal-relative:page;mso-position-vertical-relative:paragraph;z-index:-3744" coordorigin="5571,-2431" coordsize="5378,1383">
            <v:shape style="position:absolute;left:5581;top:-2421;width:5358;height:290" coordorigin="5581,-2421" coordsize="5358,290" path="m5581,-2131l10939,-2131,10939,-2421,5581,-2421,5581,-2131xe" filled="t" fillcolor="#ECECEC" stroked="f">
              <v:path arrowok="t"/>
              <v:fill/>
            </v:shape>
            <v:shape style="position:absolute;left:5581;top:-2131;width:5358;height:290" coordorigin="5581,-2131" coordsize="5358,290" path="m5581,-1840l10939,-1840,10939,-2131,5581,-2131,5581,-1840xe" filled="t" fillcolor="#ECECEC" stroked="f">
              <v:path arrowok="t"/>
              <v:fill/>
            </v:shape>
            <v:shape style="position:absolute;left:5581;top:-1840;width:5358;height:290" coordorigin="5581,-1840" coordsize="5358,290" path="m5581,-1550l10939,-1550,10939,-1840,5581,-1840,5581,-1550xe" filled="t" fillcolor="#ECECEC" stroked="f">
              <v:path arrowok="t"/>
              <v:fill/>
            </v:shape>
            <v:shape style="position:absolute;left:5581;top:-1550;width:5358;height:492" coordorigin="5581,-1550" coordsize="5358,492" path="m10939,-1550l5581,-1550,5581,-1058,10939,-1058,10939,-1550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12/0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  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21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nt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8" w:lineRule="auto" w:line="277"/>
              <w:ind w:left="102" w:right="18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</w:p>
        </w:tc>
      </w:tr>
      <w:tr>
        <w:trPr>
          <w:trHeight w:val="1092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abase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7"/>
              <w:ind w:left="102" w:right="13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ade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nsp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eque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</w:tr>
      <w:tr>
        <w:trPr>
          <w:trHeight w:val="107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 w:lineRule="auto" w:line="275"/>
              <w:ind w:left="102" w:right="19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</w:tr>
      <w:tr>
        <w:trPr>
          <w:trHeight w:val="1095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onse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0" w:lineRule="auto" w:line="275"/>
              <w:ind w:left="102" w:right="33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</w:p>
        </w:tc>
      </w:tr>
      <w:tr>
        <w:trPr>
          <w:trHeight w:val="1073" w:hRule="exact"/>
        </w:trPr>
        <w:tc>
          <w:tcPr>
            <w:tcW w:w="189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42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</w:t>
            </w:r>
          </w:p>
        </w:tc>
        <w:tc>
          <w:tcPr>
            <w:tcW w:w="557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7" w:lineRule="auto" w:line="275"/>
              <w:ind w:left="102" w:right="36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uch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</w:tc>
      </w:tr>
    </w:tbl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672"/>
        <w:sectPr>
          <w:pgNumType w:start="22"/>
          <w:pgMar w:footer="912" w:header="743" w:top="980" w:bottom="280" w:left="1040" w:right="900"/>
          <w:footerReference w:type="default" r:id="rId26"/>
          <w:pgSz w:w="12240" w:h="15840"/>
        </w:sectPr>
      </w:pPr>
      <w:r>
        <w:pict>
          <v:group style="position:absolute;margin-left:278.55pt;margin-top:63.58pt;width:268.91pt;height:54.66pt;mso-position-horizontal-relative:page;mso-position-vertical-relative:page;z-index:-3743" coordorigin="5571,1272" coordsize="5378,1093">
            <v:shape style="position:absolute;left:5581;top:1282;width:5358;height:290" coordorigin="5581,1282" coordsize="5358,290" path="m5581,1572l10939,1572,10939,1282,5581,1282,5581,1572xe" filled="t" fillcolor="#ECECEC" stroked="f">
              <v:path arrowok="t"/>
              <v:fill/>
            </v:shape>
            <v:shape style="position:absolute;left:5581;top:1572;width:5358;height:293" coordorigin="5581,1572" coordsize="5358,293" path="m5581,1865l10939,1865,10939,1572,5581,1572,5581,1865xe" filled="t" fillcolor="#ECECEC" stroked="f">
              <v:path arrowok="t"/>
              <v:fill/>
            </v:shape>
            <v:shape style="position:absolute;left:5581;top:1865;width:5358;height:490" coordorigin="5581,1865" coordsize="5358,490" path="m5581,2355l10939,2355,10939,1865,5581,1865,5581,2355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Produce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2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Relati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nsh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3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matrix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275"/>
        <w:ind w:left="112" w:right="20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890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4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onsum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9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4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34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5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568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2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21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52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3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6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8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</w:tr>
      <w:tr>
        <w:trPr>
          <w:trHeight w:val="545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563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ro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ucer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</w:tr>
      <w:tr>
        <w:trPr>
          <w:trHeight w:val="557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4"/>
              <w:ind w:left="56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eer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4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6"/>
                <w:szCs w:val="16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4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6"/>
                <w:szCs w:val="16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2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2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Fac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or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5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5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38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7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2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5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1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4"/>
                <w:szCs w:val="14"/>
              </w:rPr>
              <w:jc w:val="left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4"/>
                <w:szCs w:val="14"/>
              </w:rPr>
              <w:t>WG3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4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158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43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07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43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3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2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26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26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4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28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5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5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3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2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9"/>
              <w:ind w:left="2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3</w:t>
            </w:r>
          </w:p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4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6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2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5</w:t>
            </w:r>
          </w:p>
        </w:tc>
      </w:tr>
      <w:tr>
        <w:trPr>
          <w:trHeight w:val="553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6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38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VO1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4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59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3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2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20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74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4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23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Datab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se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ind w:left="14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6"/>
                <w:szCs w:val="16"/>
              </w:rPr>
              <w:t>1</w:t>
            </w:r>
          </w:p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51" w:hRule="exact"/>
        </w:trPr>
        <w:tc>
          <w:tcPr>
            <w:tcW w:w="20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9"/>
              <w:ind w:left="54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2"/>
                <w:szCs w:val="1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12"/>
                <w:szCs w:val="1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2"/>
                <w:szCs w:val="12"/>
              </w:rPr>
              <w:t>1</w:t>
            </w:r>
          </w:p>
        </w:tc>
        <w:tc>
          <w:tcPr>
            <w:tcW w:w="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04040"/>
          </w:tcPr>
          <w:p/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79" w:right="3064"/>
        <w:sectPr>
          <w:pgMar w:header="743" w:footer="912" w:top="980" w:bottom="280" w:left="1040" w:right="5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538" w:right="3461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Prese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tati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Layer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9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UI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ubs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33pt;height:292.7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817" w:right="3742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732" w:right="191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(volunte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732" w:right="238" w:hanging="720"/>
        <w:sectPr>
          <w:pgMar w:header="743" w:footer="912" w:top="980" w:bottom="280" w:left="860" w:right="5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5.1.4.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790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22" w:righ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18" w:right="120" w:firstLine="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5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2439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83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51" w:right="550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4" w:lineRule="auto" w:line="276"/>
              <w:ind w:left="262" w:right="262" w:firstLine="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135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40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21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110" w:hRule="exact"/>
        </w:trPr>
        <w:tc>
          <w:tcPr>
            <w:tcW w:w="269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7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4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48" w:right="148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56" w:righ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231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either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 w:lineRule="auto" w:line="275"/>
              <w:ind w:left="299" w:right="146" w:hanging="1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tokeni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string</w:t>
            </w:r>
          </w:p>
        </w:tc>
        <w:tc>
          <w:tcPr>
            <w:tcW w:w="227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3" w:right="8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484" w:hRule="exact"/>
        </w:trPr>
        <w:tc>
          <w:tcPr>
            <w:tcW w:w="269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727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layDa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4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97" w:right="2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209" w:right="2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231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3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227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29" w:right="8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sectPr>
          <w:pgMar w:header="743" w:footer="912" w:top="980" w:bottom="280" w:left="940" w:right="820"/>
          <w:pgSz w:w="12240" w:h="15840"/>
        </w:sectPr>
      </w:pP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3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UI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"/>
      </w:pPr>
      <w:r>
        <w:pict>
          <v:shape type="#_x0000_t75" style="width:506.8pt;height:293.05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98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60" w:val="left"/>
        </w:tabs>
        <w:jc w:val="left"/>
        <w:spacing w:lineRule="auto" w:line="276"/>
        <w:ind w:left="1572" w:right="144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5.2.1</w:t>
        <w:tab/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60" w:val="left"/>
        </w:tabs>
        <w:jc w:val="left"/>
        <w:spacing w:lineRule="auto" w:line="275"/>
        <w:ind w:left="1572" w:right="330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5.2.2</w:t>
        <w:tab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72" w:right="74" w:hanging="720"/>
        <w:sectPr>
          <w:pgMar w:header="743" w:footer="912" w:top="980" w:bottom="280" w:left="1020" w:right="7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5.2.4.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474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23" w:right="3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82" w:right="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5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803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83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51" w:right="551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82" w:right="1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135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40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21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157" w:hRule="exact"/>
        </w:trPr>
        <w:tc>
          <w:tcPr>
            <w:tcW w:w="269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7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tList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4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48" w:right="148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7"/>
              <w:ind w:left="408" w:right="411" w:firstLine="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swip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31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</w:p>
        </w:tc>
        <w:tc>
          <w:tcPr>
            <w:tcW w:w="227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3" w:right="8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2119" w:hRule="exact"/>
        </w:trPr>
        <w:tc>
          <w:tcPr>
            <w:tcW w:w="269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727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layDa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4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54" w:right="251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6"/>
              <w:ind w:left="101" w:right="95" w:hanging="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visual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refl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31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</w:p>
        </w:tc>
        <w:tc>
          <w:tcPr>
            <w:tcW w:w="227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29" w:right="8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sectPr>
          <w:pgMar w:header="743" w:footer="912" w:top="980" w:bottom="280" w:left="940" w:right="82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3485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ppl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ca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troller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7"/>
      </w:pPr>
      <w:r>
        <w:pict>
          <v:shape type="#_x0000_t75" style="width:422.75pt;height:381.35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74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83" w:right="7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auto" w:line="276"/>
        <w:ind w:left="1552" w:right="351"/>
        <w:sectPr>
          <w:pgMar w:header="743" w:footer="912" w:top="980" w:bottom="280" w:left="1040" w:right="64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1652" w:right="488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52" w:right="207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6"/>
        <w:ind w:left="1652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during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uthentic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6.1.4.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082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81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413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27" w:hRule="exact"/>
        </w:trPr>
        <w:tc>
          <w:tcPr>
            <w:tcW w:w="2773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5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3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06" w:right="21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96" w:right="101" w:hanging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2384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3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199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54" w:right="7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2643" w:hRule="exact"/>
        </w:trPr>
        <w:tc>
          <w:tcPr>
            <w:tcW w:w="277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47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iveRAWD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73" w:right="577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6"/>
              <w:ind w:left="110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23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85" w:right="8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199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2357" w:hRule="exact"/>
        </w:trPr>
        <w:tc>
          <w:tcPr>
            <w:tcW w:w="277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9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ase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83" w:right="2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91" w:right="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</w:p>
        </w:tc>
        <w:tc>
          <w:tcPr>
            <w:tcW w:w="23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85" w:right="8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199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</w:tbl>
    <w:p>
      <w:pPr>
        <w:sectPr>
          <w:pgMar w:header="743" w:footer="912" w:top="980" w:bottom="280" w:left="940" w:right="66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422" w:hRule="exact"/>
        </w:trPr>
        <w:tc>
          <w:tcPr>
            <w:tcW w:w="277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aseQu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85" w:righ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73" w:right="178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2384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99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46" w:right="7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9" w:hRule="exact"/>
        </w:trPr>
        <w:tc>
          <w:tcPr>
            <w:tcW w:w="10135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40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21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062" w:hRule="exact"/>
        </w:trPr>
        <w:tc>
          <w:tcPr>
            <w:tcW w:w="269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GCMD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84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55" w:righ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Cloud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75" w:right="179" w:firstLine="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r.</w:t>
            </w:r>
          </w:p>
        </w:tc>
        <w:tc>
          <w:tcPr>
            <w:tcW w:w="231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54" w:right="8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27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</w:tr>
    </w:tbl>
    <w:p>
      <w:pPr>
        <w:sectPr>
          <w:pgMar w:header="743" w:footer="912" w:top="980" w:bottom="280" w:left="940" w:right="900"/>
          <w:pgSz w:w="12240" w:h="15840"/>
        </w:sectPr>
      </w:pP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troller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ubs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7"/>
      </w:pPr>
      <w:r>
        <w:pict>
          <v:shape type="#_x0000_t75" style="width:384.3pt;height:291.75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22" w:right="3288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6"/>
        <w:ind w:left="1552" w:right="195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92" w:right="59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2" w:hanging="720"/>
        <w:sectPr>
          <w:pgMar w:header="743" w:footer="912" w:top="980" w:bottom="280" w:left="1040" w:right="6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6.2.4.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27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1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51" w:right="551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62" w:right="262" w:firstLine="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2959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33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15" w:right="114" w:hanging="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outputs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1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2621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9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AJ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27" w:right="22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84" w:right="86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" w:lineRule="auto" w:line="275"/>
              <w:ind w:left="341" w:right="3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803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20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11" w:right="6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21" w:right="223" w:firstLine="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oming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Client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484.35pt;height:360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00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17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52" w:right="105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1" w:hanging="720"/>
        <w:sectPr>
          <w:pgMar w:header="743" w:footer="912" w:top="98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uthori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1652" w:right="1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6.3.4.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9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792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11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0" w:righ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190" w:right="188" w:hanging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</w:p>
        </w:tc>
      </w:tr>
      <w:tr>
        <w:trPr>
          <w:trHeight w:val="2124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37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ssR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75" w:right="2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56" w:right="15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OST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788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WDa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11" w:righ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78" w:right="27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rvice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807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20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11" w:righ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46" w:right="14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</w:tr>
      <w:tr>
        <w:trPr>
          <w:trHeight w:val="3104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3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11" w:righ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192" w:right="194" w:firstLine="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sectPr>
          <w:pgMar w:header="743" w:footer="912" w:top="980" w:bottom="280" w:left="940" w:right="82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633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6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27" w:right="22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84" w:right="86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5"/>
              <w:ind w:left="341" w:right="3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814" w:right="3798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34"/>
      </w:pPr>
      <w:r>
        <w:pict>
          <v:shape type="#_x0000_t75" style="width:361.65pt;height:360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236" w:right="3221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6" w:hanging="629"/>
        <w:sectPr>
          <w:pgMar w:header="743" w:footer="912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5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auto" w:line="275"/>
        <w:ind w:left="1652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7.1.4.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060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2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aseQu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31" w:righ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50" w:right="246" w:hanging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'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807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364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HTT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0" w:righ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190" w:right="188" w:hanging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3106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iveHTT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75" w:right="2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56" w:right="15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TTP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OST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</w:tr>
    </w:tbl>
    <w:p>
      <w:pPr>
        <w:sectPr>
          <w:pgMar w:header="743" w:footer="912" w:top="980" w:bottom="280" w:left="940" w:right="62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803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1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5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98" w:right="97" w:firstLine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786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AuthDa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7" w:right="1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23" w:right="2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490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21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5"/>
              <w:ind w:left="134" w:right="13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matted/unp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469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45" w:right="3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98" w:righ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</w:tr>
      <w:tr>
        <w:trPr>
          <w:trHeight w:val="1803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20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00" w:right="4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134" w:right="135" w:firstLine="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3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46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1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Cha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66" w:right="26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108" w:right="110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Cloud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;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sectPr>
          <w:pgMar w:header="743" w:footer="912" w:top="980" w:bottom="280" w:left="940" w:right="82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VTS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Auth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4"/>
      </w:pPr>
      <w:r>
        <w:pict>
          <v:shape type="#_x0000_t75" style="width:471.65pt;height:180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4"/>
        <w:ind w:left="3514" w:right="3442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50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92" w:right="74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OAuth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token.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ssful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uthori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7"/>
        <w:ind w:left="1552" w:right="367"/>
        <w:sectPr>
          <w:pgMar w:header="743" w:footer="912" w:top="980" w:bottom="280" w:left="1040" w:right="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7.2.4.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790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AuthDa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7" w:right="1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23" w:right="2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2007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26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Vali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45" w:right="3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4" w:lineRule="auto" w:line="275"/>
              <w:ind w:left="98" w:righ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2741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AuthR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68" w:right="2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6"/>
              <w:ind w:left="86" w:right="87" w:firstLine="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ovided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hich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"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d"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"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d"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"/>
              <w:ind w:left="650" w:right="6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9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1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VTS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API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9"/>
      </w:pPr>
      <w:r>
        <w:pict>
          <v:shape type="#_x0000_t75" style="width:471.35pt;height:180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63" w:right="3569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1552" w:right="72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(output)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92" w:right="55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385" w:hanging="720"/>
        <w:sectPr>
          <w:pgMar w:header="743" w:footer="912" w:top="980" w:bottom="280" w:left="1040" w:right="7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7.3.4.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593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iveJS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68" w:right="2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86" w:right="87" w:firstLine="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ovided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3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</w:p>
        </w:tc>
      </w:tr>
      <w:tr>
        <w:trPr>
          <w:trHeight w:val="1488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20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7" w:right="1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175" w:right="173" w:hanging="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matted/unp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745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3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center"/>
              <w:spacing w:lineRule="exact" w:line="260"/>
              <w:ind w:left="99" w:right="101"/>
            </w:pP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VTS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API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b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y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st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spacing w:val="1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2"/>
                <w:w w:val="100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en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spacing w:val="-1"/>
                <w:w w:val="100"/>
                <w:position w:val="1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spacing w:val="0"/>
                <w:w w:val="100"/>
                <w:position w:val="1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position w:val="0"/>
                <w:sz w:val="22"/>
                <w:szCs w:val="22"/>
              </w:rPr>
            </w:r>
          </w:p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center"/>
              <w:spacing w:before="41" w:lineRule="auto" w:line="276"/>
              <w:ind w:left="116" w:right="118" w:firstLine="4"/>
            </w:pP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ata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ei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ed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fr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Re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atab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y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rt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y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st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320" w:right="3123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ata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age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tab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2"/>
      </w:pPr>
      <w:r>
        <w:pict>
          <v:shape type="#_x0000_t75" style="width:486.4pt;height:291.35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95" w:right="3001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1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52" w:right="465" w:hanging="720"/>
        <w:sectPr>
          <w:pgMar w:header="743" w:footer="912" w:top="980" w:bottom="280" w:left="1040" w:right="8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1652" w:right="165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8.1.4.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27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2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aseQu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64" w:right="3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151" w:right="151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  <w:tr>
        <w:trPr>
          <w:trHeight w:val="1802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51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iveRa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11" w:right="2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98" w:right="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25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tab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Sub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</w:pPr>
      <w:r>
        <w:pict>
          <v:shape type="#_x0000_t75" style="width:518.25pt;height:360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76" w:right="3222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syst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692" w:right="62" w:hanging="720"/>
        <w:sectPr>
          <w:pgMar w:header="743" w:footer="912" w:top="980" w:bottom="280" w:left="900" w:right="6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ities: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9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8.2.4.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0" w:hRule="exact"/>
        </w:trPr>
        <w:tc>
          <w:tcPr>
            <w:tcW w:w="10270" w:type="dxa"/>
            <w:gridSpan w:val="4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59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thod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6308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                 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turn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060" w:hRule="exact"/>
        </w:trPr>
        <w:tc>
          <w:tcPr>
            <w:tcW w:w="273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iveDa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aseQu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31" w:righ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6"/>
              <w:ind w:left="250" w:right="246" w:hanging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Controlle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'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235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71" w:right="8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  <w:tc>
          <w:tcPr>
            <w:tcW w:w="23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</w:tr>
      <w:tr>
        <w:trPr>
          <w:trHeight w:val="1802" w:hRule="exact"/>
        </w:trPr>
        <w:tc>
          <w:tcPr>
            <w:tcW w:w="273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64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5" w:righ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98" w:right="97" w:firstLine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35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3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08" w:right="8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None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32"/>
        <w:sectPr>
          <w:pgMar w:header="743" w:footer="912" w:top="980" w:bottom="280" w:left="940" w:right="8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951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Require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ts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eabil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212" w:right="2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ulfil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fulfill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nts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cea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ility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trix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28" w:hRule="exact"/>
        </w:trPr>
        <w:tc>
          <w:tcPr>
            <w:tcW w:w="4107" w:type="dxa"/>
            <w:gridSpan w:val="2"/>
            <w:tcBorders>
              <w:top w:val="nil" w:sz="6" w:space="0" w:color="auto"/>
              <w:left w:val="single" w:sz="5" w:space="0" w:color="A4A4A4"/>
              <w:bottom w:val="nil" w:sz="6" w:space="0" w:color="auto"/>
              <w:right w:val="nil" w:sz="6" w:space="0" w:color="auto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"/>
              <w:ind w:left="102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299" w:type="dxa"/>
            <w:gridSpan w:val="4"/>
            <w:tcBorders>
              <w:top w:val="single" w:sz="5" w:space="0" w:color="A4A4A4"/>
              <w:left w:val="nil" w:sz="6" w:space="0" w:color="auto"/>
              <w:bottom w:val="nil" w:sz="6" w:space="0" w:color="auto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110" w:right="3494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Lay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8" w:hRule="exact"/>
        </w:trPr>
        <w:tc>
          <w:tcPr>
            <w:tcW w:w="1563" w:type="dxa"/>
            <w:tcBorders>
              <w:top w:val="nil" w:sz="6" w:space="0" w:color="auto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3"/>
            </w:pP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FFFFFF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nil" w:sz="6" w:space="0" w:color="auto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A4A4A4"/>
          </w:tcPr>
          <w:p/>
        </w:tc>
        <w:tc>
          <w:tcPr>
            <w:tcW w:w="142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ntation</w:t>
            </w:r>
          </w:p>
        </w:tc>
        <w:tc>
          <w:tcPr>
            <w:tcW w:w="1736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8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  <w:tc>
          <w:tcPr>
            <w:tcW w:w="1658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147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</w:tr>
      <w:tr>
        <w:trPr>
          <w:trHeight w:val="530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6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60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51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</w:tr>
      <w:tr>
        <w:trPr>
          <w:trHeight w:val="854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100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854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835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</w:tr>
      <w:tr>
        <w:trPr>
          <w:trHeight w:val="53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</w:tr>
      <w:tr>
        <w:trPr>
          <w:trHeight w:val="516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</w:tr>
      <w:tr>
        <w:trPr>
          <w:trHeight w:val="53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2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2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2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</w:tr>
      <w:tr>
        <w:trPr>
          <w:trHeight w:val="51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</w:tr>
      <w:tr>
        <w:trPr>
          <w:trHeight w:val="53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2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2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516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</w:tr>
      <w:tr>
        <w:trPr>
          <w:trHeight w:val="533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690" w:right="691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</w:tr>
    </w:tbl>
    <w:p>
      <w:pPr>
        <w:sectPr>
          <w:pgMar w:header="743" w:footer="912" w:top="980" w:bottom="280" w:left="940" w:right="680"/>
          <w:pgSz w:w="12240" w:h="15840"/>
        </w:sectPr>
      </w:pP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19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538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2" w:right="576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</w:tr>
      <w:tr>
        <w:trPr>
          <w:trHeight w:val="516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3.23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691" w:right="69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lineRule="exact" w:line="240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  <w:tr>
        <w:trPr>
          <w:trHeight w:val="533" w:hRule="exact"/>
        </w:trPr>
        <w:tc>
          <w:tcPr>
            <w:tcW w:w="1563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6.2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54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  <w:tc>
          <w:tcPr>
            <w:tcW w:w="142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73" w:right="577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736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727" w:right="733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  <w:tc>
          <w:tcPr>
            <w:tcW w:w="1658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/>
        </w:tc>
        <w:tc>
          <w:tcPr>
            <w:tcW w:w="147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Wingdings" w:hAnsi="Wingdings" w:eastAsia="Wingdings" w:ascii="Wingdings"/>
                <w:sz w:val="24"/>
                <w:szCs w:val="24"/>
              </w:rPr>
              <w:jc w:val="center"/>
              <w:spacing w:before="1"/>
              <w:ind w:left="599" w:right="602"/>
            </w:pPr>
            <w:r>
              <w:rPr>
                <w:rFonts w:cs="Wingdings" w:hAnsi="Wingdings" w:eastAsia="Wingdings" w:ascii="Wingdings"/>
                <w:spacing w:val="0"/>
                <w:w w:val="100"/>
                <w:sz w:val="24"/>
                <w:szCs w:val="24"/>
              </w:rPr>
              <w:t>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12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nts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cea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ility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212" w:right="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tensive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ulfil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tensiv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ulfil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212" w:right="164"/>
        <w:sectPr>
          <w:pgMar w:header="743" w:footer="912" w:top="980" w:bottom="280" w:left="940" w:right="68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ulfill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191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Ope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Sy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tem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Dep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ndencies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12" w:right="7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Present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auto" w:line="277"/>
        <w:ind w:left="112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hich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ompatib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major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Applic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ice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463"/>
        <w:sectPr>
          <w:pgMar w:header="743" w:footer="912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trieve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Stor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62"/>
        <w:sectPr>
          <w:pgMar w:header="743" w:footer="912" w:top="980" w:bottom="280" w:left="1040" w:right="6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fline.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Cloud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Remote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2924" w:right="2909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side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inciples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discuss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0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mprove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oblems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77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0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Present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16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larit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89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94" w:right="63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auto" w:line="275"/>
        <w:ind w:left="1552" w:right="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Applic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69" w:hanging="720"/>
        <w:sectPr>
          <w:pgMar w:header="743" w:footer="912" w:top="980" w:bottom="280" w:left="1040" w:right="6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larit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6"/>
        <w:ind w:left="1552" w:right="474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300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11.3.3.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278"/>
        <w:ind w:left="1552" w:right="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ice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264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larit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259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nsport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4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11.4.3.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Stor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081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larit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62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ssoci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248" w:hanging="720"/>
        <w:sectPr>
          <w:pgMar w:header="743" w:footer="912" w:top="980" w:bottom="280" w:left="1040" w:right="6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11.5.3.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75"/>
        <w:ind w:left="1552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sectPr>
      <w:pgMar w:header="743" w:footer="912" w:top="980" w:bottom="280" w:left="1040" w:right="76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728.664pt;width:44.72pt;height:14pt;mso-position-horizontal-relative:page;mso-position-vertical-relative:page;z-index:-37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12/0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/14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5.67pt;margin-top:728.664pt;width:8pt;height:14pt;mso-position-horizontal-relative:page;mso-position-vertical-relative:page;z-index:-375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64pt;width:66.572pt;height:14pt;mso-position-horizontal-relative:page;mso-position-vertical-relative:page;z-index:-37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728.664pt;width:44.72pt;height:14pt;mso-position-horizontal-relative:page;mso-position-vertical-relative:page;z-index:-37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12/0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/14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1.67pt;margin-top:728.664pt;width:16pt;height:14pt;mso-position-horizontal-relative:page;mso-position-vertical-relative:page;z-index:-375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64pt;width:66.572pt;height:14pt;mso-position-horizontal-relative:page;mso-position-vertical-relative:page;z-index:-37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2.4473"/>
        <w:szCs w:val="12.4473"/>
      </w:rPr>
      <w:jc w:val="left"/>
      <w:spacing w:lineRule="exact" w:line="120"/>
    </w:pPr>
    <w:r>
      <w:pict>
        <v:shape type="#_x0000_t202" style="position:absolute;margin-left:56.6pt;margin-top:728.664pt;width:44.72pt;height:14pt;mso-position-horizontal-relative:page;mso-position-vertical-relative:page;z-index:-375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12/0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/14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1.67pt;margin-top:728.664pt;width:16pt;height:14pt;mso-position-horizontal-relative:page;mso-position-vertical-relative:page;z-index:-374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64pt;width:66.572pt;height:14pt;mso-position-horizontal-relative:page;mso-position-vertical-relative:page;z-index:-374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12.4473"/>
        <w:szCs w:val="12.4473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0.5273"/>
        <w:szCs w:val="10.5273"/>
      </w:rPr>
      <w:jc w:val="left"/>
      <w:spacing w:lineRule="exact" w:line="100"/>
    </w:pPr>
    <w:r>
      <w:pict>
        <v:shape type="#_x0000_t202" style="position:absolute;margin-left:56.6pt;margin-top:728.664pt;width:44.72pt;height:14pt;mso-position-horizontal-relative:page;mso-position-vertical-relative:page;z-index:-374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12/0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/14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1.67pt;margin-top:728.664pt;width:16pt;height:14pt;mso-position-horizontal-relative:page;mso-position-vertical-relative:page;z-index:-374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64pt;width:66.572pt;height:14pt;mso-position-horizontal-relative:page;mso-position-vertical-relative:page;z-index:-374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10.5273"/>
        <w:szCs w:val="10.5273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65.128pt;height:14pt;mso-position-horizontal-relative:page;mso-position-vertical-relative:page;z-index:-376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hi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tu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ific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1pt;margin-top:36.1439pt;width:134.528pt;height:14pt;mso-position-horizontal-relative:page;mso-position-vertical-relative:page;z-index:-375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65.128pt;height:14pt;mso-position-horizontal-relative:page;mso-position-vertical-relative:page;z-index:-37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hi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tu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ific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1pt;margin-top:36.1439pt;width:134.528pt;height:14pt;mso-position-horizontal-relative:page;mso-position-vertical-relative:page;z-index:-37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65.128pt;height:14pt;mso-position-horizontal-relative:page;mso-position-vertical-relative:page;z-index:-374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hi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tu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ific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1pt;margin-top:36.1439pt;width:134.528pt;height:14pt;mso-position-horizontal-relative:page;mso-position-vertical-relative:page;z-index:-374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header" Target="head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header" Target="header3.xml"/><Relationship Id="rId25" Type="http://schemas.openxmlformats.org/officeDocument/2006/relationships/footer" Target="footer5.xml"/><Relationship Id="rId26" Type="http://schemas.openxmlformats.org/officeDocument/2006/relationships/footer" Target="footer6.xml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