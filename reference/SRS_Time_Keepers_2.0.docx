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Default Extension="jpg" ContentType="image/jpg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before="50"/>
        <w:ind w:right="308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De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ar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Co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pu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er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ence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gineer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spacing w:before="1"/>
        <w:ind w:right="307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Un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versi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of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xas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at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Arl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029"/>
      </w:pPr>
      <w:r>
        <w:pict>
          <v:shape type="#_x0000_t75" style="width:234.4pt;height:220.95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305"/>
      </w:pP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Tea</w:t>
      </w:r>
      <w:r>
        <w:rPr>
          <w:rFonts w:cs="Times New Roman" w:hAnsi="Times New Roman" w:eastAsia="Times New Roman" w:ascii="Times New Roman"/>
          <w:spacing w:val="-3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eK</w:t>
      </w:r>
      <w:r>
        <w:rPr>
          <w:rFonts w:cs="Times New Roman" w:hAnsi="Times New Roman" w:eastAsia="Times New Roman" w:ascii="Times New Roman"/>
          <w:spacing w:val="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epe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306"/>
      </w:pP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ojec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spacing w:val="-4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spacing w:val="-4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eer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rac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spacing w:val="-4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ys</w:t>
      </w:r>
      <w:r>
        <w:rPr>
          <w:rFonts w:cs="Times New Roman" w:hAnsi="Times New Roman" w:eastAsia="Times New Roman" w:ascii="Times New Roman"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m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right="307"/>
      </w:pP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Team</w:t>
      </w:r>
      <w:r>
        <w:rPr>
          <w:rFonts w:cs="Times New Roman" w:hAnsi="Times New Roman" w:eastAsia="Times New Roman" w:ascii="Times New Roman"/>
          <w:spacing w:val="-5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be</w:t>
      </w:r>
      <w:r>
        <w:rPr>
          <w:rFonts w:cs="Times New Roman" w:hAnsi="Times New Roman" w:eastAsia="Times New Roman" w:ascii="Times New Roman"/>
          <w:spacing w:val="4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  <w:t>s: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right"/>
        <w:ind w:left="6500" w:right="304" w:hanging="466"/>
        <w:sectPr>
          <w:pgSz w:w="12240" w:h="15840"/>
          <w:pgMar w:top="1100" w:bottom="280" w:left="1720" w:right="700"/>
        </w:sectPr>
      </w:pP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Dineth</w:t>
      </w:r>
      <w:r>
        <w:rPr>
          <w:rFonts w:cs="Times New Roman" w:hAnsi="Times New Roman" w:eastAsia="Times New Roman" w:ascii="Times New Roman"/>
          <w:i/>
          <w:spacing w:val="-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arach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hi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Da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ber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-3"/>
          <w:w w:val="100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had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k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Devkish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Sisodia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Samir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Shrest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neem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De</w:t>
      </w:r>
      <w:r>
        <w:rPr>
          <w:rFonts w:cs="Times New Roman" w:hAnsi="Times New Roman" w:eastAsia="Times New Roman" w:ascii="Times New Roman"/>
          <w:i/>
          <w:spacing w:val="-2"/>
          <w:w w:val="100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i/>
          <w:spacing w:val="0"/>
          <w:w w:val="100"/>
          <w:sz w:val="40"/>
          <w:szCs w:val="40"/>
        </w:rPr>
        <w:t>ani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579" w:right="3573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Table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nt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Content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Revis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rodu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urpose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rodu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rodu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74" w:right="7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-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-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pportunities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rts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  <w:sectPr>
          <w:pgMar w:header="743" w:footer="967" w:top="980" w:bottom="280" w:left="1040" w:right="900"/>
          <w:headerReference w:type="default" r:id="rId5"/>
          <w:footerReference w:type="default" r:id="rId6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36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-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36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37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37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38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iation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38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38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nstallation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-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Third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rks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44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44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  <w:sectPr>
          <w:pgMar w:footer="967" w:header="743" w:top="980" w:bottom="280" w:left="1040" w:right="900"/>
          <w:footerReference w:type="default" r:id="rId7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44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45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-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46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46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46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47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47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47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48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Compatib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Compatib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49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50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ptab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-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ssful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-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52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52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53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-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53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53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54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  <w:sectPr>
          <w:pgNumType w:start="4"/>
          <w:pgMar w:header="743" w:footer="895" w:top="980" w:bottom="280" w:left="1040" w:right="900"/>
          <w:headerReference w:type="default" r:id="rId8"/>
          <w:footerReference w:type="default" r:id="rId9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54</w:t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54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-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55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55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55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56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56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56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57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10.13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57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10.14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57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62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63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63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64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65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-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3.21: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72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3.19: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72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3.20: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72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8.3: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72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3.24: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73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52"/>
        <w:sectPr>
          <w:pgMar w:header="743" w:footer="895" w:top="980" w:bottom="280" w:left="1040" w:right="900"/>
          <w:headerReference w:type="default" r:id="rId1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8.4: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...............................................................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.............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73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2796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ume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vision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H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ory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2" w:hRule="exact"/>
        </w:trPr>
        <w:tc>
          <w:tcPr>
            <w:tcW w:w="1980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1712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6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</w:p>
        </w:tc>
        <w:tc>
          <w:tcPr>
            <w:tcW w:w="268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ription</w:t>
            </w:r>
          </w:p>
        </w:tc>
        <w:tc>
          <w:tcPr>
            <w:tcW w:w="3709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le</w:t>
            </w:r>
          </w:p>
        </w:tc>
      </w:tr>
      <w:tr>
        <w:trPr>
          <w:trHeight w:val="582" w:hRule="exact"/>
        </w:trPr>
        <w:tc>
          <w:tcPr>
            <w:tcW w:w="198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7" w:right="7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0.1</w:t>
            </w:r>
          </w:p>
        </w:tc>
        <w:tc>
          <w:tcPr>
            <w:tcW w:w="171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10/05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ial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</w:p>
        </w:tc>
        <w:tc>
          <w:tcPr>
            <w:tcW w:w="370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4"/>
                <w:szCs w:val="14"/>
              </w:rPr>
              <w:jc w:val="left"/>
              <w:spacing w:before="1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</w:p>
        </w:tc>
      </w:tr>
      <w:tr>
        <w:trPr>
          <w:trHeight w:val="596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05" w:right="7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0.1.5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10/07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Revis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</w:p>
        </w:tc>
      </w:tr>
      <w:tr>
        <w:trPr>
          <w:trHeight w:val="576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05" w:right="7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0.1.6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10/1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ument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Revis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1" w:lineRule="exact" w:line="260"/>
              <w:ind w:left="102" w:right="57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custom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</w:tr>
      <w:tr>
        <w:trPr>
          <w:trHeight w:val="847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26"/>
                <w:szCs w:val="26"/>
              </w:rPr>
              <w:jc w:val="left"/>
              <w:spacing w:before="1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7" w:right="7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0.2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26"/>
                <w:szCs w:val="26"/>
              </w:rPr>
              <w:jc w:val="left"/>
              <w:spacing w:before="1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10/23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Cus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omer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ments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instru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tor-ind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20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usto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sponsor</w:t>
            </w:r>
          </w:p>
        </w:tc>
      </w:tr>
      <w:tr>
        <w:trPr>
          <w:trHeight w:val="828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7" w:right="7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0.3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26"/>
                <w:szCs w:val="26"/>
              </w:rPr>
              <w:jc w:val="left"/>
              <w:spacing w:before="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10/24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ument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ons/Upd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kups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mockups</w:t>
            </w:r>
          </w:p>
        </w:tc>
      </w:tr>
      <w:tr>
        <w:trPr>
          <w:trHeight w:val="598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05" w:right="7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0.3.2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10/25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Revi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02" w:right="381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inconsis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ies</w:t>
            </w:r>
          </w:p>
        </w:tc>
      </w:tr>
      <w:tr>
        <w:trPr>
          <w:trHeight w:val="576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7" w:right="7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1.0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10/2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/14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13"/>
                <w:szCs w:val="13"/>
              </w:rPr>
              <w:jc w:val="left"/>
              <w:spacing w:before="5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</w:tr>
      <w:tr>
        <w:trPr>
          <w:trHeight w:val="595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7" w:right="7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1.1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10/27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5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02" w:right="48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828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26"/>
                <w:szCs w:val="26"/>
              </w:rPr>
              <w:jc w:val="left"/>
              <w:spacing w:before="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7" w:right="7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1.2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26"/>
                <w:szCs w:val="26"/>
              </w:rPr>
              <w:jc w:val="left"/>
              <w:spacing w:before="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11/04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26"/>
                <w:szCs w:val="26"/>
              </w:rPr>
              <w:jc w:val="left"/>
              <w:spacing w:before="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ived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view</w:t>
            </w:r>
          </w:p>
        </w:tc>
      </w:tr>
      <w:tr>
        <w:trPr>
          <w:trHeight w:val="595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7" w:right="7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1.5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11/05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7"/>
              <w:ind w:left="102" w:right="7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usto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ments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sponsor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</w:tr>
      <w:tr>
        <w:trPr>
          <w:trHeight w:val="828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26"/>
                <w:szCs w:val="26"/>
              </w:rPr>
              <w:jc w:val="left"/>
              <w:spacing w:before="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05" w:right="70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1.5.1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26"/>
                <w:szCs w:val="26"/>
              </w:rPr>
              <w:jc w:val="left"/>
              <w:spacing w:before="2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11/06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sz w:val="12"/>
                <w:szCs w:val="12"/>
              </w:rPr>
              <w:jc w:val="left"/>
              <w:spacing w:before="5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30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mockups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F1F1F1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kups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85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usto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quir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ments</w:t>
            </w:r>
          </w:p>
        </w:tc>
      </w:tr>
      <w:tr>
        <w:trPr>
          <w:trHeight w:val="593" w:hRule="exact"/>
        </w:trPr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ind w:left="797" w:right="7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2.0</w:t>
            </w:r>
          </w:p>
        </w:tc>
        <w:tc>
          <w:tcPr>
            <w:tcW w:w="171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11/07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2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ne</w:t>
            </w:r>
          </w:p>
        </w:tc>
        <w:tc>
          <w:tcPr>
            <w:tcW w:w="37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4"/>
                <w:szCs w:val="14"/>
              </w:rPr>
              <w:jc w:val="left"/>
              <w:spacing w:before="7" w:lineRule="exact" w:line="140"/>
            </w:pPr>
            <w:r>
              <w:rPr>
                <w:sz w:val="14"/>
                <w:szCs w:val="1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inal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ine</w:t>
            </w:r>
          </w:p>
        </w:tc>
      </w:tr>
    </w:tbl>
    <w:p>
      <w:pPr>
        <w:sectPr>
          <w:pgMar w:header="743" w:footer="895" w:top="980" w:bottom="280" w:left="1040" w:right="900"/>
          <w:pgSz w:w="12240" w:h="15840"/>
        </w:sectPr>
      </w:pP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897" w:right="3854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ur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2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                            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Tit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8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ge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</w:tr>
      <w:tr>
        <w:trPr>
          <w:trHeight w:val="518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pportunities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</w:tr>
      <w:tr>
        <w:trPr>
          <w:trHeight w:val="519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tails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ription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Oppo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17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18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tor/Admin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w)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19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20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21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22</w:t>
            </w:r>
          </w:p>
        </w:tc>
      </w:tr>
      <w:tr>
        <w:trPr>
          <w:trHeight w:val="518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23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24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12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25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26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14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Notifi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27</w:t>
            </w:r>
          </w:p>
        </w:tc>
      </w:tr>
      <w:tr>
        <w:trPr>
          <w:trHeight w:val="518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15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28</w:t>
            </w:r>
          </w:p>
        </w:tc>
      </w:tr>
      <w:tr>
        <w:trPr>
          <w:trHeight w:val="518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16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App: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29</w:t>
            </w:r>
          </w:p>
        </w:tc>
      </w:tr>
      <w:tr>
        <w:trPr>
          <w:trHeight w:val="518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58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59</w:t>
            </w:r>
          </w:p>
        </w:tc>
      </w:tr>
      <w:tr>
        <w:trPr>
          <w:trHeight w:val="517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Case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</w:p>
        </w:tc>
      </w:tr>
      <w:tr>
        <w:trPr>
          <w:trHeight w:val="479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659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mbe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</w:t>
            </w:r>
          </w:p>
        </w:tc>
        <w:tc>
          <w:tcPr>
            <w:tcW w:w="132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60</w:t>
            </w:r>
          </w:p>
        </w:tc>
      </w:tr>
    </w:tbl>
    <w:p>
      <w:pPr>
        <w:sectPr>
          <w:pgMar w:header="743" w:footer="895" w:top="980" w:bottom="280" w:left="1000" w:right="900"/>
          <w:pgSz w:w="12240" w:h="15840"/>
        </w:sectPr>
      </w:pP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9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6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ports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</w:t>
            </w:r>
          </w:p>
        </w:tc>
        <w:tc>
          <w:tcPr>
            <w:tcW w:w="12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61</w:t>
            </w:r>
          </w:p>
        </w:tc>
      </w:tr>
      <w:tr>
        <w:trPr>
          <w:trHeight w:val="479" w:hRule="exact"/>
        </w:trPr>
        <w:tc>
          <w:tcPr>
            <w:tcW w:w="161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672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13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ment</w:t>
            </w:r>
          </w:p>
        </w:tc>
        <w:tc>
          <w:tcPr>
            <w:tcW w:w="120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61</w:t>
            </w:r>
          </w:p>
        </w:tc>
      </w:tr>
    </w:tbl>
    <w:p>
      <w:pPr>
        <w:sectPr>
          <w:pgMar w:header="743" w:footer="895" w:top="980" w:bottom="280" w:left="1000" w:right="900"/>
          <w:pgSz w:w="12240" w:h="15840"/>
        </w:sectPr>
      </w:pP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977" w:right="3927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bles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2"/>
      </w:pPr>
      <w:r>
        <w:rPr>
          <w:rFonts w:cs="Times New Roman" w:hAnsi="Times New Roman" w:eastAsia="Times New Roman" w:ascii="Times New Roman"/>
          <w:sz w:val="24"/>
          <w:szCs w:val="24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                             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Tit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#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1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78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6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69"/>
              <w:ind w:left="10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nputs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uts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spacing w:before="69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13</w:t>
            </w:r>
          </w:p>
        </w:tc>
      </w:tr>
      <w:tr>
        <w:trPr>
          <w:trHeight w:val="518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63</w:t>
            </w:r>
          </w:p>
        </w:tc>
      </w:tr>
      <w:tr>
        <w:trPr>
          <w:trHeight w:val="519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65</w:t>
            </w:r>
          </w:p>
        </w:tc>
      </w:tr>
      <w:tr>
        <w:trPr>
          <w:trHeight w:val="517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Est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66</w:t>
            </w:r>
          </w:p>
        </w:tc>
      </w:tr>
      <w:tr>
        <w:trPr>
          <w:trHeight w:val="517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67</w:t>
            </w:r>
          </w:p>
        </w:tc>
      </w:tr>
      <w:tr>
        <w:trPr>
          <w:trHeight w:val="517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67</w:t>
            </w:r>
          </w:p>
        </w:tc>
      </w:tr>
      <w:tr>
        <w:trPr>
          <w:trHeight w:val="517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sis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68</w:t>
            </w:r>
          </w:p>
        </w:tc>
      </w:tr>
      <w:tr>
        <w:trPr>
          <w:trHeight w:val="517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Adjustments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tors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69</w:t>
            </w:r>
          </w:p>
        </w:tc>
      </w:tr>
      <w:tr>
        <w:trPr>
          <w:trHeight w:val="517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8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oint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70</w:t>
            </w:r>
          </w:p>
        </w:tc>
      </w:tr>
      <w:tr>
        <w:trPr>
          <w:trHeight w:val="518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9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’s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70</w:t>
            </w:r>
          </w:p>
        </w:tc>
      </w:tr>
      <w:tr>
        <w:trPr>
          <w:trHeight w:val="479" w:hRule="exact"/>
        </w:trPr>
        <w:tc>
          <w:tcPr>
            <w:tcW w:w="167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11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10</w:t>
            </w:r>
          </w:p>
        </w:tc>
        <w:tc>
          <w:tcPr>
            <w:tcW w:w="62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70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’s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Compa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ison</w:t>
            </w:r>
          </w:p>
        </w:tc>
        <w:tc>
          <w:tcPr>
            <w:tcW w:w="159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right"/>
              <w:ind w:right="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71</w:t>
            </w:r>
          </w:p>
        </w:tc>
      </w:tr>
    </w:tbl>
    <w:p>
      <w:pPr>
        <w:sectPr>
          <w:pgMar w:header="743" w:footer="895" w:top="980" w:bottom="280" w:left="1000" w:right="900"/>
          <w:pgSz w:w="12240" w:h="15840"/>
        </w:sectPr>
      </w:pP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404" w:right="3397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1.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ce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dvisors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pportunities,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5"/>
        <w:ind w:left="112" w:right="98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loped.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Purpo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and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0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College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Advisors.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lcul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Intended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Audi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42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dvisors.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around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mpus.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957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2.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scr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ion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and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Funct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onal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rview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23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Features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ctions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8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stem: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34" w:right="6613"/>
      </w:pPr>
      <w:r>
        <w:rPr>
          <w:rFonts w:cs="Symbol" w:hAnsi="Symbol" w:eastAsia="Symbol" w:ascii="Symbol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1)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66"/>
        <w:ind w:left="1552" w:right="610" w:hanging="3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tors),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out”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(visib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on)</w:t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ial</w:t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58"/>
        <w:ind w:left="1552" w:right="162" w:hanging="3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0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3)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ions</w:t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4"/>
        <w:ind w:left="832" w:right="141" w:hanging="360"/>
      </w:pPr>
      <w:r>
        <w:rPr>
          <w:rFonts w:cs="Symbol" w:hAnsi="Symbol" w:eastAsia="Symbol" w:ascii="Symbol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3"/>
        <w:ind w:left="1552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/>
        <w:ind w:left="472"/>
      </w:pPr>
      <w:r>
        <w:rPr>
          <w:rFonts w:cs="Symbol" w:hAnsi="Symbol" w:eastAsia="Symbol" w:ascii="Symbol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7)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bout”,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72"/>
      </w:pPr>
      <w:r>
        <w:rPr>
          <w:rFonts w:cs="Symbol" w:hAnsi="Symbol" w:eastAsia="Symbol" w:ascii="Symbol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12)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9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</w:t>
      </w:r>
      <w:r>
        <w:rPr>
          <w:rFonts w:cs="Courier New" w:hAnsi="Courier New" w:eastAsia="Courier New" w:ascii="Courier New"/>
          <w:spacing w:val="7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orts”</w:t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72"/>
      </w:pPr>
      <w:r>
        <w:rPr>
          <w:rFonts w:cs="Symbol" w:hAnsi="Symbol" w:eastAsia="Symbol" w:ascii="Symbol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72"/>
      </w:pPr>
      <w:r>
        <w:rPr>
          <w:rFonts w:cs="Symbol" w:hAnsi="Symbol" w:eastAsia="Symbol" w:ascii="Symbol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13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Althou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omponents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nts.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99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luate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76" w:firstLine="62"/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rts.”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ields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pportunities.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09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kdown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romote”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468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 w:lineRule="exact" w:line="360"/>
        <w:ind w:left="212"/>
      </w:pPr>
      <w:r>
        <w:pict>
          <v:group style="position:absolute;margin-left:426.17pt;margin-top:128.04pt;width:125.22pt;height:138.06pt;mso-position-horizontal-relative:page;mso-position-vertical-relative:page;z-index:-3393" coordorigin="8523,2561" coordsize="2504,2761">
            <v:shape style="position:absolute;left:8533;top:2571;width:2484;height:319" coordorigin="8533,2571" coordsize="2484,319" path="m8533,2890l11018,2890,11018,2571,8533,2571,8533,2890xe" filled="t" fillcolor="#ECECEC" stroked="f">
              <v:path arrowok="t"/>
              <v:fill/>
            </v:shape>
            <v:shape style="position:absolute;left:8533;top:2890;width:2484;height:317" coordorigin="8533,2890" coordsize="2484,317" path="m8533,3207l11018,3207,11018,2890,8533,2890,8533,3207xe" filled="t" fillcolor="#ECECEC" stroked="f">
              <v:path arrowok="t"/>
              <v:fill/>
            </v:shape>
            <v:shape style="position:absolute;left:8533;top:3207;width:2484;height:317" coordorigin="8533,3207" coordsize="2484,317" path="m8533,3524l11018,3524,11018,3207,8533,3207,8533,3524xe" filled="t" fillcolor="#ECECEC" stroked="f">
              <v:path arrowok="t"/>
              <v:fill/>
            </v:shape>
            <v:shape style="position:absolute;left:8533;top:3524;width:2484;height:317" coordorigin="8533,3524" coordsize="2484,317" path="m8533,3840l11018,3840,11018,3524,8533,3524,8533,3840xe" filled="t" fillcolor="#ECECEC" stroked="f">
              <v:path arrowok="t"/>
              <v:fill/>
            </v:shape>
            <v:shape style="position:absolute;left:8533;top:3840;width:2484;height:317" coordorigin="8533,3840" coordsize="2484,317" path="m8533,4157l11018,4157,11018,3840,8533,3840,8533,4157xe" filled="t" fillcolor="#ECECEC" stroked="f">
              <v:path arrowok="t"/>
              <v:fill/>
            </v:shape>
            <v:shape style="position:absolute;left:8533;top:4157;width:2484;height:319" coordorigin="8533,4157" coordsize="2484,319" path="m8533,4476l11018,4476,11018,4157,8533,4157,8533,4476xe" filled="t" fillcolor="#ECECEC" stroked="f">
              <v:path arrowok="t"/>
              <v:fill/>
            </v:shape>
            <v:shape style="position:absolute;left:8533;top:4476;width:2484;height:317" coordorigin="8533,4476" coordsize="2484,317" path="m8533,4793l11018,4793,11018,4476,8533,4476,8533,4793xe" filled="t" fillcolor="#ECECEC" stroked="f">
              <v:path arrowok="t"/>
              <v:fill/>
            </v:shape>
            <v:shape style="position:absolute;left:8533;top:4793;width:2484;height:519" coordorigin="8533,4793" coordsize="2484,519" path="m11018,4793l8533,4793,8533,5312,11018,5312,11018,4793xe" filled="t" fillcolor="#ECECEC" stroked="f">
              <v:path arrowok="t"/>
              <v:fill/>
            </v:shape>
            <w10:wrap type="none"/>
          </v:group>
        </w:pict>
      </w:r>
      <w:r>
        <w:pict>
          <v:group style="position:absolute;margin-left:426.17pt;margin-top:274.948pt;width:125.22pt;height:58.6pt;mso-position-horizontal-relative:page;mso-position-vertical-relative:paragraph;z-index:-3392" coordorigin="8523,5499" coordsize="2504,1172">
            <v:shape style="position:absolute;left:8533;top:5509;width:2484;height:317" coordorigin="8533,5509" coordsize="2484,317" path="m8533,5826l11018,5826,11018,5509,8533,5509,8533,5826xe" filled="t" fillcolor="#ECECEC" stroked="f">
              <v:path arrowok="t"/>
              <v:fill/>
            </v:shape>
            <v:shape style="position:absolute;left:8533;top:5826;width:2484;height:319" coordorigin="8533,5826" coordsize="2484,319" path="m8533,6145l11018,6145,11018,5826,8533,5826,8533,6145xe" filled="t" fillcolor="#ECECEC" stroked="f">
              <v:path arrowok="t"/>
              <v:fill/>
            </v:shape>
            <v:shape style="position:absolute;left:8533;top:6145;width:2484;height:516" coordorigin="8533,6145" coordsize="2484,516" path="m8533,6661l11018,6661,11018,6145,8533,6145,8533,6661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-1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2"/>
          <w:szCs w:val="32"/>
        </w:rPr>
        <w:t>x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ternal</w:t>
      </w:r>
      <w:r>
        <w:rPr>
          <w:rFonts w:cs="Times New Roman" w:hAnsi="Times New Roman" w:eastAsia="Times New Roman" w:ascii="Times New Roman"/>
          <w:b/>
          <w:spacing w:val="-12"/>
          <w:w w:val="100"/>
          <w:position w:val="-1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Inputs</w:t>
      </w:r>
      <w:r>
        <w:rPr>
          <w:rFonts w:cs="Times New Roman" w:hAnsi="Times New Roman" w:eastAsia="Times New Roman" w:ascii="Times New Roman"/>
          <w:b/>
          <w:spacing w:val="-6"/>
          <w:w w:val="100"/>
          <w:position w:val="-1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and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utp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9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581" w:hRule="exact"/>
        </w:trPr>
        <w:tc>
          <w:tcPr>
            <w:tcW w:w="1440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DAAAA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before="22"/>
              <w:ind w:left="45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Ty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31" w:type="dxa"/>
            <w:tcBorders>
              <w:top w:val="single" w:sz="5" w:space="0" w:color="A4A4A4"/>
              <w:left w:val="single" w:sz="5" w:space="0" w:color="ADAAAA"/>
              <w:bottom w:val="single" w:sz="5" w:space="0" w:color="A4A4A4"/>
              <w:right w:val="single" w:sz="5" w:space="0" w:color="ADAAAA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22"/>
              <w:ind w:left="671" w:right="674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3910" w:type="dxa"/>
            <w:tcBorders>
              <w:top w:val="single" w:sz="5" w:space="0" w:color="A4A4A4"/>
              <w:left w:val="single" w:sz="5" w:space="0" w:color="ADAAAA"/>
              <w:bottom w:val="single" w:sz="5" w:space="0" w:color="A4A4A4"/>
              <w:right w:val="single" w:sz="5" w:space="0" w:color="ADAAAA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22"/>
              <w:ind w:left="1317" w:right="132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01" w:type="dxa"/>
            <w:tcBorders>
              <w:top w:val="single" w:sz="5" w:space="0" w:color="A4A4A4"/>
              <w:left w:val="single" w:sz="5" w:space="0" w:color="ADAAAA"/>
              <w:bottom w:val="single" w:sz="5" w:space="0" w:color="A4A4A4"/>
              <w:right w:val="single" w:sz="5" w:space="0" w:color="A4A4A4"/>
            </w:tcBorders>
            <w:shd w:val="clear" w:color="auto" w:fill="A4A4A4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22"/>
              <w:ind w:left="1118" w:right="112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Use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2746" w:hRule="exact"/>
        </w:trPr>
        <w:tc>
          <w:tcPr>
            <w:tcW w:w="144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0"/>
                <w:szCs w:val="10"/>
              </w:rPr>
              <w:jc w:val="left"/>
              <w:spacing w:before="9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3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2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391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8"/>
                <w:szCs w:val="18"/>
              </w:rPr>
              <w:jc w:val="left"/>
              <w:spacing w:before="8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auto" w:line="275"/>
              <w:ind w:left="82" w:right="8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Contains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usto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z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rms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that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</w:p>
        </w:tc>
        <w:tc>
          <w:tcPr>
            <w:tcW w:w="270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44" w:right="3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ows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3" w:lineRule="auto" w:line="275"/>
              <w:ind w:left="125" w:right="2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rious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/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nput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ortunities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throu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1488" w:hRule="exact"/>
        </w:trPr>
        <w:tc>
          <w:tcPr>
            <w:tcW w:w="144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8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3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3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5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</w:p>
        </w:tc>
        <w:tc>
          <w:tcPr>
            <w:tcW w:w="391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86" w:right="39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ontain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5"/>
              <w:ind w:left="269" w:right="272" w:firstLine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volun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gin,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</w:tc>
        <w:tc>
          <w:tcPr>
            <w:tcW w:w="27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340" w:right="3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5"/>
              <w:ind w:left="139" w:right="14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displ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</w:p>
        </w:tc>
      </w:tr>
      <w:tr>
        <w:trPr>
          <w:trHeight w:val="1152" w:hRule="exact"/>
        </w:trPr>
        <w:tc>
          <w:tcPr>
            <w:tcW w:w="144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42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3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0"/>
                <w:szCs w:val="10"/>
              </w:rPr>
              <w:jc w:val="left"/>
              <w:spacing w:before="5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635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391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6" w:right="7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7"/>
              <w:ind w:left="458" w:right="464" w:firstLine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bsi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.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also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rv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r.</w:t>
            </w:r>
          </w:p>
        </w:tc>
        <w:tc>
          <w:tcPr>
            <w:tcW w:w="27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196" w:right="19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ppl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1" w:lineRule="auto" w:line="277"/>
              <w:ind w:left="122" w:right="12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using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t,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d.</w:t>
            </w:r>
          </w:p>
        </w:tc>
      </w:tr>
      <w:tr>
        <w:trPr>
          <w:trHeight w:val="1486" w:hRule="exact"/>
        </w:trPr>
        <w:tc>
          <w:tcPr>
            <w:tcW w:w="144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8"/>
                <w:szCs w:val="28"/>
              </w:rPr>
              <w:jc w:val="left"/>
              <w:spacing w:before="1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4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3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31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vice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</w:p>
        </w:tc>
        <w:tc>
          <w:tcPr>
            <w:tcW w:w="391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5"/>
                <w:szCs w:val="15"/>
              </w:rPr>
              <w:jc w:val="left"/>
              <w:spacing w:before="9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auto" w:line="275"/>
              <w:ind w:left="343" w:right="343" w:hanging="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Applic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will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disp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qu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sted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using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n.</w:t>
            </w:r>
          </w:p>
        </w:tc>
        <w:tc>
          <w:tcPr>
            <w:tcW w:w="27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218" w:right="22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dif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43" w:lineRule="auto" w:line="275"/>
              <w:ind w:left="182" w:right="18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vigation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inks,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ms,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usto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z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1"/>
              <w:ind w:left="93" w:right="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opt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vice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n.</w:t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13"/>
        <w:sectPr>
          <w:pgMar w:header="743" w:footer="895" w:top="980" w:bottom="280" w:left="9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ble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x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nd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utpu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 w:lineRule="exact" w:line="360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position w:val="-1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Product</w:t>
      </w:r>
      <w:r>
        <w:rPr>
          <w:rFonts w:cs="Times New Roman" w:hAnsi="Times New Roman" w:eastAsia="Times New Roman" w:ascii="Times New Roman"/>
          <w:b/>
          <w:spacing w:val="-9"/>
          <w:w w:val="100"/>
          <w:position w:val="-1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Inte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fac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7"/>
      </w:pPr>
      <w:r>
        <w:pict>
          <v:shape type="#_x0000_t75" style="width:503.5pt;height:432.8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3678" w:right="4648"/>
        <w:sectPr>
          <w:pgMar w:header="743" w:footer="895" w:top="980" w:bottom="280" w:left="1040" w:right="900"/>
          <w:headerReference w:type="default" r:id="rId11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95"/>
      </w:pPr>
      <w:r>
        <w:pict>
          <v:shape type="#_x0000_t75" style="width:415.55pt;height:488.9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3678" w:right="3820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ities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66"/>
      </w:pPr>
      <w:r>
        <w:pict>
          <v:shape type="#_x0000_t75" style="width:488.5pt;height:372pt">
            <v:imagedata o:title="" r:id="rId1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2272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ity</w:t>
      </w:r>
      <w:r>
        <w:rPr>
          <w:rFonts w:cs="Times New Roman" w:hAnsi="Times New Roman" w:eastAsia="Times New Roman" w:ascii="Times New Roman"/>
          <w:b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ils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nd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Descr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pti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46"/>
      </w:pPr>
      <w:r>
        <w:pict>
          <v:shape type="#_x0000_t75" style="width:490.45pt;height:404.9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3616" w:right="3612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Add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ity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503.9pt;height:233.2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3183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ing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play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lu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Vie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9"/>
      </w:pPr>
      <w:r>
        <w:pict>
          <v:shape type="#_x0000_t75" style="width:503.3pt;height:464.15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2839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ing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play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(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cilit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r/A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b/>
          <w:spacing w:val="-1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Vie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1"/>
      </w:pPr>
      <w:r>
        <w:pict>
          <v:shape type="#_x0000_t75" style="width:501.95pt;height:452.3pt">
            <v:imagedata o:title="" r:id="rId1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3563" w:right="3560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lu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ile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73"/>
      </w:pPr>
      <w:r>
        <w:pict>
          <v:shape type="#_x0000_t75" style="width:457.8pt;height:397.55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3713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lu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512.5pt;height:424.9pt">
            <v:imagedata o:title="" r:id="rId2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3678" w:right="3737"/>
        <w:sectPr>
          <w:pgMar w:header="743" w:footer="895" w:top="980" w:bottom="280" w:left="1040" w:right="72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ber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ils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511.55pt;height:330.7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2474"/>
        <w:sectPr>
          <w:pgMar w:header="743" w:footer="895" w:top="980" w:bottom="280" w:left="1040" w:right="74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Re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be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s/V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-1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pl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96"/>
      </w:pPr>
      <w:r>
        <w:pict>
          <v:shape type="#_x0000_t75" style="width:465.5pt;height:565.9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43"/>
        <w:ind w:left="4004" w:right="3999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-1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503.9pt;height:415.2pt">
            <v:imagedata o:title="" r:id="rId2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3445" w:right="3443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Rep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rt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ene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994"/>
      </w:pPr>
      <w:r>
        <w:pict>
          <v:shape type="#_x0000_t75" style="width:315.8pt;height:591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3611" w:right="3611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ple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rt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528"/>
      </w:pPr>
      <w:r>
        <w:pict>
          <v:shape type="#_x0000_t75" style="width:362.4pt;height:488.4pt">
            <v:imagedata o:title="" r:id="rId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3678" w:right="3981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-1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ific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1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nel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93"/>
      </w:pPr>
      <w:r>
        <w:pict>
          <v:shape type="#_x0000_t75" style="width:325.8pt;height:579.25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2841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Andr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id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App: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Dr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play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18"/>
      </w:pPr>
      <w:r>
        <w:pict>
          <v:shape type="#_x0000_t75" style="width:333.4pt;height:592.1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3402" w:right="3401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Andr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id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App: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Scr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2808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3.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ustomer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Req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eme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Advisors.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terson.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Advisors.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teer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79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ssoci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460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43" w:right="119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teer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urs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Beh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35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9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2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Add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Volu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teer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Opp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rtuni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43" w:right="177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ortunitie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54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3.4.5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ind w:left="68" w:right="5036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Delete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Volun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eer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99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pp</w:t>
      </w:r>
      <w:r>
        <w:rPr>
          <w:rFonts w:cs="Times New Roman" w:hAnsi="Times New Roman" w:eastAsia="Times New Roman" w:ascii="Times New Roman"/>
          <w:b/>
          <w:spacing w:val="1"/>
          <w:w w:val="99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rt</w:t>
      </w:r>
      <w:r>
        <w:rPr>
          <w:rFonts w:cs="Times New Roman" w:hAnsi="Times New Roman" w:eastAsia="Times New Roman" w:ascii="Times New Roman"/>
          <w:b/>
          <w:spacing w:val="1"/>
          <w:w w:val="99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nities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43" w:right="206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3.5.3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543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3.5.4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3.5.5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Up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for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nteer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Opp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tun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6"/>
        <w:ind w:left="1543" w:right="206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3.6.1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3.6.2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3.6.3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3.6.4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28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3.6.5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ncel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revious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 w:lineRule="auto" w:line="275"/>
        <w:ind w:left="1543" w:right="600"/>
      </w:pP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3.7.5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Volu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43" w:right="153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3.8.1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/comm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3.8.2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3.8.3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3.8.4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29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3.8.5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ck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Pro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ress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43" w:right="166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3.9.1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150,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3.9.2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3.9.3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1514" w:right="70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3.9.4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3.9.5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ener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663" w:right="302" w:hanging="7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s/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6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3.10.5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Reports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672" w:right="731" w:hanging="74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hments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6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3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3-Mo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Pr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543" w:right="87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3.12.1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promote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3.12.2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3.12.3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1514" w:right="70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3.12.5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Facilit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543" w:right="305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3.13.1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3.13.2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3.13.3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1514" w:right="70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3.13.5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ind w:left="68" w:right="6217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Cust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z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Prefe</w:t>
      </w:r>
      <w:r>
        <w:rPr>
          <w:rFonts w:cs="Times New Roman" w:hAnsi="Times New Roman" w:eastAsia="Times New Roman" w:ascii="Times New Roman"/>
          <w:b/>
          <w:spacing w:val="3"/>
          <w:w w:val="99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ences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286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3.14.1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3.14.2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3.14.3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logged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1514" w:right="701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31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3.14.5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644" w:right="280" w:hanging="72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3.15.3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672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3.15.4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3.15.5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1-Crit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663" w:right="483" w:hanging="7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3.16.1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3.16.2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3.16.3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552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3.16.4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32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3.16.5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lid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be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732" w:right="237" w:hanging="80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3.17.1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Advisors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dvisors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3.17.2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5"/>
        <w:ind w:left="1732" w:right="227" w:hanging="80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3.17.3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3.17.4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3.17.5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ister</w:t>
      </w:r>
      <w:r>
        <w:rPr>
          <w:rFonts w:cs="Times New Roman" w:hAnsi="Times New Roman" w:eastAsia="Times New Roman" w:ascii="Times New Roman"/>
          <w:b/>
          <w:spacing w:val="-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Vol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603" w:right="267" w:hanging="67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3.18.1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3.18.2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612" w:right="454" w:hanging="68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3.18.3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3.18.4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33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3.18.5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ener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sle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663" w:right="692" w:hanging="7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3.19.1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ortunities.</w:t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3.19.2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612" w:right="454" w:hanging="68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3.19.3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3.19.4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3.19.5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uture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ener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prec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b/>
          <w:spacing w:val="-1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Lett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3.20.1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 w:lineRule="auto" w:line="275"/>
        <w:ind w:left="1663" w:right="93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homep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3.20.2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3.20.3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6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3.20.4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3.20.5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uture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lunteer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ries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603" w:right="889" w:hanging="67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3.21.1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stories.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3.21.2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3.21.3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34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3.21.5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uture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se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3.22.1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 w:lineRule="auto" w:line="275"/>
        <w:ind w:left="1603" w:right="5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3.22.2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612" w:right="884" w:hanging="68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3.22.3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3.22.5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Andr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id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plic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663" w:right="603" w:hanging="7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3.23.5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ind w:left="68" w:right="6099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bile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Appl</w:t>
      </w:r>
      <w:r>
        <w:rPr>
          <w:rFonts w:cs="Times New Roman" w:hAnsi="Times New Roman" w:eastAsia="Times New Roman" w:ascii="Times New Roman"/>
          <w:b/>
          <w:spacing w:val="2"/>
          <w:w w:val="99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99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663" w:right="354" w:hanging="7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download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35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3.24.5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2712" w:right="2708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4.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ckagi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Req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eme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 w:right="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Website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URL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hyperlink r:id="rId3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http:/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uta.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du.</w:t>
        </w:r>
      </w:hyperlink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Pa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URLs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human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18"/>
        <w:ind w:left="68" w:right="6046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le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99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ubl</w:t>
      </w:r>
      <w:r>
        <w:rPr>
          <w:rFonts w:cs="Times New Roman" w:hAnsi="Times New Roman" w:eastAsia="Times New Roman" w:ascii="Times New Roman"/>
          <w:b/>
          <w:spacing w:val="3"/>
          <w:w w:val="99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99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nload.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1514" w:right="76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Guid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uidelines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tall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b/>
          <w:spacing w:val="-1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Scri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552" w:right="399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4.4.5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2541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5.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Per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or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ance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q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uir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5"/>
        <w:ind w:left="112" w:right="2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smooth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both"/>
        <w:ind w:left="112" w:right="5581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Applic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tion</w:t>
      </w:r>
      <w:r>
        <w:rPr>
          <w:rFonts w:cs="Times New Roman" w:hAnsi="Times New Roman" w:eastAsia="Times New Roman" w:ascii="Times New Roman"/>
          <w:b/>
          <w:spacing w:val="-1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es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nse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84" w:right="446" w:hanging="66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both"/>
        <w:ind w:left="112" w:right="6291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ic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Pa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584" w:right="491" w:hanging="66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loadi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rds.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File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584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hird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-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ty</w:t>
      </w:r>
      <w:r>
        <w:rPr>
          <w:rFonts w:cs="Times New Roman" w:hAnsi="Times New Roman" w:eastAsia="Times New Roman" w:ascii="Times New Roman"/>
          <w:b/>
          <w:spacing w:val="-1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ibr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ries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nd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CDN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5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mproving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position w:val="9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21"/>
          <w:w w:val="100"/>
          <w:position w:val="9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brari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position w:val="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position w:val="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DN</w:t>
      </w:r>
      <w:r>
        <w:rPr>
          <w:rFonts w:cs="Times New Roman" w:hAnsi="Times New Roman" w:eastAsia="Times New Roman" w:ascii="Times New Roman"/>
          <w:spacing w:val="-1"/>
          <w:w w:val="100"/>
          <w:position w:val="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position w:val="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  <w:t>s.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5.4.5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Ser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led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84" w:right="1489" w:hanging="66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i.e.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thumbnails,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5.5.3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5.5.4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5.5.5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1968" w:right="1963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6.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Secur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&amp;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Pr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equ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rem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80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iscuss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Website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che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strict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rd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Encr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ption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18"/>
        <w:ind w:left="68" w:right="5658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lici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us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ut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99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99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tec</w:t>
      </w:r>
      <w:r>
        <w:rPr>
          <w:rFonts w:cs="Times New Roman" w:hAnsi="Times New Roman" w:eastAsia="Times New Roman" w:ascii="Times New Roman"/>
          <w:b/>
          <w:spacing w:val="-2"/>
          <w:w w:val="99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99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584" w:right="524" w:hanging="66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and/or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icio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ields.</w:t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1418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7.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ain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na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up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3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quire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6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urce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Code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Do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ntati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/S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3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Code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Av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bili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43" w:right="430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sh.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inten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nce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 w:lineRule="auto" w:line="275"/>
        <w:ind w:left="1552" w:right="180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ristopher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oods,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maintain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du/e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PHP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rsi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543" w:right="938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running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5.1.</w:t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ind w:left="68" w:right="5830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Andr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id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rsi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Supp</w:t>
      </w:r>
      <w:r>
        <w:rPr>
          <w:rFonts w:cs="Times New Roman" w:hAnsi="Times New Roman" w:eastAsia="Times New Roman" w:ascii="Times New Roman"/>
          <w:b/>
          <w:spacing w:val="1"/>
          <w:w w:val="99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99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43" w:right="103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hich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n).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7.4.5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</w:t>
      </w:r>
      <w:r>
        <w:rPr>
          <w:rFonts w:cs="Times New Roman" w:hAnsi="Times New Roman" w:eastAsia="Times New Roman" w:ascii="Times New Roman"/>
          <w:b/>
          <w:spacing w:val="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User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nu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43" w:right="75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instru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7.5.3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7.5.4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7.5.5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</w:t>
      </w:r>
      <w:r>
        <w:rPr>
          <w:rFonts w:cs="Times New Roman" w:hAnsi="Times New Roman" w:eastAsia="Times New Roman" w:ascii="Times New Roman"/>
          <w:b/>
          <w:spacing w:val="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ining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43" w:right="346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6.1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7.6.2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7.6.3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7.6.4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37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7.6.5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3142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8.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Other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q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uir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Compatib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mpatib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ind w:left="68" w:right="560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Web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Co</w:t>
      </w:r>
      <w:r>
        <w:rPr>
          <w:rFonts w:cs="Times New Roman" w:hAnsi="Times New Roman" w:eastAsia="Times New Roman" w:ascii="Times New Roman"/>
          <w:b/>
          <w:spacing w:val="-2"/>
          <w:w w:val="99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99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99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99"/>
          <w:sz w:val="32"/>
          <w:szCs w:val="32"/>
        </w:rPr>
        <w:t>bility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41"/>
        <w:ind w:left="1505" w:right="2625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Chrom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8.1.5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Web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ice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Co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tibil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ty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43" w:right="696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8.2.5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blet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Supp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43" w:right="191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87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8.3.5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Resp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nsi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Desi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924" w:right="2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306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sktop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8.4.5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uture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ting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43" w:right="207" w:hanging="61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thorou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8.5.3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8.5.4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8.5.5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Critic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3187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9.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cc</w:t>
      </w:r>
      <w:r>
        <w:rPr>
          <w:rFonts w:cs="Times New Roman" w:hAnsi="Times New Roman" w:eastAsia="Times New Roman" w:ascii="Times New Roman"/>
          <w:b/>
          <w:spacing w:val="-4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ptance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ter</w:t>
      </w:r>
      <w:r>
        <w:rPr>
          <w:rFonts w:cs="Times New Roman" w:hAnsi="Times New Roman" w:eastAsia="Times New Roman" w:ascii="Times New Roman"/>
          <w:b/>
          <w:spacing w:val="-3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49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Verify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that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the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-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is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acc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ptab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-1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uitive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5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ssed: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552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81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auto" w:line="276"/>
        <w:ind w:left="924" w:right="702" w:hanging="8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Verify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that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the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-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succes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fully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ll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the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users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lo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5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ssed: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1552" w:right="64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Verify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that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facilit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tors</w:t>
      </w:r>
      <w:r>
        <w:rPr>
          <w:rFonts w:cs="Times New Roman" w:hAnsi="Times New Roman" w:eastAsia="Times New Roman" w:ascii="Times New Roman"/>
          <w:b/>
          <w:spacing w:val="-1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are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le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add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nd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dele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opp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rtuni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71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ssed: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3.4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pportuniti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3.5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pportunities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52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56" w:hanging="629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 w:lineRule="auto" w:line="277"/>
        <w:ind w:left="112" w:right="1628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Verify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that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eers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are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ble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up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eer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rtuni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ssed: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552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552" w:right="311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auto" w:line="277"/>
        <w:ind w:left="924" w:right="528" w:hanging="8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Verify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that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eers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are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ble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put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urs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ered</w:t>
      </w:r>
      <w:r>
        <w:rPr>
          <w:rFonts w:cs="Times New Roman" w:hAnsi="Times New Roman" w:eastAsia="Times New Roman" w:ascii="Times New Roman"/>
          <w:b/>
          <w:spacing w:val="-1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rtuni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ssed: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14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pportunities.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/>
        <w:ind w:left="15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lineRule="auto" w:line="276"/>
        <w:ind w:left="924" w:right="1620" w:hanging="8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  </w:t>
      </w:r>
      <w:r>
        <w:rPr>
          <w:rFonts w:cs="Times New Roman" w:hAnsi="Times New Roman" w:eastAsia="Times New Roman" w:ascii="Times New Roman"/>
          <w:b/>
          <w:spacing w:val="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Verify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that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eers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are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ble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ck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ber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of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lunteered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154" w:hanging="6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9.6.1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ssed: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3.9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552" w:right="205" w:hanging="629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9.6.2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903" w:right="3895"/>
      </w:pPr>
      <w:r>
        <w:rPr>
          <w:rFonts w:cs="Times New Roman" w:hAnsi="Times New Roman" w:eastAsia="Times New Roman" w:ascii="Times New Roman"/>
          <w:b/>
          <w:spacing w:val="1"/>
          <w:w w:val="100"/>
          <w:sz w:val="40"/>
          <w:szCs w:val="40"/>
        </w:rPr>
        <w:t>1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Use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6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onsists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invo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h),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UCEW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/sc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Sy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924" w:right="124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10.1.1</w:t>
      </w:r>
      <w:r>
        <w:rPr>
          <w:rFonts w:cs="Times New Roman" w:hAnsi="Times New Roman" w:eastAsia="Times New Roman" w:ascii="Times New Roman"/>
          <w:b/>
          <w:spacing w:val="-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ields.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sful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View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Volunteer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nities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924" w:right="515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10.2.1</w:t>
      </w:r>
      <w:r>
        <w:rPr>
          <w:rFonts w:cs="Times New Roman" w:hAnsi="Times New Roman" w:eastAsia="Times New Roman" w:ascii="Times New Roman"/>
          <w:b/>
          <w:spacing w:val="-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9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nishes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loading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rtunities.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se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Volunt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Opp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rtun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ty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924" w:right="102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10.3.1</w:t>
      </w:r>
      <w:r>
        <w:rPr>
          <w:rFonts w:cs="Times New Roman" w:hAnsi="Times New Roman" w:eastAsia="Times New Roman" w:ascii="Times New Roman"/>
          <w:b/>
          <w:spacing w:val="-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10.8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924" w:right="35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924" w:right="163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10.4.1</w:t>
      </w:r>
      <w:r>
        <w:rPr>
          <w:rFonts w:cs="Times New Roman" w:hAnsi="Times New Roman" w:eastAsia="Times New Roman" w:ascii="Times New Roman"/>
          <w:b/>
          <w:spacing w:val="-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10.4.3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10.4.4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924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View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tal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Ti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lunteer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924" w:right="324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10.5.1</w:t>
      </w:r>
      <w:r>
        <w:rPr>
          <w:rFonts w:cs="Times New Roman" w:hAnsi="Times New Roman" w:eastAsia="Times New Roman" w:ascii="Times New Roman"/>
          <w:b/>
          <w:spacing w:val="-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10.5.3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9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10.5.4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View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Notificatio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10.6.1</w:t>
      </w:r>
      <w:r>
        <w:rPr>
          <w:rFonts w:cs="Times New Roman" w:hAnsi="Times New Roman" w:eastAsia="Times New Roman" w:ascii="Times New Roman"/>
          <w:b/>
          <w:spacing w:val="-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9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r/him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r/his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10.6.2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tator,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10.6.3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menu.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10.6.4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.7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ut</w:t>
      </w:r>
      <w:r>
        <w:rPr>
          <w:rFonts w:cs="Times New Roman" w:hAnsi="Times New Roman" w:eastAsia="Times New Roman" w:ascii="Times New Roman"/>
          <w:b/>
          <w:spacing w:val="-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924" w:right="264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10.8.1</w:t>
      </w:r>
      <w:r>
        <w:rPr>
          <w:rFonts w:cs="Times New Roman" w:hAnsi="Times New Roman" w:eastAsia="Times New Roman" w:ascii="Times New Roman"/>
          <w:b/>
          <w:spacing w:val="-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button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lose.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10.8.2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10.8.3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button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opdown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924" w:right="60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10.8.4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Inp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urs</w:t>
      </w:r>
      <w:r>
        <w:rPr>
          <w:rFonts w:cs="Times New Roman" w:hAnsi="Times New Roman" w:eastAsia="Times New Roman" w:ascii="Times New Roman"/>
          <w:b/>
          <w:spacing w:val="-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for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lunteer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924" w:right="117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10.9.1</w:t>
      </w:r>
      <w:r>
        <w:rPr>
          <w:rFonts w:cs="Times New Roman" w:hAnsi="Times New Roman" w:eastAsia="Times New Roman" w:ascii="Times New Roman"/>
          <w:b/>
          <w:spacing w:val="-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10.9.2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924" w:right="37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10.9.3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38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10.9.4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Po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rtun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ty</w:t>
      </w:r>
      <w:r>
        <w:rPr>
          <w:rFonts w:cs="Times New Roman" w:hAnsi="Times New Roman" w:eastAsia="Times New Roman" w:ascii="Times New Roman"/>
          <w:b/>
          <w:spacing w:val="-1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924" w:right="296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10.10.1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10.10.2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10.10.3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10.10.4</w:t>
      </w:r>
      <w:r>
        <w:rPr>
          <w:rFonts w:cs="Times New Roman" w:hAnsi="Times New Roman" w:eastAsia="Times New Roman" w:ascii="Times New Roman"/>
          <w:b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.10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View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Reports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76"/>
        <w:ind w:left="924" w:right="262"/>
      </w:pPr>
      <w:r>
        <w:rPr>
          <w:rFonts w:cs="Times New Roman" w:hAnsi="Times New Roman" w:eastAsia="Times New Roman" w:ascii="Times New Roman"/>
          <w:b/>
          <w:sz w:val="24"/>
          <w:szCs w:val="24"/>
        </w:rPr>
        <w:t>10.7.1</w:t>
      </w:r>
      <w:r>
        <w:rPr>
          <w:rFonts w:cs="Times New Roman" w:hAnsi="Times New Roman" w:eastAsia="Times New Roman" w:ascii="Times New Roman"/>
          <w:b/>
          <w:spacing w:val="-3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10.7.2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10.7.3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ports”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10.7.4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.11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Add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and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Dele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lunteer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Opp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tuni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924" w:right="19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ion(s)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nd/or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on(s)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pportunities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ortunities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924"/>
        <w:sectPr>
          <w:pgMar w:header="743" w:footer="895" w:top="980" w:bottom="280" w:left="1040" w:right="900"/>
          <w:headerReference w:type="default" r:id="rId39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.12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Add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and</w:t>
      </w:r>
      <w:r>
        <w:rPr>
          <w:rFonts w:cs="Times New Roman" w:hAnsi="Times New Roman" w:eastAsia="Times New Roman" w:ascii="Times New Roman"/>
          <w:b/>
          <w:spacing w:val="-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Dele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cilitat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rs/C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teg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ries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924" w:right="6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nd/or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9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.13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ister</w:t>
      </w:r>
      <w:r>
        <w:rPr>
          <w:rFonts w:cs="Times New Roman" w:hAnsi="Times New Roman" w:eastAsia="Times New Roman" w:ascii="Times New Roman"/>
          <w:b/>
          <w:spacing w:val="-1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924" w:right="9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9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ted.</w:t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.14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Volunt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tus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924" w:right="9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ted.</w:t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tor(s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b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”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92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924"/>
        <w:sectPr>
          <w:pgMar w:header="743" w:footer="895" w:top="980" w:bottom="280" w:left="1040" w:right="900"/>
          <w:headerReference w:type="default" r:id="rId4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10.13.4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EW: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ted.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504pt;height:288pt">
            <v:imagedata o:title="" r:id="rId4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3432"/>
        <w:sectPr>
          <w:pgMar w:header="743" w:footer="895" w:top="980" w:bottom="280" w:left="86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503.05pt;height:280.5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2812"/>
        <w:sectPr>
          <w:pgMar w:header="743" w:footer="895" w:top="980" w:bottom="280" w:left="86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92"/>
      </w:pPr>
      <w:r>
        <w:pict>
          <v:shape type="#_x0000_t75" style="width:503.05pt;height:285.2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2812"/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4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351.95pt;height:289.25pt">
            <v:imagedata o:title="" r:id="rId4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12"/>
        <w:sectPr>
          <w:pgMar w:header="743" w:footer="895" w:top="980" w:bottom="280" w:left="86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bers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504pt;height:215.05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 w:lineRule="exact" w:line="220"/>
        <w:ind w:left="2632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position w:val="-1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1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Rep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-7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"/>
      </w:pPr>
      <w:r>
        <w:pict>
          <v:shape type="#_x0000_t75" style="width:504pt;height:261.8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2632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ure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ific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1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4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left"/>
        <w:spacing w:before="9"/>
        <w:ind w:left="2885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11.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easibi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Assessm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6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sponsor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pe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Anal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8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icul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robable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looked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onfli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Rese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rch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47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various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combin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rious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Technic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-12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Anal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4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hnic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hrou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promptu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24"/>
          <w:szCs w:val="24"/>
        </w:rPr>
        <w:jc w:val="left"/>
        <w:spacing w:before="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st</w:t>
      </w:r>
      <w:r>
        <w:rPr>
          <w:rFonts w:cs="Times New Roman" w:hAnsi="Times New Roman" w:eastAsia="Times New Roman" w:ascii="Times New Roman"/>
          <w:b/>
          <w:spacing w:val="-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Anal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155"/>
      </w:pPr>
      <w:r>
        <w:pict>
          <v:group style="position:absolute;margin-left:296.55pt;margin-top:140.539pt;width:260.25pt;height:149.584pt;mso-position-horizontal-relative:page;mso-position-vertical-relative:paragraph;z-index:-3391" coordorigin="5931,2811" coordsize="5205,2992">
            <v:shape style="position:absolute;left:5941;top:2821;width:5185;height:692" coordorigin="5941,2821" coordsize="5185,692" path="m5941,3512l11126,3512,11126,2821,5941,2821,5941,3512xe" filled="t" fillcolor="#ECECEC" stroked="f">
              <v:path arrowok="t"/>
              <v:fill/>
            </v:shape>
            <v:shape style="position:absolute;left:5941;top:3512;width:5185;height:569" coordorigin="5941,3512" coordsize="5185,569" path="m5941,4081l11126,4081,11126,3512,5941,3512,5941,4081xe" filled="t" fillcolor="#ECECEC" stroked="f">
              <v:path arrowok="t"/>
              <v:fill/>
            </v:shape>
            <v:shape style="position:absolute;left:5941;top:4081;width:5185;height:571" coordorigin="5941,4081" coordsize="5185,571" path="m5941,4652l11126,4652,11126,4081,5941,4081,5941,4652xe" filled="t" fillcolor="#ECECEC" stroked="f">
              <v:path arrowok="t"/>
              <v:fill/>
            </v:shape>
            <v:shape style="position:absolute;left:5941;top:4652;width:5185;height:571" coordorigin="5941,4652" coordsize="5185,571" path="m5941,5224l11126,5224,11126,4652,5941,4652,5941,5224xe" filled="t" fillcolor="#ECECEC" stroked="f">
              <v:path arrowok="t"/>
              <v:fill/>
            </v:shape>
            <v:shape style="position:absolute;left:5941;top:5224;width:5185;height:569" coordorigin="5941,5224" coordsize="5185,569" path="m5941,5792l11126,5792,11126,5224,5941,5224,5941,5792xe" filled="t" fillcolor="#ECECEC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$800.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initial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opbox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hosting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" w:lineRule="exact" w:line="260"/>
        <w:ind w:left="112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96" w:hRule="exact"/>
        </w:trPr>
        <w:tc>
          <w:tcPr>
            <w:tcW w:w="468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ind w:left="2397" w:right="16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em</w:t>
            </w:r>
          </w:p>
        </w:tc>
        <w:tc>
          <w:tcPr>
            <w:tcW w:w="540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ind w:left="2757" w:right="203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</w:p>
        </w:tc>
      </w:tr>
      <w:tr>
        <w:trPr>
          <w:trHeight w:val="2976" w:hRule="exact"/>
        </w:trPr>
        <w:tc>
          <w:tcPr>
            <w:tcW w:w="468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spacing w:lineRule="auto" w:line="424"/>
              <w:ind w:left="1103" w:right="382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ndr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tud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,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Be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(Stu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ent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)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SQL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spacing w:before="10"/>
              <w:ind w:left="1256" w:right="53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h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9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ind w:left="2298" w:right="1648"/>
            </w:pP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540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ind w:left="2872" w:right="215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$0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9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ind w:left="2872" w:right="215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$0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7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ind w:left="2872" w:right="215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$0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9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ind w:left="2802" w:right="2084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$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sz w:val="24"/>
                <w:szCs w:val="24"/>
              </w:rPr>
              <w:jc w:val="left"/>
              <w:spacing w:before="9" w:lineRule="exact" w:line="240"/>
            </w:pPr>
            <w:r>
              <w:rPr>
                <w:sz w:val="24"/>
                <w:szCs w:val="24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center"/>
              <w:ind w:left="2627" w:right="1909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$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678" w:right="4251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ble: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Res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urce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7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ronm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ships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knowl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410"/>
        <w:sectPr>
          <w:pgMar w:header="743" w:footer="895" w:top="980" w:bottom="280" w:left="1040" w:right="900"/>
          <w:headerReference w:type="default" r:id="rId47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skil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hrou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ons.</w:t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Schedule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Anal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thod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00"/>
        <w:ind w:left="112" w:right="274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odules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lines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070" w:hRule="exact"/>
        </w:trPr>
        <w:tc>
          <w:tcPr>
            <w:tcW w:w="702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28"/>
                <w:szCs w:val="28"/>
              </w:rPr>
              <w:jc w:val="left"/>
              <w:spacing w:before="17" w:lineRule="exact" w:line="280"/>
            </w:pPr>
            <w:r>
              <w:rPr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349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rce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8"/>
                <w:szCs w:val="28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)</w:t>
            </w:r>
          </w:p>
        </w:tc>
        <w:tc>
          <w:tcPr>
            <w:tcW w:w="306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f</w:t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before="47"/>
              <w:ind w:righ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</w:p>
        </w:tc>
      </w:tr>
      <w:tr>
        <w:trPr>
          <w:trHeight w:val="701" w:hRule="exact"/>
        </w:trPr>
        <w:tc>
          <w:tcPr>
            <w:tcW w:w="702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540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(G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and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ret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06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99" w:hRule="exact"/>
        </w:trPr>
        <w:tc>
          <w:tcPr>
            <w:tcW w:w="702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424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ndr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06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702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397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rc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(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,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n,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06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702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un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eer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06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702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3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06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99" w:hRule="exact"/>
        </w:trPr>
        <w:tc>
          <w:tcPr>
            <w:tcW w:w="702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4630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06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1070" w:hRule="exact"/>
        </w:trPr>
        <w:tc>
          <w:tcPr>
            <w:tcW w:w="702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9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del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(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Stru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before="47"/>
              <w:ind w:right="100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06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0"/>
                <w:szCs w:val="10"/>
              </w:rPr>
              <w:jc w:val="left"/>
              <w:spacing w:before="4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702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9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06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9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13"/>
        <w:sectPr>
          <w:pgMar w:header="743" w:footer="895" w:top="980" w:bottom="280" w:left="1040" w:right="900"/>
          <w:headerReference w:type="default" r:id="rId48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ble: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b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ines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070" w:hRule="exact"/>
        </w:trPr>
        <w:tc>
          <w:tcPr>
            <w:tcW w:w="684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8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rce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(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8"/>
                <w:szCs w:val="2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e)</w:t>
            </w:r>
          </w:p>
        </w:tc>
        <w:tc>
          <w:tcPr>
            <w:tcW w:w="324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f</w:t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before="47"/>
              <w:ind w:righ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</w:p>
        </w:tc>
      </w:tr>
      <w:tr>
        <w:trPr>
          <w:trHeight w:val="698" w:hRule="exact"/>
        </w:trPr>
        <w:tc>
          <w:tcPr>
            <w:tcW w:w="684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24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68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9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2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9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68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725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un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eer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er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fi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2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68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4099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controller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2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68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662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files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2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98" w:hRule="exact"/>
        </w:trPr>
        <w:tc>
          <w:tcPr>
            <w:tcW w:w="68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3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nter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2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68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63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Other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(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J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Sc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pt,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SS,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Jque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,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j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2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1" w:hRule="exact"/>
        </w:trPr>
        <w:tc>
          <w:tcPr>
            <w:tcW w:w="68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24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7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3713"/>
      </w:pP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ble: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ed</w:t>
      </w:r>
      <w:r>
        <w:rPr>
          <w:rFonts w:cs="Times New Roman" w:hAnsi="Times New Roman" w:eastAsia="Times New Roman" w:ascii="Times New Roman"/>
          <w:b/>
          <w:spacing w:val="-9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ines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de</w:t>
      </w:r>
      <w:r>
        <w:rPr>
          <w:rFonts w:cs="Times New Roman" w:hAnsi="Times New Roman" w:eastAsia="Times New Roman" w:ascii="Times New Roman"/>
          <w:b/>
          <w:spacing w:val="-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COCO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3000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KlOC: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3.000</w:t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rt)</w:t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6"/>
          <w:szCs w:val="16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hs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97" w:hRule="exact"/>
        </w:trPr>
        <w:tc>
          <w:tcPr>
            <w:tcW w:w="288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87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ry</w:t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800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b</w:t>
            </w:r>
          </w:p>
        </w:tc>
        <w:tc>
          <w:tcPr>
            <w:tcW w:w="198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</w:p>
        </w:tc>
        <w:tc>
          <w:tcPr>
            <w:tcW w:w="1980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8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d</w:t>
            </w:r>
          </w:p>
        </w:tc>
      </w:tr>
      <w:tr>
        <w:trPr>
          <w:trHeight w:val="696" w:hRule="exact"/>
        </w:trPr>
        <w:tc>
          <w:tcPr>
            <w:tcW w:w="288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78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Or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44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80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8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8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8" w:hRule="exact"/>
        </w:trPr>
        <w:tc>
          <w:tcPr>
            <w:tcW w:w="28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96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Se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-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ched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44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8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91" w:hRule="exact"/>
        </w:trPr>
        <w:tc>
          <w:tcPr>
            <w:tcW w:w="28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47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bedded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44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80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8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678" w:right="3621"/>
      </w:pP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ble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: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bi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ity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ries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300"/>
        <w:ind w:left="112" w:right="574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m’s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low.</w:t>
      </w:r>
    </w:p>
    <w:p>
      <w:pPr>
        <w:rPr>
          <w:sz w:val="22"/>
          <w:szCs w:val="22"/>
        </w:rPr>
        <w:jc w:val="left"/>
        <w:spacing w:before="11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95" w:hRule="exact"/>
        </w:trPr>
        <w:tc>
          <w:tcPr>
            <w:tcW w:w="2972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</w:p>
        </w:tc>
        <w:tc>
          <w:tcPr>
            <w:tcW w:w="3135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044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</w:p>
        </w:tc>
        <w:tc>
          <w:tcPr>
            <w:tcW w:w="3975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</w:p>
        </w:tc>
      </w:tr>
      <w:tr>
        <w:trPr>
          <w:trHeight w:val="695" w:hRule="exact"/>
        </w:trPr>
        <w:tc>
          <w:tcPr>
            <w:tcW w:w="297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Eff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135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98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7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975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320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n-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nths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10" w:hRule="exact"/>
        </w:trPr>
        <w:tc>
          <w:tcPr>
            <w:tcW w:w="297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76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13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98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97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761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en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-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nt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h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1061" w:hRule="exact"/>
        </w:trPr>
        <w:tc>
          <w:tcPr>
            <w:tcW w:w="297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641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rc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47"/>
              <w:ind w:left="1735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equ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red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13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98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975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0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678" w:right="3809"/>
      </w:pP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ble: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nd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Dur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179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ople.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would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me.</w:t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2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thod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2: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Order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Est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tLeast" w:line="300"/>
        <w:ind w:left="112" w:right="433"/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nquir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djus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946" w:hRule="exact"/>
        </w:trPr>
        <w:tc>
          <w:tcPr>
            <w:tcW w:w="1952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lineRule="exact" w:line="300"/>
              <w:ind w:left="8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ram</w:t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47"/>
              <w:ind w:left="17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s</w:t>
            </w:r>
          </w:p>
        </w:tc>
        <w:tc>
          <w:tcPr>
            <w:tcW w:w="2060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lineRule="exact" w:line="300"/>
              <w:ind w:right="101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w</w:t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before="47"/>
              <w:ind w:right="1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y</w:t>
            </w:r>
          </w:p>
        </w:tc>
        <w:tc>
          <w:tcPr>
            <w:tcW w:w="2110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lineRule="exact" w:line="300"/>
              <w:ind w:left="104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m</w:t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47"/>
              <w:ind w:left="67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y</w:t>
            </w:r>
          </w:p>
        </w:tc>
        <w:tc>
          <w:tcPr>
            <w:tcW w:w="2009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lineRule="exact" w:line="300"/>
              <w:ind w:right="104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h</w:t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before="47"/>
              <w:ind w:right="1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y</w:t>
            </w:r>
          </w:p>
        </w:tc>
        <w:tc>
          <w:tcPr>
            <w:tcW w:w="195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7"/>
                <w:szCs w:val="17"/>
              </w:rPr>
              <w:jc w:val="left"/>
              <w:spacing w:before="2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247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l</w:t>
            </w:r>
          </w:p>
        </w:tc>
      </w:tr>
      <w:tr>
        <w:trPr>
          <w:trHeight w:val="946" w:hRule="exact"/>
        </w:trPr>
        <w:tc>
          <w:tcPr>
            <w:tcW w:w="1952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lineRule="exact" w:line="300"/>
              <w:ind w:left="539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ber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47"/>
              <w:ind w:left="109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npu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6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8"/>
                <w:szCs w:val="18"/>
              </w:rPr>
              <w:jc w:val="left"/>
              <w:spacing w:before="2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6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110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8"/>
                <w:szCs w:val="18"/>
              </w:rPr>
              <w:jc w:val="left"/>
              <w:spacing w:before="2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09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8"/>
                <w:szCs w:val="18"/>
              </w:rPr>
              <w:jc w:val="left"/>
              <w:spacing w:before="2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5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8"/>
                <w:szCs w:val="18"/>
              </w:rPr>
              <w:jc w:val="left"/>
              <w:spacing w:before="2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961" w:hRule="exact"/>
        </w:trPr>
        <w:tc>
          <w:tcPr>
            <w:tcW w:w="195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1" w:lineRule="auto" w:line="276"/>
              <w:ind w:left="935" w:right="53" w:hanging="396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ber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of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utpu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6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8"/>
                <w:szCs w:val="18"/>
              </w:rPr>
              <w:jc w:val="left"/>
              <w:spacing w:before="7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11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8"/>
                <w:szCs w:val="18"/>
              </w:rPr>
              <w:jc w:val="left"/>
              <w:spacing w:before="7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8"/>
                <w:szCs w:val="18"/>
              </w:rPr>
              <w:jc w:val="left"/>
              <w:spacing w:before="7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5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8"/>
                <w:szCs w:val="18"/>
              </w:rPr>
              <w:jc w:val="left"/>
              <w:spacing w:before="7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571" w:hRule="exact"/>
        </w:trPr>
        <w:tc>
          <w:tcPr>
            <w:tcW w:w="195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lineRule="exact" w:line="300"/>
              <w:ind w:left="748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nq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6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lineRule="exact" w:line="300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4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11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lineRule="exact" w:line="300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lineRule="exact" w:line="300"/>
              <w:ind w:righ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5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spacing w:lineRule="exact" w:line="300"/>
              <w:ind w:right="10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12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960" w:hRule="exact"/>
        </w:trPr>
        <w:tc>
          <w:tcPr>
            <w:tcW w:w="195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1"/>
              <w:ind w:left="95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47"/>
              <w:ind w:left="227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nter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6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11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5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8"/>
                <w:szCs w:val="18"/>
              </w:rPr>
              <w:jc w:val="left"/>
              <w:spacing w:before="6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941" w:hRule="exact"/>
        </w:trPr>
        <w:tc>
          <w:tcPr>
            <w:tcW w:w="1952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lineRule="exact" w:line="300"/>
              <w:ind w:left="794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te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before="47"/>
              <w:ind w:left="119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nter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6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7"/>
                <w:szCs w:val="17"/>
              </w:rPr>
              <w:jc w:val="left"/>
              <w:spacing w:before="7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110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7"/>
                <w:szCs w:val="17"/>
              </w:rPr>
              <w:jc w:val="left"/>
              <w:spacing w:before="7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2009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7"/>
                <w:szCs w:val="17"/>
              </w:rPr>
              <w:jc w:val="left"/>
              <w:spacing w:before="7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x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195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7"/>
                <w:szCs w:val="17"/>
              </w:rPr>
              <w:jc w:val="left"/>
              <w:spacing w:before="7" w:lineRule="exact" w:line="160"/>
            </w:pPr>
            <w:r>
              <w:rPr>
                <w:sz w:val="17"/>
                <w:szCs w:val="17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678" w:right="3438"/>
      </w:pP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ble: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6</w:t>
      </w:r>
      <w:r>
        <w:rPr>
          <w:rFonts w:cs="Times New Roman" w:hAnsi="Times New Roman" w:eastAsia="Times New Roman" w:ascii="Times New Roman"/>
          <w:b/>
          <w:spacing w:val="4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int</w:t>
      </w:r>
      <w:r>
        <w:rPr>
          <w:rFonts w:cs="Times New Roman" w:hAnsi="Times New Roman" w:eastAsia="Times New Roman" w:ascii="Times New Roman"/>
          <w:b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An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b/>
          <w:spacing w:val="-1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lcul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dju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85.</w:t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561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lcul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djus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nflu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694" w:hRule="exact"/>
        </w:trPr>
        <w:tc>
          <w:tcPr>
            <w:tcW w:w="540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194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Fac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r</w:t>
            </w:r>
          </w:p>
        </w:tc>
        <w:tc>
          <w:tcPr>
            <w:tcW w:w="468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699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ree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8"/>
                <w:szCs w:val="28"/>
              </w:rPr>
              <w:t>(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5)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96" w:hRule="exact"/>
        </w:trPr>
        <w:tc>
          <w:tcPr>
            <w:tcW w:w="540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711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1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927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but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9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erf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1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958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He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used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89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21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1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969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On-L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da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en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9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125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End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ef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en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10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38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On-L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89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868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ex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1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4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eu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b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4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9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35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1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274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Oper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89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1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4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257"/>
            </w:pP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cha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4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69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32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3678" w:right="3748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ble: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7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Adju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3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nts</w:t>
      </w:r>
      <w:r>
        <w:rPr>
          <w:rFonts w:cs="Times New Roman" w:hAnsi="Times New Roman" w:eastAsia="Times New Roman" w:ascii="Times New Roman"/>
          <w:b/>
          <w:spacing w:val="-1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99"/>
          <w:sz w:val="20"/>
          <w:szCs w:val="20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4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451"/>
        <w:ind w:left="112" w:right="315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lcul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.01)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.65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.9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6" w:lineRule="exact" w:line="260"/>
        <w:ind w:left="112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Adjust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oint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Tot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.97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*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85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82.45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711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12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361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8"/>
                <w:szCs w:val="28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po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12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0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85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5" w:hRule="exact"/>
        </w:trPr>
        <w:tc>
          <w:tcPr>
            <w:tcW w:w="5401" w:type="dxa"/>
            <w:tcBorders>
              <w:top w:val="single" w:sz="12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4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0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er</w:t>
            </w:r>
          </w:p>
        </w:tc>
        <w:tc>
          <w:tcPr>
            <w:tcW w:w="4681" w:type="dxa"/>
            <w:tcBorders>
              <w:top w:val="single" w:sz="12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0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9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6" w:hRule="exact"/>
        </w:trPr>
        <w:tc>
          <w:tcPr>
            <w:tcW w:w="540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565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j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</w:p>
        </w:tc>
        <w:tc>
          <w:tcPr>
            <w:tcW w:w="468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2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8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4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3713"/>
      </w:pP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ble:</w:t>
      </w:r>
      <w:r>
        <w:rPr>
          <w:rFonts w:cs="Times New Roman" w:hAnsi="Times New Roman" w:eastAsia="Times New Roman" w:ascii="Times New Roman"/>
          <w:b/>
          <w:spacing w:val="-5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8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Fu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int</w:t>
      </w:r>
      <w:r>
        <w:rPr>
          <w:rFonts w:cs="Times New Roman" w:hAnsi="Times New Roman" w:eastAsia="Times New Roman" w:ascii="Times New Roman"/>
          <w:b/>
          <w:spacing w:val="-4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0"/>
          <w:szCs w:val="20"/>
        </w:rPr>
        <w:t>ry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 w:lineRule="exact" w:line="280"/>
        <w:ind w:left="112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82.4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1"/>
          <w:w w:val="100"/>
          <w:position w:val="8"/>
          <w:sz w:val="16"/>
          <w:szCs w:val="16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spacing w:val="1"/>
          <w:w w:val="100"/>
          <w:position w:val="8"/>
          <w:sz w:val="16"/>
          <w:szCs w:val="16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16"/>
          <w:szCs w:val="16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8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hs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066" w:hRule="exact"/>
        </w:trPr>
        <w:tc>
          <w:tcPr>
            <w:tcW w:w="2597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spacing w:lineRule="auto" w:line="275"/>
              <w:ind w:left="1519" w:right="53" w:firstLine="98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are</w:t>
            </w:r>
          </w:p>
        </w:tc>
        <w:tc>
          <w:tcPr>
            <w:tcW w:w="4431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915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j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n</w:t>
            </w:r>
          </w:p>
        </w:tc>
        <w:tc>
          <w:tcPr>
            <w:tcW w:w="3053" w:type="dxa"/>
            <w:tcBorders>
              <w:top w:val="single" w:sz="5" w:space="0" w:color="A4A4A4"/>
              <w:left w:val="single" w:sz="5" w:space="0" w:color="A4A4A4"/>
              <w:bottom w:val="single" w:sz="5" w:space="0" w:color="A4A4A4"/>
              <w:right w:val="single" w:sz="5" w:space="0" w:color="A4A4A4"/>
            </w:tcBorders>
            <w:shd w:val="clear" w:color="auto" w:fill="BEBEBE"/>
          </w:tcPr>
          <w:p>
            <w:pPr>
              <w:rPr>
                <w:sz w:val="10"/>
                <w:szCs w:val="10"/>
              </w:rPr>
              <w:jc w:val="left"/>
              <w:spacing w:before="7" w:lineRule="exact" w:line="100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944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n</w:t>
            </w:r>
          </w:p>
        </w:tc>
      </w:tr>
      <w:tr>
        <w:trPr>
          <w:trHeight w:val="694" w:hRule="exact"/>
        </w:trPr>
        <w:tc>
          <w:tcPr>
            <w:tcW w:w="2597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86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Shr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-5"/>
                <w:w w:val="100"/>
                <w:sz w:val="28"/>
                <w:szCs w:val="28"/>
              </w:rPr>
              <w:t>k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-Wr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4431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637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W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in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  <w:tc>
          <w:tcPr>
            <w:tcW w:w="3053" w:type="dxa"/>
            <w:tcBorders>
              <w:top w:val="single" w:sz="5" w:space="0" w:color="A4A4A4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1492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7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8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4"/>
                <w:w w:val="100"/>
                <w:sz w:val="28"/>
                <w:szCs w:val="28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nths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13"/>
      </w:pP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ble: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9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First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rder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Dur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112" w:right="221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lative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sn’t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nt.</w:t>
      </w:r>
    </w:p>
    <w:p>
      <w:pPr>
        <w:rPr>
          <w:sz w:val="17"/>
          <w:szCs w:val="17"/>
        </w:rPr>
        <w:jc w:val="left"/>
        <w:spacing w:before="3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112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 w:lineRule="exact" w:line="260"/>
        <w:ind w:left="112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ives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um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st,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rage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tbl>
      <w:tblPr>
        <w:tblW w:w="0" w:type="auto"/>
        <w:tblLook w:val="01E0"/>
        <w:jc w:val="left"/>
        <w:tblInd w:w="10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709" w:hRule="exact"/>
        </w:trPr>
        <w:tc>
          <w:tcPr>
            <w:tcW w:w="4861" w:type="dxa"/>
            <w:tcBorders>
              <w:top w:val="single" w:sz="5" w:space="0" w:color="C8C8C8"/>
              <w:left w:val="single" w:sz="5" w:space="0" w:color="C8C8C8"/>
              <w:bottom w:val="single" w:sz="12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2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Be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s</w:t>
            </w:r>
          </w:p>
        </w:tc>
        <w:tc>
          <w:tcPr>
            <w:tcW w:w="5221" w:type="dxa"/>
            <w:tcBorders>
              <w:top w:val="single" w:sz="5" w:space="0" w:color="C8C8C8"/>
              <w:left w:val="single" w:sz="5" w:space="0" w:color="C8C8C8"/>
              <w:bottom w:val="single" w:sz="12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7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5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5" w:hRule="exact"/>
        </w:trPr>
        <w:tc>
          <w:tcPr>
            <w:tcW w:w="4861" w:type="dxa"/>
            <w:tcBorders>
              <w:top w:val="single" w:sz="12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4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2897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s</w:t>
            </w:r>
          </w:p>
        </w:tc>
        <w:tc>
          <w:tcPr>
            <w:tcW w:w="5221" w:type="dxa"/>
            <w:tcBorders>
              <w:top w:val="single" w:sz="12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  <w:shd w:val="clear" w:color="auto" w:fill="ECECEC"/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6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3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  <w:tr>
        <w:trPr>
          <w:trHeight w:val="706" w:hRule="exact"/>
        </w:trPr>
        <w:tc>
          <w:tcPr>
            <w:tcW w:w="486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1"/>
                <w:szCs w:val="11"/>
              </w:rPr>
              <w:jc w:val="left"/>
              <w:spacing w:before="9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left"/>
              <w:ind w:left="316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8"/>
                <w:szCs w:val="2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8"/>
                <w:szCs w:val="2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8"/>
                <w:szCs w:val="2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8"/>
                <w:szCs w:val="2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8"/>
                <w:szCs w:val="2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  <w:t>s</w:t>
            </w:r>
          </w:p>
        </w:tc>
        <w:tc>
          <w:tcPr>
            <w:tcW w:w="5221" w:type="dxa"/>
            <w:tcBorders>
              <w:top w:val="single" w:sz="5" w:space="0" w:color="C8C8C8"/>
              <w:left w:val="single" w:sz="5" w:space="0" w:color="C8C8C8"/>
              <w:bottom w:val="single" w:sz="5" w:space="0" w:color="C8C8C8"/>
              <w:right w:val="single" w:sz="5" w:space="0" w:color="C8C8C8"/>
            </w:tcBorders>
          </w:tcPr>
          <w:p>
            <w:pPr>
              <w:rPr>
                <w:sz w:val="12"/>
                <w:szCs w:val="12"/>
              </w:rPr>
              <w:jc w:val="left"/>
              <w:spacing w:before="4" w:lineRule="exact" w:line="120"/>
            </w:pPr>
            <w:r>
              <w:rPr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8"/>
                <w:szCs w:val="28"/>
              </w:rPr>
              <w:jc w:val="right"/>
              <w:ind w:right="101"/>
            </w:pP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8"/>
                <w:szCs w:val="28"/>
              </w:rPr>
              <w:t>7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.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8"/>
                <w:szCs w:val="28"/>
              </w:rPr>
              <w:t>2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8"/>
                <w:szCs w:val="28"/>
              </w:rPr>
              <w:t>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8"/>
                <w:szCs w:val="2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13"/>
      </w:pPr>
      <w:r>
        <w:rPr>
          <w:rFonts w:cs="Times New Roman" w:hAnsi="Times New Roman" w:eastAsia="Times New Roman" w:ascii="Times New Roman"/>
          <w:b/>
          <w:spacing w:val="-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ble: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2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-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0</w:t>
      </w:r>
      <w:r>
        <w:rPr>
          <w:rFonts w:cs="Times New Roman" w:hAnsi="Times New Roman" w:eastAsia="Times New Roman" w:ascii="Times New Roman"/>
          <w:b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ne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’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b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First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der</w:t>
      </w:r>
      <w:r>
        <w:rPr>
          <w:rFonts w:cs="Times New Roman" w:hAnsi="Times New Roman" w:eastAsia="Times New Roman" w:ascii="Times New Roman"/>
          <w:b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Dur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b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b/>
          <w:spacing w:val="4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b/>
          <w:spacing w:val="-3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0"/>
          <w:szCs w:val="20"/>
        </w:rPr>
        <w:t>rison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112" w:right="152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OCOMO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look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complete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0"/>
          <w:szCs w:val="40"/>
        </w:rPr>
        <w:jc w:val="center"/>
        <w:spacing w:before="9"/>
        <w:ind w:left="3637" w:right="3631"/>
      </w:pP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12.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uture</w:t>
      </w:r>
      <w:r>
        <w:rPr>
          <w:rFonts w:cs="Times New Roman" w:hAnsi="Times New Roman" w:eastAsia="Times New Roman" w:ascii="Times New Roman"/>
          <w:b/>
          <w:spacing w:val="-1"/>
          <w:w w:val="100"/>
          <w:sz w:val="40"/>
          <w:szCs w:val="40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40"/>
          <w:szCs w:val="40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40"/>
          <w:szCs w:val="40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1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future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Cust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Requi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</w:t>
      </w:r>
      <w:r>
        <w:rPr>
          <w:rFonts w:cs="Times New Roman" w:hAnsi="Times New Roman" w:eastAsia="Times New Roman" w:ascii="Times New Roman"/>
          <w:b/>
          <w:spacing w:val="-1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nteer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tories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832" w:right="19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stories.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832" w:right="37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amount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iori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sn’t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me.</w:t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Cust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Requi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</w:t>
      </w:r>
      <w:r>
        <w:rPr>
          <w:rFonts w:cs="Times New Roman" w:hAnsi="Times New Roman" w:eastAsia="Times New Roman" w:ascii="Times New Roman"/>
          <w:b/>
          <w:spacing w:val="-1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9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Ne</w:t>
      </w:r>
      <w:r>
        <w:rPr>
          <w:rFonts w:cs="Times New Roman" w:hAnsi="Times New Roman" w:eastAsia="Times New Roman" w:ascii="Times New Roman"/>
          <w:b/>
          <w:spacing w:val="4"/>
          <w:w w:val="100"/>
          <w:sz w:val="32"/>
          <w:szCs w:val="32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sletter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832" w:right="34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ortunities.</w:t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8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ount.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Cust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Requi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</w:t>
      </w:r>
      <w:r>
        <w:rPr>
          <w:rFonts w:cs="Times New Roman" w:hAnsi="Times New Roman" w:eastAsia="Times New Roman" w:ascii="Times New Roman"/>
          <w:b/>
          <w:spacing w:val="-1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0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:</w:t>
      </w:r>
      <w:r>
        <w:rPr>
          <w:rFonts w:cs="Times New Roman" w:hAnsi="Times New Roman" w:eastAsia="Times New Roman" w:ascii="Times New Roman"/>
          <w:b/>
          <w:spacing w:val="-7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te</w:t>
      </w:r>
      <w:r>
        <w:rPr>
          <w:rFonts w:cs="Times New Roman" w:hAnsi="Times New Roman" w:eastAsia="Times New Roman" w:ascii="Times New Roman"/>
          <w:b/>
          <w:spacing w:val="-1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reciati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spacing w:val="-16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Let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6"/>
        <w:ind w:left="832" w:right="23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homep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ular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1"/>
        <w:ind w:left="8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quir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</w:t>
      </w:r>
      <w:r>
        <w:rPr>
          <w:rFonts w:cs="Times New Roman" w:hAnsi="Times New Roman" w:eastAsia="Times New Roman" w:ascii="Times New Roman"/>
          <w:b/>
          <w:spacing w:val="-1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.3:</w:t>
      </w:r>
      <w:r>
        <w:rPr>
          <w:rFonts w:cs="Times New Roman" w:hAnsi="Times New Roman" w:eastAsia="Times New Roman" w:ascii="Times New Roman"/>
          <w:b/>
          <w:spacing w:val="-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bl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uppo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83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832" w:right="241"/>
        <w:sectPr>
          <w:pgMar w:header="743" w:footer="895" w:top="980" w:bottom="280" w:left="1040" w:right="900"/>
          <w:pgSz w:w="12240" w:h="15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8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.5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Cust</w:t>
      </w:r>
      <w:r>
        <w:rPr>
          <w:rFonts w:cs="Times New Roman" w:hAnsi="Times New Roman" w:eastAsia="Times New Roman" w:ascii="Times New Roman"/>
          <w:b/>
          <w:spacing w:val="3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er</w:t>
      </w:r>
      <w:r>
        <w:rPr>
          <w:rFonts w:cs="Times New Roman" w:hAnsi="Times New Roman" w:eastAsia="Times New Roman" w:ascii="Times New Roman"/>
          <w:b/>
          <w:spacing w:val="-1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Requi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</w:t>
      </w:r>
      <w:r>
        <w:rPr>
          <w:rFonts w:cs="Times New Roman" w:hAnsi="Times New Roman" w:eastAsia="Times New Roman" w:ascii="Times New Roman"/>
          <w:b/>
          <w:spacing w:val="-1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.2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: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bile</w:t>
      </w:r>
      <w:r>
        <w:rPr>
          <w:rFonts w:cs="Times New Roman" w:hAnsi="Times New Roman" w:eastAsia="Times New Roman" w:ascii="Times New Roman"/>
          <w:b/>
          <w:spacing w:val="-10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Applicat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7"/>
        <w:ind w:left="832" w:right="9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Volunte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downlo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ind w:left="112"/>
      </w:pP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1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.6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  </w:t>
      </w:r>
      <w:r>
        <w:rPr>
          <w:rFonts w:cs="Times New Roman" w:hAnsi="Times New Roman" w:eastAsia="Times New Roman" w:ascii="Times New Roman"/>
          <w:b/>
          <w:spacing w:val="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th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-8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quir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nt</w:t>
      </w:r>
      <w:r>
        <w:rPr>
          <w:rFonts w:cs="Times New Roman" w:hAnsi="Times New Roman" w:eastAsia="Times New Roman" w:ascii="Times New Roman"/>
          <w:b/>
          <w:spacing w:val="-1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8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.4:</w:t>
      </w:r>
      <w:r>
        <w:rPr>
          <w:rFonts w:cs="Times New Roman" w:hAnsi="Times New Roman" w:eastAsia="Times New Roman" w:ascii="Times New Roman"/>
          <w:b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Resp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nsi</w:t>
      </w:r>
      <w:r>
        <w:rPr>
          <w:rFonts w:cs="Times New Roman" w:hAnsi="Times New Roman" w:eastAsia="Times New Roman" w:ascii="Times New Roman"/>
          <w:b/>
          <w:spacing w:val="2"/>
          <w:w w:val="100"/>
          <w:sz w:val="32"/>
          <w:szCs w:val="32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spacing w:val="-1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Desi</w:t>
      </w:r>
      <w:r>
        <w:rPr>
          <w:rFonts w:cs="Times New Roman" w:hAnsi="Times New Roman" w:eastAsia="Times New Roman" w:ascii="Times New Roman"/>
          <w:b/>
          <w:spacing w:val="1"/>
          <w:w w:val="100"/>
          <w:sz w:val="32"/>
          <w:szCs w:val="32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</w:r>
    </w:p>
    <w:p>
      <w:pPr>
        <w:rPr>
          <w:sz w:val="28"/>
          <w:szCs w:val="28"/>
        </w:rPr>
        <w:jc w:val="left"/>
        <w:spacing w:before="1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75"/>
        <w:ind w:left="832" w:right="59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12.6.1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tion: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8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12.6.2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4"/>
        <w:ind w:left="832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it.</w:t>
      </w:r>
    </w:p>
    <w:sectPr>
      <w:pgMar w:header="743" w:footer="895" w:top="980" w:bottom="280" w:left="1040" w:right="90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728.64pt;width:44.708pt;height:14pt;mso-position-horizontal-relative:page;mso-position-vertical-relative:page;z-index:-339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11/07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14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05.65pt;margin-top:728.64pt;width:8pt;height:14pt;mso-position-horizontal-relative:page;mso-position-vertical-relative:page;z-index:-339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2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96.02pt;margin-top:728.64pt;width:66.572pt;height:14pt;mso-position-horizontal-relative:page;mso-position-vertical-relative:page;z-index:-338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Time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728.64pt;width:44.708pt;height:14pt;mso-position-horizontal-relative:page;mso-position-vertical-relative:page;z-index:-338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11/07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14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05.65pt;margin-top:728.64pt;width:8pt;height:14pt;mso-position-horizontal-relative:page;mso-position-vertical-relative:page;z-index:-338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3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96.02pt;margin-top:728.64pt;width:66.572pt;height:14pt;mso-position-horizontal-relative:page;mso-position-vertical-relative:page;z-index:-338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Time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rs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12.7988"/>
        <w:szCs w:val="12.7988"/>
      </w:rPr>
      <w:jc w:val="left"/>
      <w:spacing w:lineRule="exact" w:line="120"/>
    </w:pPr>
    <w:r>
      <w:pict>
        <v:shape type="#_x0000_t202" style="position:absolute;margin-left:56.6pt;margin-top:728.64pt;width:44.708pt;height:14pt;mso-position-horizontal-relative:page;mso-position-vertical-relative:page;z-index:-338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11/07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14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301.65pt;margin-top:728.64pt;width:16pt;height:14pt;mso-position-horizontal-relative:page;mso-position-vertical-relative:page;z-index:-338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40"/>
                </w:pPr>
                <w: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96.02pt;margin-top:728.64pt;width:66.572pt;height:14pt;mso-position-horizontal-relative:page;mso-position-vertical-relative:page;z-index:-338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Time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K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rs</w:t>
                </w:r>
              </w:p>
            </w:txbxContent>
          </v:textbox>
          <w10:wrap type="none"/>
        </v:shape>
      </w:pict>
    </w:r>
    <w:r>
      <w:rPr>
        <w:sz w:val="12.7988"/>
        <w:szCs w:val="12.7988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9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9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6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6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6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6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6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6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6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5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5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5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5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5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5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5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5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5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5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4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8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8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8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7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7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7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7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7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7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7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7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7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7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6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56.6pt;margin-top:36.1439pt;width:173.18pt;height:14pt;mso-position-horizontal-relative:page;mso-position-vertical-relative:page;z-index:-336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stem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quir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ments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2"/>
                    <w:w w:val="100"/>
                    <w:sz w:val="24"/>
                    <w:szCs w:val="24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ifi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on</w:t>
                </w:r>
              </w:p>
            </w:txbxContent>
          </v:textbox>
          <w10:wrap type="none"/>
        </v:shape>
      </w:pict>
    </w:r>
    <w:r>
      <w:pict>
        <v:shape type="#_x0000_t202" style="position:absolute;margin-left:428.07pt;margin-top:36.1439pt;width:134.528pt;height:14pt;mso-position-horizontal-relative:page;mso-position-vertical-relative:page;z-index:-336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Volunte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1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ki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spacing w:val="-2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-5"/>
                    <w:w w:val="100"/>
                    <w:sz w:val="24"/>
                    <w:szCs w:val="24"/>
                  </w:rPr>
                  <w:t>y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spacing w:val="3"/>
                    <w:w w:val="100"/>
                    <w:sz w:val="24"/>
                    <w:szCs w:val="24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spacing w:val="-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  <w:t>m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image" Target="media\image2.jpg"/><Relationship Id="rId13" Type="http://schemas.openxmlformats.org/officeDocument/2006/relationships/image" Target="media\image3.png"/><Relationship Id="rId14" Type="http://schemas.openxmlformats.org/officeDocument/2006/relationships/image" Target="media\image4.png"/><Relationship Id="rId15" Type="http://schemas.openxmlformats.org/officeDocument/2006/relationships/image" Target="media\image5.png"/><Relationship Id="rId16" Type="http://schemas.openxmlformats.org/officeDocument/2006/relationships/image" Target="media\image6.png"/><Relationship Id="rId17" Type="http://schemas.openxmlformats.org/officeDocument/2006/relationships/image" Target="media\image7.png"/><Relationship Id="rId18" Type="http://schemas.openxmlformats.org/officeDocument/2006/relationships/image" Target="media\image8.png"/><Relationship Id="rId19" Type="http://schemas.openxmlformats.org/officeDocument/2006/relationships/image" Target="media\image9.png"/><Relationship Id="rId20" Type="http://schemas.openxmlformats.org/officeDocument/2006/relationships/image" Target="media\image10.png"/><Relationship Id="rId21" Type="http://schemas.openxmlformats.org/officeDocument/2006/relationships/image" Target="media\image11.png"/><Relationship Id="rId22" Type="http://schemas.openxmlformats.org/officeDocument/2006/relationships/image" Target="media\image12.png"/><Relationship Id="rId23" Type="http://schemas.openxmlformats.org/officeDocument/2006/relationships/image" Target="media\image13.png"/><Relationship Id="rId24" Type="http://schemas.openxmlformats.org/officeDocument/2006/relationships/image" Target="media\image14.png"/><Relationship Id="rId25" Type="http://schemas.openxmlformats.org/officeDocument/2006/relationships/image" Target="media\image15.png"/><Relationship Id="rId26" Type="http://schemas.openxmlformats.org/officeDocument/2006/relationships/image" Target="media\image16.jpg"/><Relationship Id="rId27" Type="http://schemas.openxmlformats.org/officeDocument/2006/relationships/image" Target="media\image17.jpg"/><Relationship Id="rId28" Type="http://schemas.openxmlformats.org/officeDocument/2006/relationships/header" Target="header5.xml"/><Relationship Id="rId29" Type="http://schemas.openxmlformats.org/officeDocument/2006/relationships/header" Target="header6.xml"/><Relationship Id="rId30" Type="http://schemas.openxmlformats.org/officeDocument/2006/relationships/header" Target="header7.xml"/><Relationship Id="rId31" Type="http://schemas.openxmlformats.org/officeDocument/2006/relationships/header" Target="header8.xml"/><Relationship Id="rId32" Type="http://schemas.openxmlformats.org/officeDocument/2006/relationships/header" Target="header9.xml"/><Relationship Id="rId33" Type="http://schemas.openxmlformats.org/officeDocument/2006/relationships/header" Target="header10.xml"/><Relationship Id="rId34" Type="http://schemas.openxmlformats.org/officeDocument/2006/relationships/header" Target="header11.xml"/><Relationship Id="rId35" Type="http://schemas.openxmlformats.org/officeDocument/2006/relationships/header" Target="header12.xml"/><Relationship Id="rId36" Type="http://schemas.openxmlformats.org/officeDocument/2006/relationships/hyperlink" Target="http://www.uta.edu" TargetMode="External"/><Relationship Id="rId37" Type="http://schemas.openxmlformats.org/officeDocument/2006/relationships/header" Target="header13.xml"/><Relationship Id="rId38" Type="http://schemas.openxmlformats.org/officeDocument/2006/relationships/header" Target="header14.xml"/><Relationship Id="rId39" Type="http://schemas.openxmlformats.org/officeDocument/2006/relationships/header" Target="header15.xml"/><Relationship Id="rId40" Type="http://schemas.openxmlformats.org/officeDocument/2006/relationships/header" Target="header16.xml"/><Relationship Id="rId41" Type="http://schemas.openxmlformats.org/officeDocument/2006/relationships/image" Target="media\image18.png"/><Relationship Id="rId42" Type="http://schemas.openxmlformats.org/officeDocument/2006/relationships/image" Target="media\image19.png"/><Relationship Id="rId43" Type="http://schemas.openxmlformats.org/officeDocument/2006/relationships/image" Target="media\image20.png"/><Relationship Id="rId44" Type="http://schemas.openxmlformats.org/officeDocument/2006/relationships/image" Target="media\image21.png"/><Relationship Id="rId45" Type="http://schemas.openxmlformats.org/officeDocument/2006/relationships/image" Target="media\image22.png"/><Relationship Id="rId46" Type="http://schemas.openxmlformats.org/officeDocument/2006/relationships/image" Target="media\image23.png"/><Relationship Id="rId47" Type="http://schemas.openxmlformats.org/officeDocument/2006/relationships/header" Target="header17.xml"/><Relationship Id="rId48" Type="http://schemas.openxmlformats.org/officeDocument/2006/relationships/header" Target="header18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