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Default Extension="jpg" ContentType="image/jpg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oter8.xml" ContentType="application/vnd.openxmlformats-officedocument.wordprocessingml.footer+xml"/>
  <Override PartName="/word/header20.xml" ContentType="application/vnd.openxmlformats-officedocument.wordprocessingml.header+xml"/>
  <Override PartName="/word/footer9.xml" ContentType="application/vnd.openxmlformats-officedocument.wordprocessingml.foot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Times New Roman" w:hAnsi="Times New Roman" w:eastAsia="Times New Roman" w:ascii="Times New Roman"/>
          <w:sz w:val="40"/>
          <w:szCs w:val="40"/>
        </w:rPr>
        <w:jc w:val="right"/>
        <w:spacing w:before="39"/>
        <w:ind w:right="107"/>
      </w:pP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De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me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-21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f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Comp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b/>
          <w:spacing w:val="-18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-13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d</w:t>
      </w:r>
      <w:r>
        <w:rPr>
          <w:rFonts w:cs="Times New Roman" w:hAnsi="Times New Roman" w:eastAsia="Times New Roman" w:ascii="Times New Roman"/>
          <w:b/>
          <w:spacing w:val="-6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99"/>
          <w:sz w:val="40"/>
          <w:szCs w:val="40"/>
        </w:rPr>
        <w:t>En</w:t>
      </w:r>
      <w:r>
        <w:rPr>
          <w:rFonts w:cs="Times New Roman" w:hAnsi="Times New Roman" w:eastAsia="Times New Roman" w:ascii="Times New Roman"/>
          <w:b/>
          <w:spacing w:val="1"/>
          <w:w w:val="99"/>
          <w:sz w:val="40"/>
          <w:szCs w:val="40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99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99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99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99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99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99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99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99"/>
          <w:sz w:val="40"/>
          <w:szCs w:val="4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right"/>
        <w:spacing w:before="5"/>
        <w:ind w:right="109"/>
      </w:pP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Th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-7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Un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v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y</w:t>
      </w:r>
      <w:r>
        <w:rPr>
          <w:rFonts w:cs="Times New Roman" w:hAnsi="Times New Roman" w:eastAsia="Times New Roman" w:ascii="Times New Roman"/>
          <w:b/>
          <w:spacing w:val="-18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f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Te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x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b/>
          <w:spacing w:val="-1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99"/>
          <w:sz w:val="40"/>
          <w:szCs w:val="40"/>
        </w:rPr>
        <w:t>Ar</w:t>
      </w:r>
      <w:r>
        <w:rPr>
          <w:rFonts w:cs="Times New Roman" w:hAnsi="Times New Roman" w:eastAsia="Times New Roman" w:ascii="Times New Roman"/>
          <w:b/>
          <w:spacing w:val="0"/>
          <w:w w:val="99"/>
          <w:sz w:val="40"/>
          <w:szCs w:val="40"/>
        </w:rPr>
        <w:t>li</w:t>
      </w:r>
      <w:r>
        <w:rPr>
          <w:rFonts w:cs="Times New Roman" w:hAnsi="Times New Roman" w:eastAsia="Times New Roman" w:ascii="Times New Roman"/>
          <w:b/>
          <w:spacing w:val="1"/>
          <w:w w:val="99"/>
          <w:sz w:val="40"/>
          <w:szCs w:val="40"/>
        </w:rPr>
        <w:t>ng</w:t>
      </w:r>
      <w:r>
        <w:rPr>
          <w:rFonts w:cs="Times New Roman" w:hAnsi="Times New Roman" w:eastAsia="Times New Roman" w:ascii="Times New Roman"/>
          <w:b/>
          <w:spacing w:val="1"/>
          <w:w w:val="99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99"/>
          <w:sz w:val="40"/>
          <w:szCs w:val="4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99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032"/>
      </w:pPr>
      <w:r>
        <w:pict>
          <v:shape type="#_x0000_t75" style="width:234.4pt;height:220.95pt">
            <v:imagedata o:title="" r:id="rId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right"/>
        <w:ind w:right="108"/>
      </w:pPr>
      <w:r>
        <w:rPr>
          <w:rFonts w:cs="Times New Roman" w:hAnsi="Times New Roman" w:eastAsia="Times New Roman" w:ascii="Times New Roman"/>
          <w:spacing w:val="1"/>
          <w:w w:val="100"/>
          <w:sz w:val="40"/>
          <w:szCs w:val="40"/>
        </w:rPr>
        <w:t>Te</w:t>
      </w:r>
      <w:r>
        <w:rPr>
          <w:rFonts w:cs="Times New Roman" w:hAnsi="Times New Roman" w:eastAsia="Times New Roman" w:ascii="Times New Roman"/>
          <w:spacing w:val="1"/>
          <w:w w:val="100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40"/>
          <w:szCs w:val="4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:</w:t>
      </w:r>
      <w:r>
        <w:rPr>
          <w:rFonts w:cs="Times New Roman" w:hAnsi="Times New Roman" w:eastAsia="Times New Roman" w:ascii="Times New Roman"/>
          <w:spacing w:val="-1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spacing w:val="1"/>
          <w:w w:val="99"/>
          <w:sz w:val="40"/>
          <w:szCs w:val="40"/>
        </w:rPr>
        <w:t>Ti</w:t>
      </w:r>
      <w:r>
        <w:rPr>
          <w:rFonts w:cs="Times New Roman" w:hAnsi="Times New Roman" w:eastAsia="Times New Roman" w:ascii="Times New Roman"/>
          <w:spacing w:val="1"/>
          <w:w w:val="99"/>
          <w:sz w:val="40"/>
          <w:szCs w:val="40"/>
        </w:rPr>
        <w:t>m</w:t>
      </w:r>
      <w:r>
        <w:rPr>
          <w:rFonts w:cs="Times New Roman" w:hAnsi="Times New Roman" w:eastAsia="Times New Roman" w:ascii="Times New Roman"/>
          <w:spacing w:val="1"/>
          <w:w w:val="99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spacing w:val="1"/>
          <w:w w:val="99"/>
          <w:sz w:val="40"/>
          <w:szCs w:val="40"/>
        </w:rPr>
        <w:t>K</w:t>
      </w:r>
      <w:r>
        <w:rPr>
          <w:rFonts w:cs="Times New Roman" w:hAnsi="Times New Roman" w:eastAsia="Times New Roman" w:ascii="Times New Roman"/>
          <w:spacing w:val="1"/>
          <w:w w:val="99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spacing w:val="1"/>
          <w:w w:val="99"/>
          <w:sz w:val="40"/>
          <w:szCs w:val="40"/>
        </w:rPr>
        <w:t>epe</w:t>
      </w:r>
      <w:r>
        <w:rPr>
          <w:rFonts w:cs="Times New Roman" w:hAnsi="Times New Roman" w:eastAsia="Times New Roman" w:ascii="Times New Roman"/>
          <w:spacing w:val="1"/>
          <w:w w:val="99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right"/>
        <w:ind w:right="109"/>
      </w:pPr>
      <w:r>
        <w:rPr>
          <w:rFonts w:cs="Times New Roman" w:hAnsi="Times New Roman" w:eastAsia="Times New Roman" w:ascii="Times New Roman"/>
          <w:spacing w:val="1"/>
          <w:w w:val="100"/>
          <w:sz w:val="40"/>
          <w:szCs w:val="4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40"/>
          <w:szCs w:val="40"/>
        </w:rPr>
        <w:t>oj</w:t>
      </w:r>
      <w:r>
        <w:rPr>
          <w:rFonts w:cs="Times New Roman" w:hAnsi="Times New Roman" w:eastAsia="Times New Roman" w:ascii="Times New Roman"/>
          <w:spacing w:val="1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40"/>
          <w:szCs w:val="4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t:</w:t>
      </w:r>
      <w:r>
        <w:rPr>
          <w:rFonts w:cs="Times New Roman" w:hAnsi="Times New Roman" w:eastAsia="Times New Roman" w:ascii="Times New Roman"/>
          <w:spacing w:val="-12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40"/>
          <w:szCs w:val="40"/>
        </w:rPr>
        <w:t>Vo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40"/>
          <w:szCs w:val="40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spacing w:val="-16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40"/>
          <w:szCs w:val="40"/>
        </w:rPr>
        <w:t>Tr</w:t>
      </w:r>
      <w:r>
        <w:rPr>
          <w:rFonts w:cs="Times New Roman" w:hAnsi="Times New Roman" w:eastAsia="Times New Roman" w:ascii="Times New Roman"/>
          <w:spacing w:val="1"/>
          <w:w w:val="100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40"/>
          <w:szCs w:val="40"/>
        </w:rPr>
        <w:t>ck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g</w:t>
      </w:r>
      <w:r>
        <w:rPr>
          <w:rFonts w:cs="Times New Roman" w:hAnsi="Times New Roman" w:eastAsia="Times New Roman" w:ascii="Times New Roman"/>
          <w:spacing w:val="-13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spacing w:val="1"/>
          <w:w w:val="99"/>
          <w:sz w:val="40"/>
          <w:szCs w:val="40"/>
        </w:rPr>
        <w:t>Sy</w:t>
      </w:r>
      <w:r>
        <w:rPr>
          <w:rFonts w:cs="Times New Roman" w:hAnsi="Times New Roman" w:eastAsia="Times New Roman" w:ascii="Times New Roman"/>
          <w:spacing w:val="0"/>
          <w:w w:val="99"/>
          <w:sz w:val="40"/>
          <w:szCs w:val="40"/>
        </w:rPr>
        <w:t>st</w:t>
      </w:r>
      <w:r>
        <w:rPr>
          <w:rFonts w:cs="Times New Roman" w:hAnsi="Times New Roman" w:eastAsia="Times New Roman" w:ascii="Times New Roman"/>
          <w:spacing w:val="1"/>
          <w:w w:val="99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spacing w:val="0"/>
          <w:w w:val="99"/>
          <w:sz w:val="40"/>
          <w:szCs w:val="4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right"/>
        <w:ind w:right="108"/>
      </w:pPr>
      <w:r>
        <w:rPr>
          <w:rFonts w:cs="Times New Roman" w:hAnsi="Times New Roman" w:eastAsia="Times New Roman" w:ascii="Times New Roman"/>
          <w:spacing w:val="1"/>
          <w:w w:val="100"/>
          <w:sz w:val="40"/>
          <w:szCs w:val="40"/>
        </w:rPr>
        <w:t>Te</w:t>
      </w:r>
      <w:r>
        <w:rPr>
          <w:rFonts w:cs="Times New Roman" w:hAnsi="Times New Roman" w:eastAsia="Times New Roman" w:ascii="Times New Roman"/>
          <w:spacing w:val="1"/>
          <w:w w:val="100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spacing w:val="1"/>
          <w:w w:val="99"/>
          <w:sz w:val="40"/>
          <w:szCs w:val="40"/>
        </w:rPr>
        <w:t>Me</w:t>
      </w:r>
      <w:r>
        <w:rPr>
          <w:rFonts w:cs="Times New Roman" w:hAnsi="Times New Roman" w:eastAsia="Times New Roman" w:ascii="Times New Roman"/>
          <w:spacing w:val="1"/>
          <w:w w:val="99"/>
          <w:sz w:val="40"/>
          <w:szCs w:val="40"/>
        </w:rPr>
        <w:t>m</w:t>
      </w:r>
      <w:r>
        <w:rPr>
          <w:rFonts w:cs="Times New Roman" w:hAnsi="Times New Roman" w:eastAsia="Times New Roman" w:ascii="Times New Roman"/>
          <w:spacing w:val="1"/>
          <w:w w:val="99"/>
          <w:sz w:val="40"/>
          <w:szCs w:val="40"/>
        </w:rPr>
        <w:t>b</w:t>
      </w:r>
      <w:r>
        <w:rPr>
          <w:rFonts w:cs="Times New Roman" w:hAnsi="Times New Roman" w:eastAsia="Times New Roman" w:ascii="Times New Roman"/>
          <w:spacing w:val="1"/>
          <w:w w:val="99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spacing w:val="1"/>
          <w:w w:val="99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spacing w:val="1"/>
          <w:w w:val="99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spacing w:val="0"/>
          <w:w w:val="99"/>
          <w:sz w:val="40"/>
          <w:szCs w:val="40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right"/>
        <w:ind w:left="6700" w:right="106" w:hanging="467"/>
        <w:sectPr>
          <w:pgSz w:w="12240" w:h="15840"/>
          <w:pgMar w:top="1120" w:bottom="280" w:left="1720" w:right="700"/>
        </w:sectPr>
      </w:pPr>
      <w:r>
        <w:rPr>
          <w:rFonts w:cs="Times New Roman" w:hAnsi="Times New Roman" w:eastAsia="Times New Roman" w:ascii="Times New Roman"/>
          <w:i/>
          <w:spacing w:val="1"/>
          <w:w w:val="100"/>
          <w:sz w:val="40"/>
          <w:szCs w:val="40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h</w:t>
      </w:r>
      <w:r>
        <w:rPr>
          <w:rFonts w:cs="Times New Roman" w:hAnsi="Times New Roman" w:eastAsia="Times New Roman" w:ascii="Times New Roman"/>
          <w:i/>
          <w:spacing w:val="-11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99"/>
          <w:sz w:val="40"/>
          <w:szCs w:val="40"/>
        </w:rPr>
        <w:t>He</w:t>
      </w:r>
      <w:r>
        <w:rPr>
          <w:rFonts w:cs="Times New Roman" w:hAnsi="Times New Roman" w:eastAsia="Times New Roman" w:ascii="Times New Roman"/>
          <w:i/>
          <w:spacing w:val="1"/>
          <w:w w:val="99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99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99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99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99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99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99"/>
          <w:sz w:val="40"/>
          <w:szCs w:val="40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99"/>
          <w:sz w:val="40"/>
          <w:szCs w:val="40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99"/>
          <w:sz w:val="40"/>
          <w:szCs w:val="40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99"/>
          <w:sz w:val="40"/>
          <w:szCs w:val="40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99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99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40"/>
          <w:szCs w:val="40"/>
        </w:rPr>
        <w:t>Damb</w:t>
      </w:r>
      <w:r>
        <w:rPr>
          <w:rFonts w:cs="Times New Roman" w:hAnsi="Times New Roman" w:eastAsia="Times New Roman" w:ascii="Times New Roman"/>
          <w:i/>
          <w:spacing w:val="1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i/>
          <w:spacing w:val="-13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99"/>
          <w:sz w:val="40"/>
          <w:szCs w:val="40"/>
        </w:rPr>
        <w:t>Kh</w:t>
      </w:r>
      <w:r>
        <w:rPr>
          <w:rFonts w:cs="Times New Roman" w:hAnsi="Times New Roman" w:eastAsia="Times New Roman" w:ascii="Times New Roman"/>
          <w:i/>
          <w:spacing w:val="1"/>
          <w:w w:val="99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99"/>
          <w:sz w:val="40"/>
          <w:szCs w:val="40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99"/>
          <w:sz w:val="40"/>
          <w:szCs w:val="40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99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99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40"/>
          <w:szCs w:val="40"/>
        </w:rPr>
        <w:t>De</w:t>
      </w:r>
      <w:r>
        <w:rPr>
          <w:rFonts w:cs="Times New Roman" w:hAnsi="Times New Roman" w:eastAsia="Times New Roman" w:ascii="Times New Roman"/>
          <w:i/>
          <w:spacing w:val="1"/>
          <w:w w:val="100"/>
          <w:sz w:val="40"/>
          <w:szCs w:val="40"/>
        </w:rPr>
        <w:t>v</w:t>
      </w:r>
      <w:r>
        <w:rPr>
          <w:rFonts w:cs="Times New Roman" w:hAnsi="Times New Roman" w:eastAsia="Times New Roman" w:ascii="Times New Roman"/>
          <w:i/>
          <w:spacing w:val="1"/>
          <w:w w:val="100"/>
          <w:sz w:val="40"/>
          <w:szCs w:val="40"/>
        </w:rPr>
        <w:t>k</w:t>
      </w:r>
      <w:r>
        <w:rPr>
          <w:rFonts w:cs="Times New Roman" w:hAnsi="Times New Roman" w:eastAsia="Times New Roman" w:ascii="Times New Roman"/>
          <w:i/>
          <w:spacing w:val="1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40"/>
          <w:szCs w:val="40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i/>
          <w:spacing w:val="-17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99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99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99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99"/>
          <w:sz w:val="40"/>
          <w:szCs w:val="40"/>
        </w:rPr>
        <w:t>o</w:t>
      </w:r>
      <w:r>
        <w:rPr>
          <w:rFonts w:cs="Times New Roman" w:hAnsi="Times New Roman" w:eastAsia="Times New Roman" w:ascii="Times New Roman"/>
          <w:i/>
          <w:spacing w:val="1"/>
          <w:w w:val="99"/>
          <w:sz w:val="40"/>
          <w:szCs w:val="40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99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99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99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40"/>
          <w:szCs w:val="40"/>
        </w:rPr>
        <w:t>Sam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ir</w:t>
      </w:r>
      <w:r>
        <w:rPr>
          <w:rFonts w:cs="Times New Roman" w:hAnsi="Times New Roman" w:eastAsia="Times New Roman" w:ascii="Times New Roman"/>
          <w:i/>
          <w:spacing w:val="-1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99"/>
          <w:sz w:val="40"/>
          <w:szCs w:val="40"/>
        </w:rPr>
        <w:t>Shres</w:t>
      </w:r>
      <w:r>
        <w:rPr>
          <w:rFonts w:cs="Times New Roman" w:hAnsi="Times New Roman" w:eastAsia="Times New Roman" w:ascii="Times New Roman"/>
          <w:i/>
          <w:spacing w:val="0"/>
          <w:w w:val="99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99"/>
          <w:sz w:val="40"/>
          <w:szCs w:val="40"/>
        </w:rPr>
        <w:t>ha</w:t>
      </w:r>
      <w:r>
        <w:rPr>
          <w:rFonts w:cs="Times New Roman" w:hAnsi="Times New Roman" w:eastAsia="Times New Roman" w:ascii="Times New Roman"/>
          <w:i/>
          <w:spacing w:val="1"/>
          <w:w w:val="99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40"/>
          <w:szCs w:val="40"/>
        </w:rPr>
        <w:t>Ta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40"/>
          <w:szCs w:val="40"/>
        </w:rPr>
        <w:t>ne</w:t>
      </w:r>
      <w:r>
        <w:rPr>
          <w:rFonts w:cs="Times New Roman" w:hAnsi="Times New Roman" w:eastAsia="Times New Roman" w:ascii="Times New Roman"/>
          <w:i/>
          <w:spacing w:val="1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m</w:t>
      </w:r>
      <w:r>
        <w:rPr>
          <w:rFonts w:cs="Times New Roman" w:hAnsi="Times New Roman" w:eastAsia="Times New Roman" w:ascii="Times New Roman"/>
          <w:i/>
          <w:spacing w:val="-13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99"/>
          <w:sz w:val="40"/>
          <w:szCs w:val="40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99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99"/>
          <w:sz w:val="40"/>
          <w:szCs w:val="40"/>
        </w:rPr>
        <w:t>vani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15"/>
          <w:szCs w:val="15"/>
        </w:rPr>
        <w:jc w:val="left"/>
        <w:spacing w:before="1" w:lineRule="exact" w:line="140"/>
        <w:sectPr>
          <w:pgNumType w:start="2"/>
          <w:pgMar w:header="759" w:footer="735" w:top="1100" w:bottom="280" w:left="1040" w:right="700"/>
          <w:headerReference w:type="default" r:id="rId5"/>
          <w:footerReference w:type="default" r:id="rId6"/>
          <w:pgSz w:w="12240" w:h="15840"/>
        </w:sectPr>
      </w:pPr>
      <w:r>
        <w:rPr>
          <w:sz w:val="15"/>
          <w:szCs w:val="15"/>
        </w:rPr>
      </w:r>
    </w:p>
    <w:p>
      <w:pPr>
        <w:rPr>
          <w:rFonts w:cs="Calibri" w:hAnsi="Calibri" w:eastAsia="Calibri" w:ascii="Calibri"/>
          <w:sz w:val="24"/>
          <w:szCs w:val="24"/>
        </w:rPr>
        <w:jc w:val="right"/>
        <w:spacing w:before="18"/>
      </w:pPr>
      <w:r>
        <w:rPr>
          <w:rFonts w:cs="Calibri" w:hAnsi="Calibri" w:eastAsia="Calibri" w:ascii="Calibri"/>
          <w:b/>
          <w:i/>
          <w:w w:val="25"/>
          <w:sz w:val="24"/>
          <w:szCs w:val="24"/>
        </w:rPr>
        <w:t>   </w:t>
      </w:r>
      <w:r>
        <w:rPr>
          <w:rFonts w:cs="Calibri" w:hAnsi="Calibri" w:eastAsia="Calibri" w:ascii="Calibri"/>
          <w:b/>
          <w:i/>
          <w:spacing w:val="0"/>
          <w:w w:val="25"/>
          <w:sz w:val="24"/>
          <w:szCs w:val="24"/>
        </w:rPr>
        <w:t> 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4"/>
          <w:szCs w:val="24"/>
        </w:rPr>
        <w:jc w:val="right"/>
        <w:spacing w:lineRule="exact" w:line="280"/>
      </w:pPr>
      <w:r>
        <w:rPr>
          <w:rFonts w:cs="Calibri" w:hAnsi="Calibri" w:eastAsia="Calibri" w:ascii="Calibri"/>
          <w:b/>
          <w:i/>
          <w:w w:val="25"/>
          <w:sz w:val="24"/>
          <w:szCs w:val="24"/>
        </w:rPr>
        <w:t>   </w:t>
      </w:r>
      <w:r>
        <w:rPr>
          <w:rFonts w:cs="Calibri" w:hAnsi="Calibri" w:eastAsia="Calibri" w:ascii="Calibri"/>
          <w:b/>
          <w:i/>
          <w:spacing w:val="0"/>
          <w:w w:val="25"/>
          <w:sz w:val="24"/>
          <w:szCs w:val="24"/>
        </w:rPr>
        <w:t> 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br w:type="column"/>
      </w: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left"/>
        <w:sectPr>
          <w:type w:val="continuous"/>
          <w:pgSz w:w="12240" w:h="15840"/>
          <w:pgMar w:top="1120" w:bottom="280" w:left="1040" w:right="700"/>
          <w:cols w:num="2" w:equalWidth="off">
            <w:col w:w="170" w:space="3672"/>
            <w:col w:w="6658"/>
          </w:cols>
        </w:sectPr>
      </w:pP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Tab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le</w:t>
      </w:r>
      <w:r>
        <w:rPr>
          <w:rFonts w:cs="Times New Roman" w:hAnsi="Times New Roman" w:eastAsia="Times New Roman" w:ascii="Times New Roman"/>
          <w:b/>
          <w:spacing w:val="-1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f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Cont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ent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Document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Revision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History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-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-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Tables</w:t>
      </w:r>
      <w:r>
        <w:rPr>
          <w:rFonts w:cs="Times New Roman" w:hAnsi="Times New Roman" w:eastAsia="Times New Roman" w:ascii="Times New Roman"/>
          <w:spacing w:val="-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-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0"/>
        <w:ind w:left="33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33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 </w:t>
      </w:r>
      <w:r>
        <w:rPr>
          <w:rFonts w:cs="Times New Roman" w:hAnsi="Times New Roman" w:eastAsia="Times New Roman" w:ascii="Times New Roman"/>
          <w:spacing w:val="3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w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27"/>
        <w:ind w:left="33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 </w:t>
      </w:r>
      <w:r>
        <w:rPr>
          <w:rFonts w:cs="Times New Roman" w:hAnsi="Times New Roman" w:eastAsia="Times New Roman" w:ascii="Times New Roman"/>
          <w:spacing w:val="3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33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 </w:t>
      </w:r>
      <w:r>
        <w:rPr>
          <w:rFonts w:cs="Times New Roman" w:hAnsi="Times New Roman" w:eastAsia="Times New Roman" w:ascii="Times New Roman"/>
          <w:spacing w:val="3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Sc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3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33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 </w:t>
      </w:r>
      <w:r>
        <w:rPr>
          <w:rFonts w:cs="Times New Roman" w:hAnsi="Times New Roman" w:eastAsia="Times New Roman" w:ascii="Times New Roman"/>
          <w:spacing w:val="3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10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33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12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33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 </w:t>
      </w:r>
      <w:r>
        <w:rPr>
          <w:rFonts w:cs="Times New Roman" w:hAnsi="Times New Roman" w:eastAsia="Times New Roman" w:ascii="Times New Roman"/>
          <w:spacing w:val="3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Sy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Sp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12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qu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12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kag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2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qu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14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qu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15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27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2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va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qu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15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nanc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Suppo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qu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16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he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qu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17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33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 </w:t>
      </w:r>
      <w:r>
        <w:rPr>
          <w:rFonts w:cs="Times New Roman" w:hAnsi="Times New Roman" w:eastAsia="Times New Roman" w:ascii="Times New Roman"/>
          <w:spacing w:val="3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17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-1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18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w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19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ye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-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22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pp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ye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-1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22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2"/>
          <w:w w:val="103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ye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-3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22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27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ye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-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22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33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 </w:t>
      </w:r>
      <w:r>
        <w:rPr>
          <w:rFonts w:cs="Times New Roman" w:hAnsi="Times New Roman" w:eastAsia="Times New Roman" w:ascii="Times New Roman"/>
          <w:spacing w:val="3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23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il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24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oduc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-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4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25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qu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3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27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33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30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30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nd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32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27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nde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Po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1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33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ou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33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34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nd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3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3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3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35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3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3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4"/>
          <w:w w:val="102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37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8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38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9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38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3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3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4"/>
          <w:w w:val="102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39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27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1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nde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1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40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ne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40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nd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ba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3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3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4"/>
          <w:w w:val="102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41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ba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41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  <w:sectPr>
          <w:type w:val="continuous"/>
          <w:pgSz w:w="12240" w:h="15840"/>
          <w:pgMar w:top="1120" w:bottom="280" w:left="1040" w:right="70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41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ye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1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ponen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42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1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43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ye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1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ponen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45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1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46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47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3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0"/>
          <w:w w:val="103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47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49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Sy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49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27"/>
        <w:ind w:left="33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52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33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Fe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53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3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53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6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1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54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1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54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54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54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55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27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55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8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1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5"/>
          <w:w w:val="102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55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9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1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56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spacing w:val="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56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56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Lo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"/>
          <w:w w:val="103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4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56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Lo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57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spacing w:val="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57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27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-2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57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spacing w:val="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57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58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3"/>
          <w:w w:val="103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11"/>
          <w:w w:val="102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58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58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59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-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59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1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59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27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59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60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Su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60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60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60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3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3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3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3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1"/>
          <w:w w:val="103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3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1"/>
          <w:w w:val="103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3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2"/>
          <w:w w:val="102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61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61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61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33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Fe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62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27"/>
        <w:ind w:left="33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1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-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65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2"/>
          <w:w w:val="103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0"/>
          <w:w w:val="103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65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66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-1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66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66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55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Sy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Ph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-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67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33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68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335"/>
        <w:sectPr>
          <w:pgMar w:header="759" w:footer="735" w:top="1100" w:bottom="280" w:left="1040" w:right="700"/>
          <w:pgSz w:w="12240" w:h="1584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74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ind w:left="33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10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5"/>
          <w:w w:val="102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76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2"/>
        <w:ind w:left="335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11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.........................................................................................................................................................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78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115"/>
        <w:sectPr>
          <w:pgMar w:header="759" w:footer="735" w:top="1100" w:bottom="280" w:left="1040" w:right="700"/>
          <w:pgSz w:w="12240" w:h="15840"/>
        </w:sectPr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cs="Calibri" w:hAnsi="Calibri" w:eastAsia="Calibri" w:ascii="Calibri"/>
          <w:spacing w:val="8"/>
          <w:w w:val="25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spacing w:before="28"/>
        <w:ind w:left="115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spacing w:lineRule="exact" w:line="240"/>
        <w:ind w:left="115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left"/>
        <w:spacing w:before="7" w:lineRule="exact" w:line="440"/>
        <w:ind w:left="2898"/>
      </w:pP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40"/>
          <w:szCs w:val="40"/>
        </w:rPr>
        <w:t>Do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40"/>
          <w:szCs w:val="40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40"/>
          <w:szCs w:val="40"/>
        </w:rPr>
        <w:t>ume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-18"/>
          <w:w w:val="100"/>
          <w:position w:val="-1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40"/>
          <w:szCs w:val="40"/>
        </w:rPr>
        <w:t>Re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40"/>
          <w:szCs w:val="40"/>
        </w:rPr>
        <w:t>v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40"/>
          <w:szCs w:val="4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b/>
          <w:spacing w:val="-15"/>
          <w:w w:val="100"/>
          <w:position w:val="-1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40"/>
          <w:szCs w:val="40"/>
        </w:rPr>
        <w:t>Hi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40"/>
          <w:szCs w:val="40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40"/>
          <w:szCs w:val="4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40"/>
          <w:szCs w:val="40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46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81" w:hRule="exact"/>
        </w:trPr>
        <w:tc>
          <w:tcPr>
            <w:tcW w:w="10085" w:type="dxa"/>
            <w:gridSpan w:val="4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sz w:val="24"/>
                <w:szCs w:val="24"/>
              </w:rPr>
              <w:t>Revision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sz w:val="24"/>
                <w:szCs w:val="24"/>
              </w:rPr>
              <w:t>Number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sz w:val="24"/>
                <w:szCs w:val="24"/>
              </w:rPr>
              <w:t>      </w:t>
            </w:r>
            <w:r>
              <w:rPr>
                <w:rFonts w:cs="Times New Roman" w:hAnsi="Times New Roman" w:eastAsia="Times New Roman" w:ascii="Times New Roman"/>
                <w:color w:val="FEFFFE"/>
                <w:spacing w:val="5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sz w:val="24"/>
                <w:szCs w:val="24"/>
              </w:rPr>
              <w:t>Revision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sz w:val="24"/>
                <w:szCs w:val="24"/>
              </w:rPr>
              <w:t>Date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sz w:val="24"/>
                <w:szCs w:val="24"/>
              </w:rPr>
              <w:t>    </w:t>
            </w:r>
            <w:r>
              <w:rPr>
                <w:rFonts w:cs="Times New Roman" w:hAnsi="Times New Roman" w:eastAsia="Times New Roman" w:ascii="Times New Roman"/>
                <w:color w:val="FEFFFE"/>
                <w:spacing w:val="4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sz w:val="24"/>
                <w:szCs w:val="24"/>
              </w:rPr>
              <w:t>Description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sz w:val="24"/>
                <w:szCs w:val="24"/>
              </w:rPr>
              <w:t>                     </w:t>
            </w:r>
            <w:r>
              <w:rPr>
                <w:rFonts w:cs="Times New Roman" w:hAnsi="Times New Roman" w:eastAsia="Times New Roman" w:ascii="Times New Roman"/>
                <w:color w:val="FEFFFE"/>
                <w:spacing w:val="4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sz w:val="24"/>
                <w:szCs w:val="24"/>
              </w:rPr>
              <w:t>Rationale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581" w:hRule="exact"/>
        </w:trPr>
        <w:tc>
          <w:tcPr>
            <w:tcW w:w="2179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0.1</w:t>
            </w:r>
          </w:p>
        </w:tc>
        <w:tc>
          <w:tcPr>
            <w:tcW w:w="1714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03/31/2015</w:t>
            </w:r>
          </w:p>
        </w:tc>
        <w:tc>
          <w:tcPr>
            <w:tcW w:w="2482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Official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First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Draft</w:t>
            </w:r>
          </w:p>
        </w:tc>
        <w:tc>
          <w:tcPr>
            <w:tcW w:w="3710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First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draft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complete</w:t>
            </w:r>
          </w:p>
        </w:tc>
      </w:tr>
      <w:tr>
        <w:trPr>
          <w:trHeight w:val="850" w:hRule="exact"/>
        </w:trPr>
        <w:tc>
          <w:tcPr>
            <w:tcW w:w="217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1.0</w:t>
            </w:r>
          </w:p>
        </w:tc>
        <w:tc>
          <w:tcPr>
            <w:tcW w:w="171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04/02/2015</w:t>
            </w:r>
          </w:p>
        </w:tc>
        <w:tc>
          <w:tcPr>
            <w:tcW w:w="248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Review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Ready</w:t>
            </w:r>
          </w:p>
        </w:tc>
        <w:tc>
          <w:tcPr>
            <w:tcW w:w="371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33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Validated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consistency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formatting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document;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Draft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ready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review</w:t>
            </w:r>
          </w:p>
        </w:tc>
      </w:tr>
      <w:tr>
        <w:trPr>
          <w:trHeight w:val="826" w:hRule="exact"/>
        </w:trPr>
        <w:tc>
          <w:tcPr>
            <w:tcW w:w="217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1.1</w:t>
            </w:r>
          </w:p>
        </w:tc>
        <w:tc>
          <w:tcPr>
            <w:tcW w:w="171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04/07/2015</w:t>
            </w:r>
          </w:p>
        </w:tc>
        <w:tc>
          <w:tcPr>
            <w:tcW w:w="248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Review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Changes</w:t>
            </w:r>
          </w:p>
        </w:tc>
        <w:tc>
          <w:tcPr>
            <w:tcW w:w="371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corrections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based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feedback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team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Ground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Control.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</w:tr>
      <w:tr>
        <w:trPr>
          <w:trHeight w:val="844" w:hRule="exact"/>
        </w:trPr>
        <w:tc>
          <w:tcPr>
            <w:tcW w:w="217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2.0</w:t>
            </w:r>
          </w:p>
        </w:tc>
        <w:tc>
          <w:tcPr>
            <w:tcW w:w="171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04/09/2015</w:t>
            </w:r>
          </w:p>
        </w:tc>
        <w:tc>
          <w:tcPr>
            <w:tcW w:w="248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Baseline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Version</w:t>
            </w:r>
          </w:p>
        </w:tc>
        <w:tc>
          <w:tcPr>
            <w:tcW w:w="371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51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Added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cases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fixed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formatting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document</w:t>
            </w:r>
          </w:p>
        </w:tc>
      </w:tr>
    </w:tbl>
    <w:p>
      <w:pPr>
        <w:rPr>
          <w:rFonts w:cs="Calibri" w:hAnsi="Calibri" w:eastAsia="Calibri" w:ascii="Calibri"/>
          <w:sz w:val="21"/>
          <w:szCs w:val="21"/>
        </w:rPr>
        <w:jc w:val="left"/>
        <w:spacing w:before="5"/>
        <w:ind w:left="115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lineRule="exact" w:line="180"/>
      </w:pPr>
      <w:r>
        <w:rPr>
          <w:sz w:val="19"/>
          <w:szCs w:val="19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115"/>
      </w:pPr>
      <w:r>
        <w:rPr>
          <w:rFonts w:cs="Calibri" w:hAnsi="Calibri" w:eastAsia="Calibri" w:ascii="Calibri"/>
          <w:b/>
          <w:color w:val="5B9AD4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b/>
          <w:color w:val="5B9AD4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color w:val="000000"/>
          <w:spacing w:val="0"/>
          <w:w w:val="100"/>
          <w:sz w:val="21"/>
          <w:szCs w:val="21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spacing w:lineRule="exact" w:line="240"/>
        <w:ind w:left="115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6"/>
          <w:szCs w:val="16"/>
        </w:rPr>
        <w:jc w:val="left"/>
        <w:spacing w:before="6" w:lineRule="exact" w:line="160"/>
        <w:sectPr>
          <w:pgMar w:header="759" w:footer="735" w:top="1100" w:bottom="280" w:left="1040" w:right="540"/>
          <w:pgSz w:w="12240" w:h="15840"/>
        </w:sectPr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19"/>
          <w:szCs w:val="19"/>
        </w:rPr>
        <w:jc w:val="right"/>
        <w:spacing w:before="32"/>
      </w:pPr>
      <w:r>
        <w:rPr>
          <w:rFonts w:cs="Calibri" w:hAnsi="Calibri" w:eastAsia="Calibri" w:ascii="Calibri"/>
          <w:b/>
          <w:w w:val="25"/>
          <w:sz w:val="19"/>
          <w:szCs w:val="19"/>
        </w:rPr>
        <w:t>   </w:t>
      </w:r>
      <w:r>
        <w:rPr>
          <w:rFonts w:cs="Calibri" w:hAnsi="Calibri" w:eastAsia="Calibri" w:ascii="Calibri"/>
          <w:b/>
          <w:spacing w:val="0"/>
          <w:w w:val="25"/>
          <w:sz w:val="19"/>
          <w:szCs w:val="19"/>
        </w:rPr>
        <w:t> </w:t>
      </w:r>
      <w:r>
        <w:rPr>
          <w:rFonts w:cs="Calibri" w:hAnsi="Calibri" w:eastAsia="Calibri" w:ascii="Calibri"/>
          <w:spacing w:val="0"/>
          <w:w w:val="100"/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Calibri Light" w:hAnsi="Calibri Light" w:eastAsia="Calibri Light" w:ascii="Calibri Light"/>
          <w:sz w:val="28"/>
          <w:szCs w:val="28"/>
        </w:rPr>
        <w:jc w:val="left"/>
        <w:sectPr>
          <w:type w:val="continuous"/>
          <w:pgSz w:w="12240" w:h="15840"/>
          <w:pgMar w:top="1120" w:bottom="280" w:left="1040" w:right="540"/>
          <w:cols w:num="2" w:equalWidth="off">
            <w:col w:w="160" w:space="5094"/>
            <w:col w:w="5406"/>
          </w:cols>
        </w:sectPr>
      </w:pPr>
      <w:r>
        <w:rPr>
          <w:rFonts w:cs="Calibri Light" w:hAnsi="Calibri Light" w:eastAsia="Calibri Light" w:ascii="Calibri Light"/>
          <w:color w:val="C45811"/>
          <w:w w:val="49"/>
          <w:sz w:val="28"/>
          <w:szCs w:val="28"/>
        </w:rPr>
        <w:t> </w:t>
      </w:r>
      <w:r>
        <w:rPr>
          <w:rFonts w:cs="Calibri Light" w:hAnsi="Calibri Light" w:eastAsia="Calibri Light" w:ascii="Calibri Light"/>
          <w:color w:val="C45811"/>
          <w:spacing w:val="0"/>
          <w:w w:val="49"/>
          <w:sz w:val="28"/>
          <w:szCs w:val="28"/>
        </w:rPr>
        <w:t> </w:t>
      </w:r>
      <w:r>
        <w:rPr>
          <w:rFonts w:cs="Calibri Light" w:hAnsi="Calibri Light" w:eastAsia="Calibri Light" w:ascii="Calibri Light"/>
          <w:color w:val="C45811"/>
          <w:spacing w:val="0"/>
          <w:w w:val="49"/>
          <w:sz w:val="28"/>
          <w:szCs w:val="28"/>
        </w:rPr>
        <w:t>                                                                                          </w:t>
      </w:r>
      <w:r>
        <w:rPr>
          <w:rFonts w:cs="Calibri Light" w:hAnsi="Calibri Light" w:eastAsia="Calibri Light" w:ascii="Calibri Light"/>
          <w:color w:val="C45811"/>
          <w:spacing w:val="26"/>
          <w:w w:val="49"/>
          <w:sz w:val="28"/>
          <w:szCs w:val="28"/>
        </w:rPr>
        <w:t> </w:t>
      </w:r>
      <w:r>
        <w:rPr>
          <w:rFonts w:cs="Calibri Light" w:hAnsi="Calibri Light" w:eastAsia="Calibri Light" w:ascii="Calibri Light"/>
          <w:color w:val="C45811"/>
          <w:spacing w:val="0"/>
          <w:w w:val="49"/>
          <w:sz w:val="28"/>
          <w:szCs w:val="28"/>
        </w:rPr>
        <w:t> </w:t>
      </w:r>
      <w:r>
        <w:rPr>
          <w:rFonts w:cs="Calibri Light" w:hAnsi="Calibri Light" w:eastAsia="Calibri Light" w:ascii="Calibri Light"/>
          <w:color w:val="000000"/>
          <w:spacing w:val="0"/>
          <w:w w:val="100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7" w:lineRule="exact" w:line="180"/>
        <w:sectPr>
          <w:pgMar w:header="759" w:footer="735" w:top="1100" w:bottom="280" w:left="1000" w:right="700"/>
          <w:pgSz w:w="12240" w:h="15840"/>
        </w:sectPr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  <w:spacing w:lineRule="exact" w:line="240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rFonts w:cs="Calibri Light" w:hAnsi="Calibri Light" w:eastAsia="Calibri Light" w:ascii="Calibri Light"/>
          <w:sz w:val="31"/>
          <w:szCs w:val="31"/>
        </w:rPr>
        <w:jc w:val="center"/>
        <w:spacing w:before="2"/>
        <w:ind w:left="1201" w:right="5131"/>
      </w:pPr>
      <w:r>
        <w:br w:type="column"/>
      </w:r>
      <w:r>
        <w:rPr>
          <w:rFonts w:cs="Calibri Light" w:hAnsi="Calibri Light" w:eastAsia="Calibri Light" w:ascii="Calibri Light"/>
          <w:color w:val="2D74B4"/>
          <w:w w:val="51"/>
          <w:sz w:val="31"/>
          <w:szCs w:val="31"/>
        </w:rPr>
        <w:t> </w:t>
      </w:r>
      <w:r>
        <w:rPr>
          <w:rFonts w:cs="Calibri Light" w:hAnsi="Calibri Light" w:eastAsia="Calibri Light" w:ascii="Calibri Light"/>
          <w:color w:val="2D74B4"/>
          <w:spacing w:val="0"/>
          <w:w w:val="51"/>
          <w:sz w:val="31"/>
          <w:szCs w:val="31"/>
        </w:rPr>
        <w:t> </w:t>
      </w:r>
      <w:r>
        <w:rPr>
          <w:rFonts w:cs="Calibri Light" w:hAnsi="Calibri Light" w:eastAsia="Calibri Light" w:ascii="Calibri Light"/>
          <w:color w:val="000000"/>
          <w:spacing w:val="0"/>
          <w:w w:val="100"/>
          <w:sz w:val="31"/>
          <w:szCs w:val="31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center"/>
        <w:spacing w:lineRule="exact" w:line="440"/>
        <w:ind w:left="-50" w:right="3953"/>
        <w:sectPr>
          <w:type w:val="continuous"/>
          <w:pgSz w:w="12240" w:h="15840"/>
          <w:pgMar w:top="1120" w:bottom="280" w:left="1000" w:right="700"/>
          <w:cols w:num="2" w:equalWidth="off">
            <w:col w:w="204" w:space="3845"/>
            <w:col w:w="6491"/>
          </w:cols>
        </w:sectPr>
      </w:pP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-7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f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99"/>
          <w:sz w:val="40"/>
          <w:szCs w:val="40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99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99"/>
          <w:sz w:val="40"/>
          <w:szCs w:val="40"/>
        </w:rPr>
        <w:t>gur</w:t>
      </w:r>
      <w:r>
        <w:rPr>
          <w:rFonts w:cs="Times New Roman" w:hAnsi="Times New Roman" w:eastAsia="Times New Roman" w:ascii="Times New Roman"/>
          <w:b/>
          <w:spacing w:val="1"/>
          <w:w w:val="99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99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55"/>
      </w:pPr>
      <w:r>
        <w:rPr>
          <w:rFonts w:cs="Times New Roman" w:hAnsi="Times New Roman" w:eastAsia="Times New Roman" w:ascii="Times New Roman"/>
          <w:b/>
          <w:sz w:val="24"/>
          <w:szCs w:val="24"/>
        </w:rPr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  <w:u w:val="single" w:color="000000"/>
        </w:rPr>
        <w:t>F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7"/>
          <w:w w:val="100"/>
          <w:sz w:val="18"/>
          <w:szCs w:val="18"/>
          <w:u w:val="single" w:color="000000"/>
        </w:rPr>
        <w:t>I</w:t>
      </w:r>
      <w:r>
        <w:rPr>
          <w:rFonts w:cs="Times New Roman" w:hAnsi="Times New Roman" w:eastAsia="Times New Roman" w:ascii="Times New Roman"/>
          <w:b/>
          <w:spacing w:val="8"/>
          <w:w w:val="100"/>
          <w:sz w:val="18"/>
          <w:szCs w:val="18"/>
          <w:u w:val="single" w:color="000000"/>
        </w:rPr>
        <w:t>G</w:t>
      </w:r>
      <w:r>
        <w:rPr>
          <w:rFonts w:cs="Times New Roman" w:hAnsi="Times New Roman" w:eastAsia="Times New Roman" w:ascii="Times New Roman"/>
          <w:b/>
          <w:spacing w:val="8"/>
          <w:w w:val="100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8"/>
          <w:w w:val="100"/>
          <w:sz w:val="18"/>
          <w:szCs w:val="18"/>
          <w:u w:val="single" w:color="000000"/>
        </w:rPr>
        <w:t>U</w:t>
      </w:r>
      <w:r>
        <w:rPr>
          <w:rFonts w:cs="Times New Roman" w:hAnsi="Times New Roman" w:eastAsia="Times New Roman" w:ascii="Times New Roman"/>
          <w:b/>
          <w:spacing w:val="8"/>
          <w:w w:val="100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8"/>
          <w:w w:val="100"/>
          <w:sz w:val="18"/>
          <w:szCs w:val="18"/>
          <w:u w:val="single" w:color="000000"/>
        </w:rPr>
        <w:t>R</w:t>
      </w:r>
      <w:r>
        <w:rPr>
          <w:rFonts w:cs="Times New Roman" w:hAnsi="Times New Roman" w:eastAsia="Times New Roman" w:ascii="Times New Roman"/>
          <w:b/>
          <w:spacing w:val="8"/>
          <w:w w:val="100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18"/>
          <w:szCs w:val="18"/>
          <w:u w:val="single" w:color="000000"/>
        </w:rPr>
        <w:t>E</w:t>
      </w:r>
      <w:r>
        <w:rPr>
          <w:rFonts w:cs="Times New Roman" w:hAnsi="Times New Roman" w:eastAsia="Times New Roman" w:ascii="Times New Roman"/>
          <w:b/>
          <w:spacing w:val="39"/>
          <w:w w:val="100"/>
          <w:sz w:val="18"/>
          <w:szCs w:val="18"/>
          <w:u w:val="single" w:color="00000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single" w:color="000000"/>
        </w:rPr>
        <w:t>#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single" w:color="000000"/>
        </w:rPr>
        <w:t>                           </w:t>
      </w:r>
      <w:r>
        <w:rPr>
          <w:rFonts w:cs="Times New Roman" w:hAnsi="Times New Roman" w:eastAsia="Times New Roman" w:ascii="Times New Roman"/>
          <w:b/>
          <w:spacing w:val="41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  <w:u w:val="single" w:color="000000"/>
        </w:rPr>
        <w:t>T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7"/>
          <w:w w:val="100"/>
          <w:sz w:val="18"/>
          <w:szCs w:val="18"/>
          <w:u w:val="single" w:color="000000"/>
        </w:rPr>
        <w:t>I</w:t>
      </w:r>
      <w:r>
        <w:rPr>
          <w:rFonts w:cs="Times New Roman" w:hAnsi="Times New Roman" w:eastAsia="Times New Roman" w:ascii="Times New Roman"/>
          <w:b/>
          <w:spacing w:val="8"/>
          <w:w w:val="100"/>
          <w:sz w:val="18"/>
          <w:szCs w:val="18"/>
          <w:u w:val="single" w:color="000000"/>
        </w:rPr>
        <w:t>T</w:t>
      </w:r>
      <w:r>
        <w:rPr>
          <w:rFonts w:cs="Times New Roman" w:hAnsi="Times New Roman" w:eastAsia="Times New Roman" w:ascii="Times New Roman"/>
          <w:b/>
          <w:spacing w:val="8"/>
          <w:w w:val="100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8"/>
          <w:w w:val="100"/>
          <w:sz w:val="18"/>
          <w:szCs w:val="18"/>
          <w:u w:val="single" w:color="000000"/>
        </w:rPr>
        <w:t>L</w:t>
      </w:r>
      <w:r>
        <w:rPr>
          <w:rFonts w:cs="Times New Roman" w:hAnsi="Times New Roman" w:eastAsia="Times New Roman" w:ascii="Times New Roman"/>
          <w:b/>
          <w:spacing w:val="8"/>
          <w:w w:val="100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18"/>
          <w:szCs w:val="18"/>
          <w:u w:val="single" w:color="00000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18"/>
          <w:szCs w:val="18"/>
          <w:u w:val="single" w:color="000000"/>
        </w:rPr>
        <w:t>                               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b/>
          <w:spacing w:val="14"/>
          <w:w w:val="100"/>
          <w:sz w:val="18"/>
          <w:szCs w:val="18"/>
          <w:u w:val="single" w:color="000000"/>
        </w:rPr>
        <w:t> 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  <w:u w:val="single" w:color="000000"/>
        </w:rPr>
        <w:t>P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8"/>
          <w:w w:val="100"/>
          <w:sz w:val="18"/>
          <w:szCs w:val="18"/>
          <w:u w:val="single" w:color="000000"/>
        </w:rPr>
        <w:t>AG</w:t>
      </w:r>
      <w:r>
        <w:rPr>
          <w:rFonts w:cs="Times New Roman" w:hAnsi="Times New Roman" w:eastAsia="Times New Roman" w:ascii="Times New Roman"/>
          <w:b/>
          <w:spacing w:val="8"/>
          <w:w w:val="100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18"/>
          <w:szCs w:val="18"/>
          <w:u w:val="single" w:color="000000"/>
        </w:rPr>
        <w:t>E</w:t>
      </w:r>
      <w:r>
        <w:rPr>
          <w:rFonts w:cs="Times New Roman" w:hAnsi="Times New Roman" w:eastAsia="Times New Roman" w:ascii="Times New Roman"/>
          <w:b/>
          <w:spacing w:val="31"/>
          <w:w w:val="100"/>
          <w:sz w:val="18"/>
          <w:szCs w:val="18"/>
          <w:u w:val="single" w:color="00000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single" w:color="000000"/>
        </w:rPr>
        <w:t>#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155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tbl>
      <w:tblPr>
        <w:tblW w:w="0" w:type="auto"/>
        <w:tblLook w:val="01E0"/>
        <w:jc w:val="left"/>
        <w:tblInd w:w="11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48" w:hRule="exact"/>
        </w:trPr>
        <w:tc>
          <w:tcPr>
            <w:tcW w:w="15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1.1</w:t>
            </w:r>
          </w:p>
        </w:tc>
        <w:tc>
          <w:tcPr>
            <w:tcW w:w="63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9"/>
              <w:ind w:left="12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Level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Diagram</w:t>
            </w:r>
          </w:p>
        </w:tc>
        <w:tc>
          <w:tcPr>
            <w:tcW w:w="16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69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</w:t>
            </w:r>
          </w:p>
        </w:tc>
      </w:tr>
      <w:tr>
        <w:trPr>
          <w:trHeight w:val="458" w:hRule="exact"/>
        </w:trPr>
        <w:tc>
          <w:tcPr>
            <w:tcW w:w="15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2.2</w:t>
            </w:r>
          </w:p>
        </w:tc>
        <w:tc>
          <w:tcPr>
            <w:tcW w:w="63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2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Architectural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Diagram</w:t>
            </w:r>
          </w:p>
        </w:tc>
        <w:tc>
          <w:tcPr>
            <w:tcW w:w="16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77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18</w:t>
            </w:r>
          </w:p>
        </w:tc>
      </w:tr>
      <w:tr>
        <w:trPr>
          <w:trHeight w:val="458" w:hRule="exact"/>
        </w:trPr>
        <w:tc>
          <w:tcPr>
            <w:tcW w:w="15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2.3</w:t>
            </w:r>
          </w:p>
        </w:tc>
        <w:tc>
          <w:tcPr>
            <w:tcW w:w="63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12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Detailed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Design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Architecture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Diagram</w:t>
            </w:r>
          </w:p>
        </w:tc>
        <w:tc>
          <w:tcPr>
            <w:tcW w:w="16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79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24</w:t>
            </w:r>
          </w:p>
        </w:tc>
      </w:tr>
      <w:tr>
        <w:trPr>
          <w:trHeight w:val="448" w:hRule="exact"/>
        </w:trPr>
        <w:tc>
          <w:tcPr>
            <w:tcW w:w="15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</w:t>
            </w:r>
          </w:p>
        </w:tc>
        <w:tc>
          <w:tcPr>
            <w:tcW w:w="63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2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Phases</w:t>
            </w:r>
          </w:p>
        </w:tc>
        <w:tc>
          <w:tcPr>
            <w:tcW w:w="16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77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31</w:t>
            </w:r>
          </w:p>
        </w:tc>
      </w:tr>
    </w:tbl>
    <w:p>
      <w:pPr>
        <w:sectPr>
          <w:type w:val="continuous"/>
          <w:pgSz w:w="12240" w:h="15840"/>
          <w:pgMar w:top="1120" w:bottom="280" w:left="1000" w:right="700"/>
        </w:sectPr>
      </w:pP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" w:lineRule="exact" w:line="220"/>
        <w:sectPr>
          <w:pgMar w:header="759" w:footer="735" w:top="1100" w:bottom="280" w:left="1000" w:right="700"/>
          <w:pgSz w:w="12240" w:h="15840"/>
        </w:sectPr>
      </w:pPr>
      <w:r>
        <w:rPr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  <w:spacing w:lineRule="exact" w:line="240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left"/>
        <w:spacing w:before="7"/>
        <w:sectPr>
          <w:type w:val="continuous"/>
          <w:pgSz w:w="12240" w:h="15840"/>
          <w:pgMar w:top="1120" w:bottom="280" w:left="1000" w:right="700"/>
          <w:cols w:num="2" w:equalWidth="off">
            <w:col w:w="204" w:space="3923"/>
            <w:col w:w="6413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-7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f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Tab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55"/>
      </w:pPr>
      <w:r>
        <w:rPr>
          <w:rFonts w:cs="Times New Roman" w:hAnsi="Times New Roman" w:eastAsia="Times New Roman" w:ascii="Times New Roman"/>
          <w:b/>
          <w:sz w:val="24"/>
          <w:szCs w:val="24"/>
        </w:rPr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  <w:u w:val="single" w:color="000000"/>
        </w:rPr>
        <w:t>F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7"/>
          <w:w w:val="100"/>
          <w:sz w:val="18"/>
          <w:szCs w:val="18"/>
          <w:u w:val="single" w:color="000000"/>
        </w:rPr>
        <w:t>I</w:t>
      </w:r>
      <w:r>
        <w:rPr>
          <w:rFonts w:cs="Times New Roman" w:hAnsi="Times New Roman" w:eastAsia="Times New Roman" w:ascii="Times New Roman"/>
          <w:b/>
          <w:spacing w:val="8"/>
          <w:w w:val="100"/>
          <w:sz w:val="18"/>
          <w:szCs w:val="18"/>
          <w:u w:val="single" w:color="000000"/>
        </w:rPr>
        <w:t>G</w:t>
      </w:r>
      <w:r>
        <w:rPr>
          <w:rFonts w:cs="Times New Roman" w:hAnsi="Times New Roman" w:eastAsia="Times New Roman" w:ascii="Times New Roman"/>
          <w:b/>
          <w:spacing w:val="8"/>
          <w:w w:val="100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8"/>
          <w:w w:val="100"/>
          <w:sz w:val="18"/>
          <w:szCs w:val="18"/>
          <w:u w:val="single" w:color="000000"/>
        </w:rPr>
        <w:t>U</w:t>
      </w:r>
      <w:r>
        <w:rPr>
          <w:rFonts w:cs="Times New Roman" w:hAnsi="Times New Roman" w:eastAsia="Times New Roman" w:ascii="Times New Roman"/>
          <w:b/>
          <w:spacing w:val="8"/>
          <w:w w:val="100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8"/>
          <w:w w:val="100"/>
          <w:sz w:val="18"/>
          <w:szCs w:val="18"/>
          <w:u w:val="single" w:color="000000"/>
        </w:rPr>
        <w:t>R</w:t>
      </w:r>
      <w:r>
        <w:rPr>
          <w:rFonts w:cs="Times New Roman" w:hAnsi="Times New Roman" w:eastAsia="Times New Roman" w:ascii="Times New Roman"/>
          <w:b/>
          <w:spacing w:val="8"/>
          <w:w w:val="100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18"/>
          <w:szCs w:val="18"/>
          <w:u w:val="single" w:color="000000"/>
        </w:rPr>
        <w:t>E</w:t>
      </w:r>
      <w:r>
        <w:rPr>
          <w:rFonts w:cs="Times New Roman" w:hAnsi="Times New Roman" w:eastAsia="Times New Roman" w:ascii="Times New Roman"/>
          <w:b/>
          <w:spacing w:val="39"/>
          <w:w w:val="100"/>
          <w:sz w:val="18"/>
          <w:szCs w:val="18"/>
          <w:u w:val="single" w:color="00000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single" w:color="000000"/>
        </w:rPr>
        <w:t>#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single" w:color="000000"/>
        </w:rPr>
        <w:t>                           </w:t>
      </w:r>
      <w:r>
        <w:rPr>
          <w:rFonts w:cs="Times New Roman" w:hAnsi="Times New Roman" w:eastAsia="Times New Roman" w:ascii="Times New Roman"/>
          <w:b/>
          <w:spacing w:val="41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  <w:u w:val="single" w:color="000000"/>
        </w:rPr>
        <w:t>T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7"/>
          <w:w w:val="100"/>
          <w:sz w:val="18"/>
          <w:szCs w:val="18"/>
          <w:u w:val="single" w:color="000000"/>
        </w:rPr>
        <w:t>I</w:t>
      </w:r>
      <w:r>
        <w:rPr>
          <w:rFonts w:cs="Times New Roman" w:hAnsi="Times New Roman" w:eastAsia="Times New Roman" w:ascii="Times New Roman"/>
          <w:b/>
          <w:spacing w:val="8"/>
          <w:w w:val="100"/>
          <w:sz w:val="18"/>
          <w:szCs w:val="18"/>
          <w:u w:val="single" w:color="000000"/>
        </w:rPr>
        <w:t>T</w:t>
      </w:r>
      <w:r>
        <w:rPr>
          <w:rFonts w:cs="Times New Roman" w:hAnsi="Times New Roman" w:eastAsia="Times New Roman" w:ascii="Times New Roman"/>
          <w:b/>
          <w:spacing w:val="8"/>
          <w:w w:val="100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8"/>
          <w:w w:val="100"/>
          <w:sz w:val="18"/>
          <w:szCs w:val="18"/>
          <w:u w:val="single" w:color="000000"/>
        </w:rPr>
        <w:t>L</w:t>
      </w:r>
      <w:r>
        <w:rPr>
          <w:rFonts w:cs="Times New Roman" w:hAnsi="Times New Roman" w:eastAsia="Times New Roman" w:ascii="Times New Roman"/>
          <w:b/>
          <w:spacing w:val="8"/>
          <w:w w:val="100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18"/>
          <w:szCs w:val="18"/>
          <w:u w:val="single" w:color="00000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18"/>
          <w:szCs w:val="18"/>
          <w:u w:val="single" w:color="000000"/>
        </w:rPr>
        <w:t>                               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b/>
          <w:spacing w:val="14"/>
          <w:w w:val="100"/>
          <w:sz w:val="18"/>
          <w:szCs w:val="18"/>
          <w:u w:val="single" w:color="000000"/>
        </w:rPr>
        <w:t> 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  <w:u w:val="single" w:color="000000"/>
        </w:rPr>
        <w:t>P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8"/>
          <w:w w:val="100"/>
          <w:sz w:val="18"/>
          <w:szCs w:val="18"/>
          <w:u w:val="single" w:color="000000"/>
        </w:rPr>
        <w:t>AG</w:t>
      </w:r>
      <w:r>
        <w:rPr>
          <w:rFonts w:cs="Times New Roman" w:hAnsi="Times New Roman" w:eastAsia="Times New Roman" w:ascii="Times New Roman"/>
          <w:b/>
          <w:spacing w:val="8"/>
          <w:w w:val="100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18"/>
          <w:szCs w:val="18"/>
          <w:u w:val="single" w:color="000000"/>
        </w:rPr>
        <w:t>E</w:t>
      </w:r>
      <w:r>
        <w:rPr>
          <w:rFonts w:cs="Times New Roman" w:hAnsi="Times New Roman" w:eastAsia="Times New Roman" w:ascii="Times New Roman"/>
          <w:b/>
          <w:spacing w:val="31"/>
          <w:w w:val="100"/>
          <w:sz w:val="18"/>
          <w:szCs w:val="18"/>
          <w:u w:val="single" w:color="00000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single" w:color="000000"/>
        </w:rPr>
        <w:t>#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1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50" w:hRule="exact"/>
        </w:trPr>
        <w:tc>
          <w:tcPr>
            <w:tcW w:w="1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2.1</w:t>
            </w:r>
          </w:p>
        </w:tc>
        <w:tc>
          <w:tcPr>
            <w:tcW w:w="73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9"/>
              <w:ind w:left="1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Customer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Requirements</w:t>
            </w:r>
          </w:p>
        </w:tc>
        <w:tc>
          <w:tcPr>
            <w:tcW w:w="5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9"/>
              <w:ind w:left="3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12</w:t>
            </w:r>
          </w:p>
        </w:tc>
      </w:tr>
      <w:tr>
        <w:trPr>
          <w:trHeight w:val="458" w:hRule="exact"/>
        </w:trPr>
        <w:tc>
          <w:tcPr>
            <w:tcW w:w="1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2.2</w:t>
            </w:r>
          </w:p>
        </w:tc>
        <w:tc>
          <w:tcPr>
            <w:tcW w:w="73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1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Packaging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Requirements</w:t>
            </w:r>
          </w:p>
        </w:tc>
        <w:tc>
          <w:tcPr>
            <w:tcW w:w="5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3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14</w:t>
            </w:r>
          </w:p>
        </w:tc>
      </w:tr>
      <w:tr>
        <w:trPr>
          <w:trHeight w:val="456" w:hRule="exact"/>
        </w:trPr>
        <w:tc>
          <w:tcPr>
            <w:tcW w:w="1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2.3</w:t>
            </w:r>
          </w:p>
        </w:tc>
        <w:tc>
          <w:tcPr>
            <w:tcW w:w="73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Performance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Requirements</w:t>
            </w:r>
          </w:p>
        </w:tc>
        <w:tc>
          <w:tcPr>
            <w:tcW w:w="5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3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15</w:t>
            </w:r>
          </w:p>
        </w:tc>
      </w:tr>
      <w:tr>
        <w:trPr>
          <w:trHeight w:val="458" w:hRule="exact"/>
        </w:trPr>
        <w:tc>
          <w:tcPr>
            <w:tcW w:w="1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2.4</w:t>
            </w:r>
          </w:p>
        </w:tc>
        <w:tc>
          <w:tcPr>
            <w:tcW w:w="73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Security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Privacy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Requirements</w:t>
            </w:r>
          </w:p>
        </w:tc>
        <w:tc>
          <w:tcPr>
            <w:tcW w:w="5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3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15</w:t>
            </w:r>
          </w:p>
        </w:tc>
      </w:tr>
      <w:tr>
        <w:trPr>
          <w:trHeight w:val="458" w:hRule="exact"/>
        </w:trPr>
        <w:tc>
          <w:tcPr>
            <w:tcW w:w="1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2.5</w:t>
            </w:r>
          </w:p>
        </w:tc>
        <w:tc>
          <w:tcPr>
            <w:tcW w:w="73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1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Maintenance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Support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Requirements</w:t>
            </w:r>
          </w:p>
        </w:tc>
        <w:tc>
          <w:tcPr>
            <w:tcW w:w="5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3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16</w:t>
            </w:r>
          </w:p>
        </w:tc>
      </w:tr>
      <w:tr>
        <w:trPr>
          <w:trHeight w:val="456" w:hRule="exact"/>
        </w:trPr>
        <w:tc>
          <w:tcPr>
            <w:tcW w:w="1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2.6</w:t>
            </w:r>
          </w:p>
        </w:tc>
        <w:tc>
          <w:tcPr>
            <w:tcW w:w="73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Other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Requirements</w:t>
            </w:r>
          </w:p>
        </w:tc>
        <w:tc>
          <w:tcPr>
            <w:tcW w:w="5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3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17</w:t>
            </w:r>
          </w:p>
        </w:tc>
      </w:tr>
      <w:tr>
        <w:trPr>
          <w:trHeight w:val="458" w:hRule="exact"/>
        </w:trPr>
        <w:tc>
          <w:tcPr>
            <w:tcW w:w="1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2.7</w:t>
            </w:r>
          </w:p>
        </w:tc>
        <w:tc>
          <w:tcPr>
            <w:tcW w:w="73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Flow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Definition</w:t>
            </w:r>
          </w:p>
        </w:tc>
        <w:tc>
          <w:tcPr>
            <w:tcW w:w="5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3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19</w:t>
            </w:r>
          </w:p>
        </w:tc>
      </w:tr>
      <w:tr>
        <w:trPr>
          <w:trHeight w:val="458" w:hRule="exact"/>
        </w:trPr>
        <w:tc>
          <w:tcPr>
            <w:tcW w:w="1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2.8</w:t>
            </w:r>
          </w:p>
        </w:tc>
        <w:tc>
          <w:tcPr>
            <w:tcW w:w="73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1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Producer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Consumer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Relationship</w:t>
            </w:r>
          </w:p>
        </w:tc>
        <w:tc>
          <w:tcPr>
            <w:tcW w:w="5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3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25</w:t>
            </w:r>
          </w:p>
        </w:tc>
      </w:tr>
      <w:tr>
        <w:trPr>
          <w:trHeight w:val="458" w:hRule="exact"/>
        </w:trPr>
        <w:tc>
          <w:tcPr>
            <w:tcW w:w="1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2.9</w:t>
            </w:r>
          </w:p>
        </w:tc>
        <w:tc>
          <w:tcPr>
            <w:tcW w:w="73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Presentation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Traceability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Matrix</w:t>
            </w:r>
          </w:p>
        </w:tc>
        <w:tc>
          <w:tcPr>
            <w:tcW w:w="5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3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27</w:t>
            </w:r>
          </w:p>
        </w:tc>
      </w:tr>
      <w:tr>
        <w:trPr>
          <w:trHeight w:val="458" w:hRule="exact"/>
        </w:trPr>
        <w:tc>
          <w:tcPr>
            <w:tcW w:w="1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2.10</w:t>
            </w:r>
          </w:p>
        </w:tc>
        <w:tc>
          <w:tcPr>
            <w:tcW w:w="73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1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Application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Traceability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Matrix</w:t>
            </w:r>
          </w:p>
        </w:tc>
        <w:tc>
          <w:tcPr>
            <w:tcW w:w="5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3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28</w:t>
            </w:r>
          </w:p>
        </w:tc>
      </w:tr>
      <w:tr>
        <w:trPr>
          <w:trHeight w:val="456" w:hRule="exact"/>
        </w:trPr>
        <w:tc>
          <w:tcPr>
            <w:tcW w:w="1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2.11</w:t>
            </w:r>
          </w:p>
        </w:tc>
        <w:tc>
          <w:tcPr>
            <w:tcW w:w="73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Service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Storage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Traceability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Matrix</w:t>
            </w:r>
          </w:p>
        </w:tc>
        <w:tc>
          <w:tcPr>
            <w:tcW w:w="5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3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29</w:t>
            </w:r>
          </w:p>
        </w:tc>
      </w:tr>
      <w:tr>
        <w:trPr>
          <w:trHeight w:val="458" w:hRule="exact"/>
        </w:trPr>
        <w:tc>
          <w:tcPr>
            <w:tcW w:w="1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</w:t>
            </w:r>
          </w:p>
        </w:tc>
        <w:tc>
          <w:tcPr>
            <w:tcW w:w="73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Unit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Tests</w:t>
            </w:r>
          </w:p>
        </w:tc>
        <w:tc>
          <w:tcPr>
            <w:tcW w:w="5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3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32</w:t>
            </w:r>
          </w:p>
        </w:tc>
      </w:tr>
      <w:tr>
        <w:trPr>
          <w:trHeight w:val="458" w:hRule="exact"/>
        </w:trPr>
        <w:tc>
          <w:tcPr>
            <w:tcW w:w="1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3.2</w:t>
            </w:r>
          </w:p>
        </w:tc>
        <w:tc>
          <w:tcPr>
            <w:tcW w:w="73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1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Index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Pointer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Unit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Tests</w:t>
            </w:r>
          </w:p>
        </w:tc>
        <w:tc>
          <w:tcPr>
            <w:tcW w:w="5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3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33</w:t>
            </w:r>
          </w:p>
        </w:tc>
      </w:tr>
      <w:tr>
        <w:trPr>
          <w:trHeight w:val="456" w:hRule="exact"/>
        </w:trPr>
        <w:tc>
          <w:tcPr>
            <w:tcW w:w="1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3.3</w:t>
            </w:r>
          </w:p>
        </w:tc>
        <w:tc>
          <w:tcPr>
            <w:tcW w:w="73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Router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Unit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Tests</w:t>
            </w:r>
          </w:p>
        </w:tc>
        <w:tc>
          <w:tcPr>
            <w:tcW w:w="5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3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33</w:t>
            </w:r>
          </w:p>
        </w:tc>
      </w:tr>
      <w:tr>
        <w:trPr>
          <w:trHeight w:val="458" w:hRule="exact"/>
        </w:trPr>
        <w:tc>
          <w:tcPr>
            <w:tcW w:w="1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3.4</w:t>
            </w:r>
          </w:p>
        </w:tc>
        <w:tc>
          <w:tcPr>
            <w:tcW w:w="73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Unit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Tests</w:t>
            </w:r>
          </w:p>
        </w:tc>
        <w:tc>
          <w:tcPr>
            <w:tcW w:w="5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3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34</w:t>
            </w:r>
          </w:p>
        </w:tc>
      </w:tr>
      <w:tr>
        <w:trPr>
          <w:trHeight w:val="458" w:hRule="exact"/>
        </w:trPr>
        <w:tc>
          <w:tcPr>
            <w:tcW w:w="1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3.5</w:t>
            </w:r>
          </w:p>
        </w:tc>
        <w:tc>
          <w:tcPr>
            <w:tcW w:w="73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1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Unit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Tests</w:t>
            </w:r>
          </w:p>
        </w:tc>
        <w:tc>
          <w:tcPr>
            <w:tcW w:w="5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3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35</w:t>
            </w:r>
          </w:p>
        </w:tc>
      </w:tr>
      <w:tr>
        <w:trPr>
          <w:trHeight w:val="458" w:hRule="exact"/>
        </w:trPr>
        <w:tc>
          <w:tcPr>
            <w:tcW w:w="1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3.6</w:t>
            </w:r>
          </w:p>
        </w:tc>
        <w:tc>
          <w:tcPr>
            <w:tcW w:w="73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Unit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Tests</w:t>
            </w:r>
          </w:p>
        </w:tc>
        <w:tc>
          <w:tcPr>
            <w:tcW w:w="5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3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37</w:t>
            </w:r>
          </w:p>
        </w:tc>
      </w:tr>
      <w:tr>
        <w:trPr>
          <w:trHeight w:val="458" w:hRule="exact"/>
        </w:trPr>
        <w:tc>
          <w:tcPr>
            <w:tcW w:w="1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3.7</w:t>
            </w:r>
          </w:p>
        </w:tc>
        <w:tc>
          <w:tcPr>
            <w:tcW w:w="73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1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Unit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Tests</w:t>
            </w:r>
          </w:p>
        </w:tc>
        <w:tc>
          <w:tcPr>
            <w:tcW w:w="5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3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38</w:t>
            </w:r>
          </w:p>
        </w:tc>
      </w:tr>
      <w:tr>
        <w:trPr>
          <w:trHeight w:val="456" w:hRule="exact"/>
        </w:trPr>
        <w:tc>
          <w:tcPr>
            <w:tcW w:w="1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3.8</w:t>
            </w:r>
          </w:p>
        </w:tc>
        <w:tc>
          <w:tcPr>
            <w:tcW w:w="73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Unit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Tests</w:t>
            </w:r>
          </w:p>
        </w:tc>
        <w:tc>
          <w:tcPr>
            <w:tcW w:w="5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3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38</w:t>
            </w:r>
          </w:p>
        </w:tc>
      </w:tr>
      <w:tr>
        <w:trPr>
          <w:trHeight w:val="458" w:hRule="exact"/>
        </w:trPr>
        <w:tc>
          <w:tcPr>
            <w:tcW w:w="1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3.9</w:t>
            </w:r>
          </w:p>
        </w:tc>
        <w:tc>
          <w:tcPr>
            <w:tcW w:w="73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OAuth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Unit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Tests</w:t>
            </w:r>
          </w:p>
        </w:tc>
        <w:tc>
          <w:tcPr>
            <w:tcW w:w="5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3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39</w:t>
            </w:r>
          </w:p>
        </w:tc>
      </w:tr>
      <w:tr>
        <w:trPr>
          <w:trHeight w:val="458" w:hRule="exact"/>
        </w:trPr>
        <w:tc>
          <w:tcPr>
            <w:tcW w:w="1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3.10</w:t>
            </w:r>
          </w:p>
        </w:tc>
        <w:tc>
          <w:tcPr>
            <w:tcW w:w="73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1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Unit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Tests</w:t>
            </w:r>
          </w:p>
        </w:tc>
        <w:tc>
          <w:tcPr>
            <w:tcW w:w="5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3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40</w:t>
            </w:r>
          </w:p>
        </w:tc>
      </w:tr>
      <w:tr>
        <w:trPr>
          <w:trHeight w:val="458" w:hRule="exact"/>
        </w:trPr>
        <w:tc>
          <w:tcPr>
            <w:tcW w:w="1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3.11</w:t>
            </w:r>
          </w:p>
        </w:tc>
        <w:tc>
          <w:tcPr>
            <w:tcW w:w="73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PDF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Unit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Tests</w:t>
            </w:r>
          </w:p>
        </w:tc>
        <w:tc>
          <w:tcPr>
            <w:tcW w:w="5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3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41</w:t>
            </w:r>
          </w:p>
        </w:tc>
      </w:tr>
      <w:tr>
        <w:trPr>
          <w:trHeight w:val="458" w:hRule="exact"/>
        </w:trPr>
        <w:tc>
          <w:tcPr>
            <w:tcW w:w="1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3.12</w:t>
            </w:r>
          </w:p>
        </w:tc>
        <w:tc>
          <w:tcPr>
            <w:tcW w:w="73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1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Unit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Tests</w:t>
            </w:r>
          </w:p>
        </w:tc>
        <w:tc>
          <w:tcPr>
            <w:tcW w:w="5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3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41</w:t>
            </w:r>
          </w:p>
        </w:tc>
      </w:tr>
      <w:tr>
        <w:trPr>
          <w:trHeight w:val="456" w:hRule="exact"/>
        </w:trPr>
        <w:tc>
          <w:tcPr>
            <w:tcW w:w="1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3.13</w:t>
            </w:r>
          </w:p>
        </w:tc>
        <w:tc>
          <w:tcPr>
            <w:tcW w:w="73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Unit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Tests</w:t>
            </w:r>
          </w:p>
        </w:tc>
        <w:tc>
          <w:tcPr>
            <w:tcW w:w="5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3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42</w:t>
            </w:r>
          </w:p>
        </w:tc>
      </w:tr>
      <w:tr>
        <w:trPr>
          <w:trHeight w:val="448" w:hRule="exact"/>
        </w:trPr>
        <w:tc>
          <w:tcPr>
            <w:tcW w:w="1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3.14</w:t>
            </w:r>
          </w:p>
        </w:tc>
        <w:tc>
          <w:tcPr>
            <w:tcW w:w="73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Presentation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Component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Tests</w:t>
            </w:r>
          </w:p>
        </w:tc>
        <w:tc>
          <w:tcPr>
            <w:tcW w:w="5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3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43</w:t>
            </w:r>
          </w:p>
        </w:tc>
      </w:tr>
    </w:tbl>
    <w:p>
      <w:pPr>
        <w:sectPr>
          <w:type w:val="continuous"/>
          <w:pgSz w:w="12240" w:h="15840"/>
          <w:pgMar w:top="1120" w:bottom="280" w:left="1000" w:right="700"/>
        </w:sectPr>
      </w:pPr>
    </w:p>
    <w:tbl>
      <w:tblPr>
        <w:tblW w:w="0" w:type="auto"/>
        <w:tblLook w:val="01E0"/>
        <w:jc w:val="left"/>
        <w:tblInd w:w="11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50" w:hRule="exact"/>
        </w:trPr>
        <w:tc>
          <w:tcPr>
            <w:tcW w:w="1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3.15</w:t>
            </w:r>
          </w:p>
        </w:tc>
        <w:tc>
          <w:tcPr>
            <w:tcW w:w="63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9"/>
              <w:ind w:left="1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Application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Component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Tests</w:t>
            </w:r>
          </w:p>
        </w:tc>
        <w:tc>
          <w:tcPr>
            <w:tcW w:w="15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69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44</w:t>
            </w:r>
          </w:p>
        </w:tc>
      </w:tr>
      <w:tr>
        <w:trPr>
          <w:trHeight w:val="458" w:hRule="exact"/>
        </w:trPr>
        <w:tc>
          <w:tcPr>
            <w:tcW w:w="1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3.16</w:t>
            </w:r>
          </w:p>
        </w:tc>
        <w:tc>
          <w:tcPr>
            <w:tcW w:w="63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1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Service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Component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Tests</w:t>
            </w:r>
          </w:p>
        </w:tc>
        <w:tc>
          <w:tcPr>
            <w:tcW w:w="15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79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46</w:t>
            </w:r>
          </w:p>
        </w:tc>
      </w:tr>
      <w:tr>
        <w:trPr>
          <w:trHeight w:val="458" w:hRule="exact"/>
        </w:trPr>
        <w:tc>
          <w:tcPr>
            <w:tcW w:w="1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3.17</w:t>
            </w:r>
          </w:p>
        </w:tc>
        <w:tc>
          <w:tcPr>
            <w:tcW w:w="63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Storage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Component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Tests</w:t>
            </w:r>
          </w:p>
        </w:tc>
        <w:tc>
          <w:tcPr>
            <w:tcW w:w="15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77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47</w:t>
            </w:r>
          </w:p>
        </w:tc>
      </w:tr>
      <w:tr>
        <w:trPr>
          <w:trHeight w:val="458" w:hRule="exact"/>
        </w:trPr>
        <w:tc>
          <w:tcPr>
            <w:tcW w:w="1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3.18</w:t>
            </w:r>
          </w:p>
        </w:tc>
        <w:tc>
          <w:tcPr>
            <w:tcW w:w="63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1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Integration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Tests</w:t>
            </w:r>
          </w:p>
        </w:tc>
        <w:tc>
          <w:tcPr>
            <w:tcW w:w="15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79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48</w:t>
            </w:r>
          </w:p>
        </w:tc>
      </w:tr>
      <w:tr>
        <w:trPr>
          <w:trHeight w:val="456" w:hRule="exact"/>
        </w:trPr>
        <w:tc>
          <w:tcPr>
            <w:tcW w:w="1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3.19</w:t>
            </w:r>
          </w:p>
        </w:tc>
        <w:tc>
          <w:tcPr>
            <w:tcW w:w="63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Validation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Tests</w:t>
            </w:r>
          </w:p>
        </w:tc>
        <w:tc>
          <w:tcPr>
            <w:tcW w:w="15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77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50</w:t>
            </w:r>
          </w:p>
        </w:tc>
      </w:tr>
      <w:tr>
        <w:trPr>
          <w:trHeight w:val="458" w:hRule="exact"/>
        </w:trPr>
        <w:tc>
          <w:tcPr>
            <w:tcW w:w="1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4.2</w:t>
            </w:r>
          </w:p>
        </w:tc>
        <w:tc>
          <w:tcPr>
            <w:tcW w:w="63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Risks</w:t>
            </w:r>
          </w:p>
        </w:tc>
        <w:tc>
          <w:tcPr>
            <w:tcW w:w="15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77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52</w:t>
            </w:r>
          </w:p>
        </w:tc>
      </w:tr>
      <w:tr>
        <w:trPr>
          <w:trHeight w:val="458" w:hRule="exact"/>
        </w:trPr>
        <w:tc>
          <w:tcPr>
            <w:tcW w:w="1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7.3</w:t>
            </w:r>
          </w:p>
        </w:tc>
        <w:tc>
          <w:tcPr>
            <w:tcW w:w="63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1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Metrics</w:t>
            </w:r>
          </w:p>
        </w:tc>
        <w:tc>
          <w:tcPr>
            <w:tcW w:w="15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79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68</w:t>
            </w:r>
          </w:p>
        </w:tc>
      </w:tr>
      <w:tr>
        <w:trPr>
          <w:trHeight w:val="456" w:hRule="exact"/>
        </w:trPr>
        <w:tc>
          <w:tcPr>
            <w:tcW w:w="1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8.1</w:t>
            </w:r>
          </w:p>
        </w:tc>
        <w:tc>
          <w:tcPr>
            <w:tcW w:w="63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Unit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Acceptance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Criteria</w:t>
            </w:r>
          </w:p>
        </w:tc>
        <w:tc>
          <w:tcPr>
            <w:tcW w:w="15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77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69</w:t>
            </w:r>
          </w:p>
        </w:tc>
      </w:tr>
      <w:tr>
        <w:trPr>
          <w:trHeight w:val="458" w:hRule="exact"/>
        </w:trPr>
        <w:tc>
          <w:tcPr>
            <w:tcW w:w="1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8.2</w:t>
            </w:r>
          </w:p>
        </w:tc>
        <w:tc>
          <w:tcPr>
            <w:tcW w:w="63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Component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Acceptance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Criteria</w:t>
            </w:r>
          </w:p>
        </w:tc>
        <w:tc>
          <w:tcPr>
            <w:tcW w:w="15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77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73</w:t>
            </w:r>
          </w:p>
        </w:tc>
      </w:tr>
      <w:tr>
        <w:trPr>
          <w:trHeight w:val="458" w:hRule="exact"/>
        </w:trPr>
        <w:tc>
          <w:tcPr>
            <w:tcW w:w="1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8.3</w:t>
            </w:r>
          </w:p>
        </w:tc>
        <w:tc>
          <w:tcPr>
            <w:tcW w:w="63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1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Integration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Acceptance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Criteria</w:t>
            </w:r>
          </w:p>
        </w:tc>
        <w:tc>
          <w:tcPr>
            <w:tcW w:w="15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79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76</w:t>
            </w:r>
          </w:p>
        </w:tc>
      </w:tr>
      <w:tr>
        <w:trPr>
          <w:trHeight w:val="458" w:hRule="exact"/>
        </w:trPr>
        <w:tc>
          <w:tcPr>
            <w:tcW w:w="1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8.4</w:t>
            </w:r>
          </w:p>
        </w:tc>
        <w:tc>
          <w:tcPr>
            <w:tcW w:w="63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Validation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Acceptance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Criteria</w:t>
            </w:r>
          </w:p>
        </w:tc>
        <w:tc>
          <w:tcPr>
            <w:tcW w:w="15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77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77</w:t>
            </w:r>
          </w:p>
        </w:tc>
      </w:tr>
      <w:tr>
        <w:trPr>
          <w:trHeight w:val="458" w:hRule="exact"/>
        </w:trPr>
        <w:tc>
          <w:tcPr>
            <w:tcW w:w="1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10.1</w:t>
            </w:r>
          </w:p>
        </w:tc>
        <w:tc>
          <w:tcPr>
            <w:tcW w:w="63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1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Schedule</w:t>
            </w:r>
          </w:p>
        </w:tc>
        <w:tc>
          <w:tcPr>
            <w:tcW w:w="15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79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82</w:t>
            </w:r>
          </w:p>
        </w:tc>
      </w:tr>
      <w:tr>
        <w:trPr>
          <w:trHeight w:val="448" w:hRule="exact"/>
        </w:trPr>
        <w:tc>
          <w:tcPr>
            <w:tcW w:w="1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11.1</w:t>
            </w:r>
          </w:p>
        </w:tc>
        <w:tc>
          <w:tcPr>
            <w:tcW w:w="63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Approval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Signatures</w:t>
            </w:r>
          </w:p>
        </w:tc>
        <w:tc>
          <w:tcPr>
            <w:tcW w:w="15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77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83</w:t>
            </w:r>
          </w:p>
        </w:tc>
      </w:tr>
    </w:tbl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spacing w:before="28"/>
        <w:ind w:left="155"/>
        <w:sectPr>
          <w:pgMar w:header="759" w:footer="735" w:top="1100" w:bottom="280" w:left="1000" w:right="700"/>
          <w:pgSz w:w="12240" w:h="15840"/>
        </w:sectPr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759" w:footer="735" w:top="1100" w:bottom="280" w:left="1040" w:right="700"/>
          <w:pgSz w:w="12240" w:h="15840"/>
        </w:sectPr>
      </w:pPr>
      <w:r>
        <w:rPr>
          <w:sz w:val="20"/>
          <w:szCs w:val="20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1"/>
          <w:szCs w:val="31"/>
        </w:rPr>
        <w:jc w:val="left"/>
        <w:spacing w:lineRule="exact" w:line="340"/>
        <w:ind w:left="115" w:right="-68"/>
      </w:pP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31"/>
          <w:szCs w:val="31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31"/>
          <w:szCs w:val="3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31"/>
          <w:szCs w:val="31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31"/>
          <w:szCs w:val="31"/>
        </w:rPr>
        <w:t>   </w:t>
      </w:r>
      <w:r>
        <w:rPr>
          <w:rFonts w:cs="Times New Roman" w:hAnsi="Times New Roman" w:eastAsia="Times New Roman" w:ascii="Times New Roman"/>
          <w:b/>
          <w:spacing w:val="20"/>
          <w:w w:val="100"/>
          <w:position w:val="-1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31"/>
          <w:szCs w:val="31"/>
        </w:rPr>
        <w:t>Te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15"/>
          <w:w w:val="100"/>
          <w:position w:val="-1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31"/>
          <w:szCs w:val="31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31"/>
          <w:szCs w:val="31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31"/>
          <w:szCs w:val="31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16"/>
          <w:w w:val="100"/>
          <w:position w:val="-1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position w:val="-1"/>
          <w:sz w:val="31"/>
          <w:szCs w:val="31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2"/>
          <w:position w:val="-1"/>
          <w:sz w:val="31"/>
          <w:szCs w:val="31"/>
        </w:rPr>
        <w:t>v</w:t>
      </w:r>
      <w:r>
        <w:rPr>
          <w:rFonts w:cs="Times New Roman" w:hAnsi="Times New Roman" w:eastAsia="Times New Roman" w:ascii="Times New Roman"/>
          <w:b/>
          <w:spacing w:val="2"/>
          <w:w w:val="102"/>
          <w:position w:val="-1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2"/>
          <w:position w:val="-1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2"/>
          <w:position w:val="-1"/>
          <w:sz w:val="31"/>
          <w:szCs w:val="31"/>
        </w:rPr>
        <w:t>v</w:t>
      </w:r>
      <w:r>
        <w:rPr>
          <w:rFonts w:cs="Times New Roman" w:hAnsi="Times New Roman" w:eastAsia="Times New Roman" w:ascii="Times New Roman"/>
          <w:b/>
          <w:spacing w:val="1"/>
          <w:w w:val="102"/>
          <w:position w:val="-1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2"/>
          <w:position w:val="-1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2"/>
          <w:position w:val="-1"/>
          <w:sz w:val="31"/>
          <w:szCs w:val="31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31"/>
          <w:szCs w:val="31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left"/>
        <w:spacing w:before="7"/>
        <w:sectPr>
          <w:type w:val="continuous"/>
          <w:pgSz w:w="12240" w:h="15840"/>
          <w:pgMar w:top="1120" w:bottom="280" w:left="1040" w:right="700"/>
          <w:cols w:num="2" w:equalWidth="off">
            <w:col w:w="3517" w:space="398"/>
            <w:col w:w="6585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.</w:t>
      </w:r>
      <w:r>
        <w:rPr>
          <w:rFonts w:cs="Times New Roman" w:hAnsi="Times New Roman" w:eastAsia="Times New Roman" w:ascii="Times New Roman"/>
          <w:b/>
          <w:spacing w:val="97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Introd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uct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259"/>
        <w:ind w:left="835" w:right="7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document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provide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description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various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procedures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incorporated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Maverick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meets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Specification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acceptance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criteria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customer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preserve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quality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components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product.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references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previous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documents-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Specification,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Architecture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Design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Specification,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Detailed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Design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Specification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life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cycle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development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process.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document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items,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risks,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features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tested,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features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tested,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overall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strategy,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acceptance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criteria,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deliverables,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schedules,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approvals.</w:t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1"/>
          <w:szCs w:val="31"/>
        </w:rPr>
        <w:jc w:val="left"/>
        <w:ind w:left="115"/>
      </w:pP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   </w:t>
      </w:r>
      <w:r>
        <w:rPr>
          <w:rFonts w:cs="Times New Roman" w:hAnsi="Times New Roman" w:eastAsia="Times New Roman" w:ascii="Times New Roman"/>
          <w:b/>
          <w:spacing w:val="20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odu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24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on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pt</w:t>
      </w:r>
      <w:r>
        <w:rPr>
          <w:rFonts w:cs="Times New Roman" w:hAnsi="Times New Roman" w:eastAsia="Times New Roman" w:ascii="Times New Roman"/>
          <w:spacing w:val="0"/>
          <w:w w:val="100"/>
          <w:sz w:val="31"/>
          <w:szCs w:val="31"/>
        </w:rPr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835" w:right="20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College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Engineering,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currently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organization,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Maverick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various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Board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Advisors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participate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different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opportunities.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administrator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manually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maintains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current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Maverick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seeks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solve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problem.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purpose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provide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College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Engineering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Board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Advisors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analyze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activities.</w:t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835" w:right="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addition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website,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developed.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purpose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provide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functionality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website.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However,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functionality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Admin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Facilitators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limited.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unique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functionality,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Admin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Facilitator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would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need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" w:lineRule="auto" w:line="275"/>
        <w:ind w:left="835" w:right="34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directly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website.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functionality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limited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TimeKeepers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primarily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focused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website.</w:t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3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future,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students,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faculty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staff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5"/>
        <w:ind w:left="83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College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Engineering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departments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around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campus.</w:t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1"/>
          <w:szCs w:val="31"/>
        </w:rPr>
        <w:jc w:val="left"/>
        <w:ind w:left="115"/>
      </w:pP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   </w:t>
      </w:r>
      <w:r>
        <w:rPr>
          <w:rFonts w:cs="Times New Roman" w:hAnsi="Times New Roman" w:eastAsia="Times New Roman" w:ascii="Times New Roman"/>
          <w:b/>
          <w:spacing w:val="20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odu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24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ope</w:t>
      </w:r>
      <w:r>
        <w:rPr>
          <w:rFonts w:cs="Times New Roman" w:hAnsi="Times New Roman" w:eastAsia="Times New Roman" w:ascii="Times New Roman"/>
          <w:spacing w:val="0"/>
          <w:w w:val="100"/>
          <w:sz w:val="31"/>
          <w:szCs w:val="31"/>
        </w:rPr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835" w:right="107"/>
        <w:sectPr>
          <w:type w:val="continuous"/>
          <w:pgSz w:w="12240" w:h="15840"/>
          <w:pgMar w:top="1120" w:bottom="280" w:left="1040" w:right="7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TimeKeepers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designing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website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provide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efficient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interactive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Maverick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keep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activities.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keep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themselves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updated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upcoming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opportunities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periodically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progress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report.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provide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means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facilitators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participation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means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determine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strategy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increasing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participation.</w:t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275"/>
        <w:ind w:left="835" w:right="30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current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analysis,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three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levels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admin,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facilitator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facilitators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events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signup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event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progress.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admin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changes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content.</w:t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835" w:right="18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easily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accessed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uta.edu/engineering/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webpage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through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phone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version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4.1.2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above.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download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Google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Store.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downloaded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phone,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first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Email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password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account.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validated,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internal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syncs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receives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external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display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necessary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user.</w:t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1"/>
          <w:szCs w:val="31"/>
        </w:rPr>
        <w:jc w:val="left"/>
        <w:ind w:left="115"/>
      </w:pP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   </w:t>
      </w:r>
      <w:r>
        <w:rPr>
          <w:rFonts w:cs="Times New Roman" w:hAnsi="Times New Roman" w:eastAsia="Times New Roman" w:ascii="Times New Roman"/>
          <w:b/>
          <w:spacing w:val="20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Te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15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ope</w:t>
      </w:r>
      <w:r>
        <w:rPr>
          <w:rFonts w:cs="Times New Roman" w:hAnsi="Times New Roman" w:eastAsia="Times New Roman" w:ascii="Times New Roman"/>
          <w:spacing w:val="0"/>
          <w:w w:val="100"/>
          <w:sz w:val="31"/>
          <w:szCs w:val="31"/>
        </w:rPr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835" w:right="1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necessary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product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design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implementation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meets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product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specified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Specification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Design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Specification.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validate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verify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prototype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components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respect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whether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working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expected,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doesn’t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works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major/minor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issues.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Therefore,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utilizing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different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types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component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integration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validation.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environment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respect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different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involved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crucial.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visual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inspection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therefore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different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browsers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various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devices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application.</w:t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1.4.1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 w:lineRule="auto" w:line="275"/>
        <w:ind w:left="835" w:right="9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lowest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level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modules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explained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Detailed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Design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Specification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individually.</w:t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1.4.2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Component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/>
        <w:ind w:left="83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modules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level.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1.4.3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Integration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/>
        <w:ind w:left="83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modules,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subsystems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together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after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integration.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1.4.4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Validation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5" w:lineRule="auto" w:line="275"/>
        <w:ind w:left="835" w:right="494"/>
        <w:sectPr>
          <w:pgMar w:header="759" w:footer="735" w:top="1240" w:bottom="280" w:left="1040" w:right="700"/>
          <w:headerReference w:type="default" r:id="rId7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satisfies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acceptance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criteria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specified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works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minimal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issues.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7"/>
        <w:ind w:left="578"/>
      </w:pPr>
      <w:r>
        <w:pict>
          <v:shape type="#_x0000_t75" style="width:467.55pt;height:605pt">
            <v:imagedata o:title="" r:id="rId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spacing w:before="9"/>
        <w:ind w:left="3545"/>
        <w:sectPr>
          <w:pgMar w:header="759" w:footer="735" w:top="1240" w:bottom="280" w:left="1040" w:right="700"/>
          <w:pgSz w:w="12240" w:h="15840"/>
        </w:sectPr>
      </w:pPr>
      <w:r>
        <w:rPr>
          <w:rFonts w:cs="Calibri" w:hAnsi="Calibri" w:eastAsia="Calibri" w:ascii="Calibri"/>
          <w:b/>
          <w:spacing w:val="2"/>
          <w:w w:val="100"/>
          <w:sz w:val="21"/>
          <w:szCs w:val="21"/>
        </w:rPr>
        <w:t>F</w:t>
      </w:r>
      <w:r>
        <w:rPr>
          <w:rFonts w:cs="Calibri" w:hAnsi="Calibri" w:eastAsia="Calibri" w:ascii="Calibri"/>
          <w:b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b/>
          <w:spacing w:val="2"/>
          <w:w w:val="100"/>
          <w:sz w:val="21"/>
          <w:szCs w:val="21"/>
        </w:rPr>
        <w:t>gu</w:t>
      </w:r>
      <w:r>
        <w:rPr>
          <w:rFonts w:cs="Calibri" w:hAnsi="Calibri" w:eastAsia="Calibri" w:ascii="Calibri"/>
          <w:b/>
          <w:spacing w:val="2"/>
          <w:w w:val="100"/>
          <w:sz w:val="21"/>
          <w:szCs w:val="21"/>
        </w:rPr>
        <w:t>r</w:t>
      </w:r>
      <w:r>
        <w:rPr>
          <w:rFonts w:cs="Calibri" w:hAnsi="Calibri" w:eastAsia="Calibri" w:ascii="Calibri"/>
          <w:b/>
          <w:spacing w:val="2"/>
          <w:w w:val="100"/>
          <w:sz w:val="21"/>
          <w:szCs w:val="21"/>
        </w:rPr>
        <w:t>e</w:t>
      </w:r>
      <w:r>
        <w:rPr>
          <w:rFonts w:cs="Calibri" w:hAnsi="Calibri" w:eastAsia="Calibri" w:ascii="Calibri"/>
          <w:b/>
          <w:spacing w:val="0"/>
          <w:w w:val="100"/>
          <w:sz w:val="21"/>
          <w:szCs w:val="21"/>
        </w:rPr>
        <w:t> </w:t>
      </w:r>
      <w:r>
        <w:rPr>
          <w:rFonts w:cs="Calibri" w:hAnsi="Calibri" w:eastAsia="Calibri" w:ascii="Calibri"/>
          <w:b/>
          <w:spacing w:val="1"/>
          <w:w w:val="100"/>
          <w:sz w:val="21"/>
          <w:szCs w:val="21"/>
        </w:rPr>
        <w:t> </w:t>
      </w:r>
      <w:r>
        <w:rPr>
          <w:rFonts w:cs="Calibri" w:hAnsi="Calibri" w:eastAsia="Calibri" w:ascii="Calibri"/>
          <w:b/>
          <w:spacing w:val="2"/>
          <w:w w:val="103"/>
          <w:sz w:val="21"/>
          <w:szCs w:val="21"/>
        </w:rPr>
        <w:t>1</w:t>
      </w:r>
      <w:r>
        <w:rPr>
          <w:rFonts w:cs="Calibri" w:hAnsi="Calibri" w:eastAsia="Calibri" w:ascii="Calibri"/>
          <w:b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b/>
          <w:spacing w:val="2"/>
          <w:w w:val="103"/>
          <w:sz w:val="21"/>
          <w:szCs w:val="21"/>
        </w:rPr>
        <w:t>1</w:t>
      </w:r>
      <w:r>
        <w:rPr>
          <w:rFonts w:cs="Calibri" w:hAnsi="Calibri" w:eastAsia="Calibri" w:ascii="Calibri"/>
          <w:b/>
          <w:spacing w:val="0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b/>
          <w:spacing w:val="1"/>
          <w:w w:val="25"/>
          <w:sz w:val="21"/>
          <w:szCs w:val="21"/>
        </w:rPr>
        <w:t> </w:t>
      </w:r>
      <w:r>
        <w:rPr>
          <w:rFonts w:cs="Calibri" w:hAnsi="Calibri" w:eastAsia="Calibri" w:ascii="Calibri"/>
          <w:b/>
          <w:spacing w:val="3"/>
          <w:w w:val="102"/>
          <w:sz w:val="21"/>
          <w:szCs w:val="21"/>
        </w:rPr>
        <w:t>H</w:t>
      </w:r>
      <w:r>
        <w:rPr>
          <w:rFonts w:cs="Calibri" w:hAnsi="Calibri" w:eastAsia="Calibri" w:ascii="Calibri"/>
          <w:b/>
          <w:spacing w:val="1"/>
          <w:w w:val="103"/>
          <w:sz w:val="21"/>
          <w:szCs w:val="21"/>
        </w:rPr>
        <w:t>i</w:t>
      </w:r>
      <w:r>
        <w:rPr>
          <w:rFonts w:cs="Calibri" w:hAnsi="Calibri" w:eastAsia="Calibri" w:ascii="Calibri"/>
          <w:b/>
          <w:spacing w:val="2"/>
          <w:w w:val="102"/>
          <w:sz w:val="21"/>
          <w:szCs w:val="21"/>
        </w:rPr>
        <w:t>gh</w:t>
      </w:r>
      <w:r>
        <w:rPr>
          <w:rFonts w:cs="Calibri" w:hAnsi="Calibri" w:eastAsia="Calibri" w:ascii="Calibri"/>
          <w:b/>
          <w:spacing w:val="0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b/>
          <w:spacing w:val="1"/>
          <w:w w:val="25"/>
          <w:sz w:val="21"/>
          <w:szCs w:val="21"/>
        </w:rPr>
        <w:t> </w:t>
      </w:r>
      <w:r>
        <w:rPr>
          <w:rFonts w:cs="Calibri" w:hAnsi="Calibri" w:eastAsia="Calibri" w:ascii="Calibri"/>
          <w:b/>
          <w:spacing w:val="2"/>
          <w:w w:val="103"/>
          <w:sz w:val="21"/>
          <w:szCs w:val="21"/>
        </w:rPr>
        <w:t>L</w:t>
      </w:r>
      <w:r>
        <w:rPr>
          <w:rFonts w:cs="Calibri" w:hAnsi="Calibri" w:eastAsia="Calibri" w:ascii="Calibri"/>
          <w:b/>
          <w:spacing w:val="2"/>
          <w:w w:val="102"/>
          <w:sz w:val="21"/>
          <w:szCs w:val="21"/>
        </w:rPr>
        <w:t>eve</w:t>
      </w:r>
      <w:r>
        <w:rPr>
          <w:rFonts w:cs="Calibri" w:hAnsi="Calibri" w:eastAsia="Calibri" w:ascii="Calibri"/>
          <w:b/>
          <w:spacing w:val="1"/>
          <w:w w:val="103"/>
          <w:sz w:val="21"/>
          <w:szCs w:val="21"/>
        </w:rPr>
        <w:t>l</w:t>
      </w:r>
      <w:r>
        <w:rPr>
          <w:rFonts w:cs="Calibri" w:hAnsi="Calibri" w:eastAsia="Calibri" w:ascii="Calibri"/>
          <w:b/>
          <w:spacing w:val="0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b/>
          <w:spacing w:val="1"/>
          <w:w w:val="25"/>
          <w:sz w:val="21"/>
          <w:szCs w:val="21"/>
        </w:rPr>
        <w:t> </w:t>
      </w:r>
      <w:r>
        <w:rPr>
          <w:rFonts w:cs="Calibri" w:hAnsi="Calibri" w:eastAsia="Calibri" w:ascii="Calibri"/>
          <w:b/>
          <w:spacing w:val="2"/>
          <w:w w:val="103"/>
          <w:sz w:val="21"/>
          <w:szCs w:val="21"/>
        </w:rPr>
        <w:t>Sys</w:t>
      </w:r>
      <w:r>
        <w:rPr>
          <w:rFonts w:cs="Calibri" w:hAnsi="Calibri" w:eastAsia="Calibri" w:ascii="Calibri"/>
          <w:b/>
          <w:spacing w:val="1"/>
          <w:w w:val="103"/>
          <w:sz w:val="21"/>
          <w:szCs w:val="21"/>
        </w:rPr>
        <w:t>t</w:t>
      </w:r>
      <w:r>
        <w:rPr>
          <w:rFonts w:cs="Calibri" w:hAnsi="Calibri" w:eastAsia="Calibri" w:ascii="Calibri"/>
          <w:b/>
          <w:spacing w:val="2"/>
          <w:w w:val="102"/>
          <w:sz w:val="21"/>
          <w:szCs w:val="21"/>
        </w:rPr>
        <w:t>e</w:t>
      </w:r>
      <w:r>
        <w:rPr>
          <w:rFonts w:cs="Calibri" w:hAnsi="Calibri" w:eastAsia="Calibri" w:ascii="Calibri"/>
          <w:b/>
          <w:spacing w:val="3"/>
          <w:w w:val="102"/>
          <w:sz w:val="21"/>
          <w:szCs w:val="21"/>
        </w:rPr>
        <w:t>m</w:t>
      </w:r>
      <w:r>
        <w:rPr>
          <w:rFonts w:cs="Calibri" w:hAnsi="Calibri" w:eastAsia="Calibri" w:ascii="Calibri"/>
          <w:b/>
          <w:spacing w:val="0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b/>
          <w:spacing w:val="1"/>
          <w:w w:val="25"/>
          <w:sz w:val="21"/>
          <w:szCs w:val="21"/>
        </w:rPr>
        <w:t> </w:t>
      </w:r>
      <w:r>
        <w:rPr>
          <w:rFonts w:cs="Calibri" w:hAnsi="Calibri" w:eastAsia="Calibri" w:ascii="Calibri"/>
          <w:b/>
          <w:spacing w:val="3"/>
          <w:w w:val="102"/>
          <w:sz w:val="21"/>
          <w:szCs w:val="21"/>
        </w:rPr>
        <w:t>D</w:t>
      </w:r>
      <w:r>
        <w:rPr>
          <w:rFonts w:cs="Calibri" w:hAnsi="Calibri" w:eastAsia="Calibri" w:ascii="Calibri"/>
          <w:b/>
          <w:spacing w:val="1"/>
          <w:w w:val="103"/>
          <w:sz w:val="21"/>
          <w:szCs w:val="21"/>
        </w:rPr>
        <w:t>i</w:t>
      </w:r>
      <w:r>
        <w:rPr>
          <w:rFonts w:cs="Calibri" w:hAnsi="Calibri" w:eastAsia="Calibri" w:ascii="Calibri"/>
          <w:b/>
          <w:spacing w:val="2"/>
          <w:w w:val="102"/>
          <w:sz w:val="21"/>
          <w:szCs w:val="21"/>
        </w:rPr>
        <w:t>agra</w:t>
      </w:r>
      <w:r>
        <w:rPr>
          <w:rFonts w:cs="Calibri" w:hAnsi="Calibri" w:eastAsia="Calibri" w:ascii="Calibri"/>
          <w:b/>
          <w:spacing w:val="3"/>
          <w:w w:val="102"/>
          <w:sz w:val="21"/>
          <w:szCs w:val="21"/>
        </w:rPr>
        <w:t>m</w:t>
      </w:r>
      <w:r>
        <w:rPr>
          <w:rFonts w:cs="Calibri" w:hAnsi="Calibri" w:eastAsia="Calibri" w:ascii="Calibri"/>
          <w:b/>
          <w:spacing w:val="0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b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center"/>
        <w:spacing w:before="7"/>
        <w:ind w:left="3605" w:right="3597"/>
      </w:pP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.</w:t>
      </w:r>
      <w:r>
        <w:rPr>
          <w:rFonts w:cs="Times New Roman" w:hAnsi="Times New Roman" w:eastAsia="Times New Roman" w:ascii="Times New Roman"/>
          <w:b/>
          <w:spacing w:val="97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Te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-7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99"/>
          <w:sz w:val="40"/>
          <w:szCs w:val="40"/>
        </w:rPr>
        <w:t>Re</w:t>
      </w:r>
      <w:r>
        <w:rPr>
          <w:rFonts w:cs="Times New Roman" w:hAnsi="Times New Roman" w:eastAsia="Times New Roman" w:ascii="Times New Roman"/>
          <w:b/>
          <w:spacing w:val="1"/>
          <w:w w:val="99"/>
          <w:sz w:val="40"/>
          <w:szCs w:val="40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99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99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99"/>
          <w:sz w:val="40"/>
          <w:szCs w:val="40"/>
        </w:rPr>
        <w:t>enc</w:t>
      </w:r>
      <w:r>
        <w:rPr>
          <w:rFonts w:cs="Times New Roman" w:hAnsi="Times New Roman" w:eastAsia="Times New Roman" w:ascii="Times New Roman"/>
          <w:b/>
          <w:spacing w:val="1"/>
          <w:w w:val="99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99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35" w:right="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incorporate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previously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established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documents,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namely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Specification,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Architecture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Design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Specification,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Design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Specification.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documents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strategy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presented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document.</w:t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1"/>
          <w:szCs w:val="31"/>
        </w:rPr>
        <w:jc w:val="left"/>
        <w:ind w:left="115"/>
      </w:pP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2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   </w:t>
      </w:r>
      <w:r>
        <w:rPr>
          <w:rFonts w:cs="Times New Roman" w:hAnsi="Times New Roman" w:eastAsia="Times New Roman" w:ascii="Times New Roman"/>
          <w:b/>
          <w:spacing w:val="20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y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m</w:t>
      </w:r>
      <w:r>
        <w:rPr>
          <w:rFonts w:cs="Times New Roman" w:hAnsi="Times New Roman" w:eastAsia="Times New Roman" w:ascii="Times New Roman"/>
          <w:b/>
          <w:spacing w:val="24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qu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3"/>
          <w:w w:val="100"/>
          <w:sz w:val="31"/>
          <w:szCs w:val="31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39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Sp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2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31"/>
          <w:szCs w:val="31"/>
        </w:rPr>
      </w:r>
    </w:p>
    <w:p>
      <w:pPr>
        <w:rPr>
          <w:sz w:val="13"/>
          <w:szCs w:val="13"/>
        </w:rPr>
        <w:jc w:val="left"/>
        <w:spacing w:before="4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35" w:right="30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Specification.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outlines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determined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TimeKeepers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sponsor,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McCalla.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consider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purpose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customer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requirements,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requirements,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performance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requirements,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safety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requirements,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maintenance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requirements.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below.</w:t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759" w:footer="735" w:top="1240" w:bottom="280" w:left="1040" w:right="700"/>
          <w:pgSz w:w="12240" w:h="15840"/>
        </w:sectPr>
      </w:pPr>
      <w:r>
        <w:rPr>
          <w:sz w:val="20"/>
          <w:szCs w:val="20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2"/>
        <w:sectPr>
          <w:type w:val="continuous"/>
          <w:pgSz w:w="12240" w:h="15840"/>
          <w:pgMar w:top="1120" w:bottom="280" w:left="1040" w:right="700"/>
          <w:cols w:num="2" w:equalWidth="off">
            <w:col w:w="164" w:space="671"/>
            <w:col w:w="9665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1.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Cu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-1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q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tbl>
      <w:tblPr>
        <w:tblW w:w="0" w:type="auto"/>
        <w:tblLook w:val="01E0"/>
        <w:jc w:val="left"/>
        <w:tblInd w:w="82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81" w:hRule="exact"/>
        </w:trPr>
        <w:tc>
          <w:tcPr>
            <w:tcW w:w="9547" w:type="dxa"/>
            <w:gridSpan w:val="4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sz w:val="14"/>
                <w:szCs w:val="14"/>
              </w:rPr>
              <w:jc w:val="left"/>
              <w:spacing w:before="6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68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Req.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No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Req.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Title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5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Description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Priority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1661" w:hRule="exact"/>
        </w:trPr>
        <w:tc>
          <w:tcPr>
            <w:tcW w:w="1171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00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Hours</w:t>
            </w:r>
          </w:p>
        </w:tc>
        <w:tc>
          <w:tcPr>
            <w:tcW w:w="4949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Tracking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allow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0" w:right="15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hours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volunteered.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hours,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able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select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name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opportunity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dropdown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associated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category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number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hours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along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comments.</w:t>
            </w:r>
          </w:p>
        </w:tc>
        <w:tc>
          <w:tcPr>
            <w:tcW w:w="1627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Critical</w:t>
            </w:r>
          </w:p>
        </w:tc>
      </w:tr>
      <w:tr>
        <w:trPr>
          <w:trHeight w:val="1402" w:hRule="exact"/>
        </w:trPr>
        <w:tc>
          <w:tcPr>
            <w:tcW w:w="117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0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Admin</w:t>
            </w:r>
          </w:p>
        </w:tc>
        <w:tc>
          <w:tcPr>
            <w:tcW w:w="494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11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Tracking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also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admin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opportunity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category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facilitator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when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members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their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time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volunteered.</w:t>
            </w:r>
          </w:p>
        </w:tc>
        <w:tc>
          <w:tcPr>
            <w:tcW w:w="162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2208" w:hRule="exact"/>
        </w:trPr>
        <w:tc>
          <w:tcPr>
            <w:tcW w:w="117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0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Hours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Behalf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Volunteers</w:t>
            </w:r>
          </w:p>
        </w:tc>
        <w:tc>
          <w:tcPr>
            <w:tcW w:w="494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facilitators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must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able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hours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0" w:right="15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behalf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facilitators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able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list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members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their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hours.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facilitator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have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access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hours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members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without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time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limitations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constraints.</w:t>
            </w:r>
          </w:p>
        </w:tc>
        <w:tc>
          <w:tcPr>
            <w:tcW w:w="162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Critical</w:t>
            </w:r>
          </w:p>
        </w:tc>
      </w:tr>
      <w:tr>
        <w:trPr>
          <w:trHeight w:val="1392" w:hRule="exact"/>
        </w:trPr>
        <w:tc>
          <w:tcPr>
            <w:tcW w:w="117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0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Opportunities</w:t>
            </w:r>
          </w:p>
        </w:tc>
        <w:tc>
          <w:tcPr>
            <w:tcW w:w="494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49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Tracking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allow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facilitators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upcoming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opportunities.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opportunity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include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title,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description,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time,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images.</w:t>
            </w:r>
          </w:p>
        </w:tc>
        <w:tc>
          <w:tcPr>
            <w:tcW w:w="162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</w:tbl>
    <w:p>
      <w:pPr>
        <w:sectPr>
          <w:type w:val="continuous"/>
          <w:pgSz w:w="12240" w:h="15840"/>
          <w:pgMar w:top="1120" w:bottom="280" w:left="1040" w:right="700"/>
        </w:sectPr>
      </w:pPr>
    </w:p>
    <w:tbl>
      <w:tblPr>
        <w:tblW w:w="0" w:type="auto"/>
        <w:tblLook w:val="01E0"/>
        <w:jc w:val="left"/>
        <w:tblInd w:w="82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930" w:hRule="exact"/>
        </w:trPr>
        <w:tc>
          <w:tcPr>
            <w:tcW w:w="117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0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Delete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Opportunities</w:t>
            </w:r>
          </w:p>
        </w:tc>
        <w:tc>
          <w:tcPr>
            <w:tcW w:w="494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Tracking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allow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facilitators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delete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opportunities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0" w:right="12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previously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entered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have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committed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opportunity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cancelled,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through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Email.</w:t>
            </w:r>
          </w:p>
        </w:tc>
        <w:tc>
          <w:tcPr>
            <w:tcW w:w="162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1675" w:hRule="exact"/>
        </w:trPr>
        <w:tc>
          <w:tcPr>
            <w:tcW w:w="117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0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32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Sign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Opportunities</w:t>
            </w:r>
          </w:p>
        </w:tc>
        <w:tc>
          <w:tcPr>
            <w:tcW w:w="494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14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able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details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opportunity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such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date,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time,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have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sign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opportunity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indicate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opportunity.</w:t>
            </w:r>
          </w:p>
        </w:tc>
        <w:tc>
          <w:tcPr>
            <w:tcW w:w="162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1934" w:hRule="exact"/>
        </w:trPr>
        <w:tc>
          <w:tcPr>
            <w:tcW w:w="117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0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Cancel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Commitment</w:t>
            </w:r>
          </w:p>
        </w:tc>
        <w:tc>
          <w:tcPr>
            <w:tcW w:w="494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able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cancel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11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commitment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previously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made.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previously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signed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opportunity,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allow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cancel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their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commitment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indicate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longer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opportunity.</w:t>
            </w:r>
          </w:p>
        </w:tc>
        <w:tc>
          <w:tcPr>
            <w:tcW w:w="162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2227" w:hRule="exact"/>
        </w:trPr>
        <w:tc>
          <w:tcPr>
            <w:tcW w:w="117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0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Notify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</w:p>
        </w:tc>
        <w:tc>
          <w:tcPr>
            <w:tcW w:w="494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6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Tracking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opportunity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facilitator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volunteer’s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acceptance/commitment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cancellation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opportunity.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generated.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facilitator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able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their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home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page.</w:t>
            </w:r>
          </w:p>
        </w:tc>
        <w:tc>
          <w:tcPr>
            <w:tcW w:w="162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1930" w:hRule="exact"/>
        </w:trPr>
        <w:tc>
          <w:tcPr>
            <w:tcW w:w="117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0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Track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Progresses</w:t>
            </w:r>
          </w:p>
        </w:tc>
        <w:tc>
          <w:tcPr>
            <w:tcW w:w="494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Tracking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allow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track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progress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their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0" w:right="7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activities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status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different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service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levels.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Service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levels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different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levels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achieve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based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total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number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hours.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levels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divided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follows: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30,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60,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90,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150,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150+.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162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Critical</w:t>
            </w:r>
          </w:p>
        </w:tc>
      </w:tr>
      <w:tr>
        <w:trPr>
          <w:trHeight w:val="1675" w:hRule="exact"/>
        </w:trPr>
        <w:tc>
          <w:tcPr>
            <w:tcW w:w="117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3.10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0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Reports</w:t>
            </w:r>
          </w:p>
        </w:tc>
        <w:tc>
          <w:tcPr>
            <w:tcW w:w="494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32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Tracking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progress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reports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each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their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progress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include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details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such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categories/types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opportunities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total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number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hours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volunteered.</w:t>
            </w:r>
          </w:p>
        </w:tc>
        <w:tc>
          <w:tcPr>
            <w:tcW w:w="162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1104" w:hRule="exact"/>
        </w:trPr>
        <w:tc>
          <w:tcPr>
            <w:tcW w:w="117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3.11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0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Manage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Reports</w:t>
            </w:r>
          </w:p>
        </w:tc>
        <w:tc>
          <w:tcPr>
            <w:tcW w:w="494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Tracking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allow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67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admin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progress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reports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along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comments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attachments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specified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users.</w:t>
            </w:r>
          </w:p>
        </w:tc>
        <w:tc>
          <w:tcPr>
            <w:tcW w:w="162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Moderate</w:t>
            </w:r>
          </w:p>
        </w:tc>
      </w:tr>
      <w:tr>
        <w:trPr>
          <w:trHeight w:val="845" w:hRule="exact"/>
        </w:trPr>
        <w:tc>
          <w:tcPr>
            <w:tcW w:w="117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3.12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0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Promote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Members</w:t>
            </w:r>
          </w:p>
        </w:tc>
        <w:tc>
          <w:tcPr>
            <w:tcW w:w="494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43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Tracking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allow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admin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designate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member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facilitator.</w:t>
            </w:r>
          </w:p>
        </w:tc>
        <w:tc>
          <w:tcPr>
            <w:tcW w:w="162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Moderate</w:t>
            </w:r>
          </w:p>
        </w:tc>
      </w:tr>
    </w:tbl>
    <w:p>
      <w:pPr>
        <w:sectPr>
          <w:pgMar w:header="759" w:footer="735" w:top="1240" w:bottom="280" w:left="1040" w:right="700"/>
          <w:pgSz w:w="12240" w:h="15840"/>
        </w:sectPr>
      </w:pPr>
    </w:p>
    <w:tbl>
      <w:tblPr>
        <w:tblW w:w="0" w:type="auto"/>
        <w:tblLook w:val="01E0"/>
        <w:jc w:val="left"/>
        <w:tblInd w:w="82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52" w:hRule="exact"/>
        </w:trPr>
        <w:tc>
          <w:tcPr>
            <w:tcW w:w="117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3.13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0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Demote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Facilitators</w:t>
            </w:r>
          </w:p>
        </w:tc>
        <w:tc>
          <w:tcPr>
            <w:tcW w:w="494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Tracking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allow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admin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facilitator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member.</w:t>
            </w:r>
          </w:p>
        </w:tc>
        <w:tc>
          <w:tcPr>
            <w:tcW w:w="162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Moderate</w:t>
            </w:r>
          </w:p>
        </w:tc>
      </w:tr>
      <w:tr>
        <w:trPr>
          <w:trHeight w:val="1397" w:hRule="exact"/>
        </w:trPr>
        <w:tc>
          <w:tcPr>
            <w:tcW w:w="117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3.14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0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Customize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Preferences</w:t>
            </w:r>
          </w:p>
        </w:tc>
        <w:tc>
          <w:tcPr>
            <w:tcW w:w="494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60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Tracking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allow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customize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their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preferences.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Preferences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include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setting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availability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along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level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interest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different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opportunity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categories.</w:t>
            </w:r>
          </w:p>
        </w:tc>
        <w:tc>
          <w:tcPr>
            <w:tcW w:w="162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2486" w:hRule="exact"/>
        </w:trPr>
        <w:tc>
          <w:tcPr>
            <w:tcW w:w="117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3.15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0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Login</w:t>
            </w:r>
          </w:p>
        </w:tc>
        <w:tc>
          <w:tcPr>
            <w:tcW w:w="494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Tracking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allow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21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login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their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Email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password.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When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logs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first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time,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allow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their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Email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validation.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When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Email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validated,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establish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their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password.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When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logs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again,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required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their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Email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Password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validation.</w:t>
            </w:r>
          </w:p>
        </w:tc>
        <w:tc>
          <w:tcPr>
            <w:tcW w:w="162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Critical</w:t>
            </w:r>
          </w:p>
        </w:tc>
      </w:tr>
      <w:tr>
        <w:trPr>
          <w:trHeight w:val="1123" w:hRule="exact"/>
        </w:trPr>
        <w:tc>
          <w:tcPr>
            <w:tcW w:w="117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3.16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0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Logout</w:t>
            </w:r>
          </w:p>
        </w:tc>
        <w:tc>
          <w:tcPr>
            <w:tcW w:w="494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/>
              <w:ind w:left="100" w:right="40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Tracking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allow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logout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When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logged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out,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redirect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login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page.</w:t>
            </w:r>
          </w:p>
        </w:tc>
        <w:tc>
          <w:tcPr>
            <w:tcW w:w="162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Critical</w:t>
            </w:r>
          </w:p>
        </w:tc>
      </w:tr>
      <w:tr>
        <w:trPr>
          <w:trHeight w:val="1104" w:hRule="exact"/>
        </w:trPr>
        <w:tc>
          <w:tcPr>
            <w:tcW w:w="117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3.18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0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Register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Volunteers</w:t>
            </w:r>
          </w:p>
        </w:tc>
        <w:tc>
          <w:tcPr>
            <w:tcW w:w="494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Tracking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allow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Admin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register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allow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access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system.</w:t>
            </w:r>
          </w:p>
        </w:tc>
        <w:tc>
          <w:tcPr>
            <w:tcW w:w="162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Critical</w:t>
            </w:r>
          </w:p>
        </w:tc>
      </w:tr>
      <w:tr>
        <w:trPr>
          <w:trHeight w:val="1397" w:hRule="exact"/>
        </w:trPr>
        <w:tc>
          <w:tcPr>
            <w:tcW w:w="117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3.22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0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</w:t>
            </w:r>
          </w:p>
        </w:tc>
        <w:tc>
          <w:tcPr>
            <w:tcW w:w="494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/>
              <w:ind w:left="100" w:right="23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Tracking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provide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user-friendly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interface.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also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limit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number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clicks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allow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reach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their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desired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easily.</w:t>
            </w:r>
          </w:p>
        </w:tc>
        <w:tc>
          <w:tcPr>
            <w:tcW w:w="162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1382" w:hRule="exact"/>
        </w:trPr>
        <w:tc>
          <w:tcPr>
            <w:tcW w:w="117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3.23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0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Application</w:t>
            </w:r>
          </w:p>
        </w:tc>
        <w:tc>
          <w:tcPr>
            <w:tcW w:w="494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Tracking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available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Application.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Application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 w:lineRule="exact" w:line="260"/>
              <w:ind w:left="160" w:right="1264" w:hanging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available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Google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Play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Store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download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free.</w:t>
            </w:r>
          </w:p>
        </w:tc>
        <w:tc>
          <w:tcPr>
            <w:tcW w:w="162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Low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3835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2.1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Customer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Requirements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0" w:lineRule="exact" w:line="200"/>
        <w:sectPr>
          <w:pgMar w:header="759" w:footer="735" w:top="1240" w:bottom="280" w:left="1040" w:right="640"/>
          <w:pgSz w:w="12240" w:h="15840"/>
        </w:sectPr>
      </w:pPr>
      <w:r>
        <w:rPr>
          <w:sz w:val="20"/>
          <w:szCs w:val="20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2"/>
        <w:sectPr>
          <w:type w:val="continuous"/>
          <w:pgSz w:w="12240" w:h="15840"/>
          <w:pgMar w:top="1120" w:bottom="280" w:left="1040" w:right="640"/>
          <w:cols w:num="2" w:equalWidth="off">
            <w:col w:w="164" w:space="671"/>
            <w:col w:w="9725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.2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cka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spacing w:val="-1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equ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tbl>
      <w:tblPr>
        <w:tblW w:w="0" w:type="auto"/>
        <w:tblLook w:val="01E0"/>
        <w:jc w:val="left"/>
        <w:tblInd w:w="82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86" w:hRule="exact"/>
        </w:trPr>
        <w:tc>
          <w:tcPr>
            <w:tcW w:w="9614" w:type="dxa"/>
            <w:gridSpan w:val="4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20"/>
              <w:ind w:left="255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4"/>
                <w:sz w:val="24"/>
                <w:szCs w:val="24"/>
              </w:rPr>
              <w:t>Req.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4"/>
                <w:sz w:val="24"/>
                <w:szCs w:val="24"/>
              </w:rPr>
              <w:t>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4"/>
                <w:w w:val="100"/>
                <w:position w:val="-4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4"/>
                <w:sz w:val="24"/>
                <w:szCs w:val="24"/>
              </w:rPr>
              <w:t>Req.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4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4"/>
                <w:sz w:val="24"/>
                <w:szCs w:val="24"/>
              </w:rPr>
              <w:t>Title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position w:val="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300"/>
              <w:ind w:left="345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2"/>
                <w:sz w:val="24"/>
                <w:szCs w:val="24"/>
              </w:rPr>
              <w:t>No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2"/>
                <w:sz w:val="24"/>
                <w:szCs w:val="24"/>
              </w:rPr>
              <w:t>                                   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31"/>
                <w:w w:val="100"/>
                <w:position w:val="-2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11"/>
                <w:sz w:val="24"/>
                <w:szCs w:val="24"/>
              </w:rPr>
              <w:t>Description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11"/>
                <w:sz w:val="24"/>
                <w:szCs w:val="24"/>
              </w:rPr>
              <w:t>             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36"/>
                <w:w w:val="100"/>
                <w:position w:val="1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11"/>
                <w:sz w:val="24"/>
                <w:szCs w:val="24"/>
              </w:rPr>
              <w:t>Priority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position w:val="0"/>
                <w:sz w:val="24"/>
                <w:szCs w:val="24"/>
              </w:rPr>
            </w:r>
          </w:p>
        </w:tc>
      </w:tr>
      <w:tr>
        <w:trPr>
          <w:trHeight w:val="586" w:hRule="exact"/>
        </w:trPr>
        <w:tc>
          <w:tcPr>
            <w:tcW w:w="989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4.1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07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Website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</w:p>
        </w:tc>
        <w:tc>
          <w:tcPr>
            <w:tcW w:w="5222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 w:right="58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Website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hosted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under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subdirectory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http://www.uta.edu.</w:t>
            </w:r>
          </w:p>
        </w:tc>
        <w:tc>
          <w:tcPr>
            <w:tcW w:w="1896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Critical</w:t>
            </w:r>
          </w:p>
        </w:tc>
      </w:tr>
      <w:tr>
        <w:trPr>
          <w:trHeight w:val="595" w:hRule="exact"/>
        </w:trPr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4.2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URLs</w:t>
            </w:r>
          </w:p>
        </w:tc>
        <w:tc>
          <w:tcPr>
            <w:tcW w:w="522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 w:lineRule="exact" w:line="260"/>
              <w:ind w:left="105" w:right="2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Website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human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readable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search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engine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friendly.</w:t>
            </w:r>
          </w:p>
        </w:tc>
        <w:tc>
          <w:tcPr>
            <w:tcW w:w="189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Moderate</w:t>
            </w:r>
          </w:p>
        </w:tc>
      </w:tr>
    </w:tbl>
    <w:p>
      <w:pPr>
        <w:sectPr>
          <w:type w:val="continuous"/>
          <w:pgSz w:w="12240" w:h="15840"/>
          <w:pgMar w:top="1120" w:bottom="280" w:left="1040" w:right="640"/>
        </w:sectPr>
      </w:pPr>
    </w:p>
    <w:tbl>
      <w:tblPr>
        <w:tblW w:w="0" w:type="auto"/>
        <w:tblLook w:val="01E0"/>
        <w:jc w:val="left"/>
        <w:tblInd w:w="82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76" w:hRule="exact"/>
        </w:trPr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4.3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Google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Play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Publication</w:t>
            </w:r>
          </w:p>
        </w:tc>
        <w:tc>
          <w:tcPr>
            <w:tcW w:w="522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released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Google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Play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free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download.</w:t>
            </w:r>
          </w:p>
        </w:tc>
        <w:tc>
          <w:tcPr>
            <w:tcW w:w="189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595" w:hRule="exact"/>
        </w:trPr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4.4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Installation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Script</w:t>
            </w:r>
          </w:p>
        </w:tc>
        <w:tc>
          <w:tcPr>
            <w:tcW w:w="522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57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PHP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installation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script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populate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necessary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tables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provided.</w:t>
            </w:r>
          </w:p>
        </w:tc>
        <w:tc>
          <w:tcPr>
            <w:tcW w:w="189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Low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3827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2.2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Packaging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Requirements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759" w:footer="735" w:top="1240" w:bottom="280" w:left="1040" w:right="640"/>
          <w:pgSz w:w="12240" w:h="15840"/>
        </w:sectPr>
      </w:pPr>
      <w:r>
        <w:rPr>
          <w:sz w:val="20"/>
          <w:szCs w:val="20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  <w:spacing w:lineRule="exact" w:line="240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2"/>
        <w:sectPr>
          <w:type w:val="continuous"/>
          <w:pgSz w:w="12240" w:h="15840"/>
          <w:pgMar w:top="1120" w:bottom="280" w:left="1040" w:right="640"/>
          <w:cols w:num="2" w:equalWidth="off">
            <w:col w:w="164" w:space="671"/>
            <w:col w:w="9725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.3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anc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equ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tbl>
      <w:tblPr>
        <w:tblW w:w="0" w:type="auto"/>
        <w:tblLook w:val="01E0"/>
        <w:jc w:val="left"/>
        <w:tblInd w:w="82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86" w:hRule="exact"/>
        </w:trPr>
        <w:tc>
          <w:tcPr>
            <w:tcW w:w="9614" w:type="dxa"/>
            <w:gridSpan w:val="4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420"/>
              <w:ind w:left="168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12"/>
                <w:sz w:val="24"/>
                <w:szCs w:val="24"/>
              </w:rPr>
              <w:t>Req.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12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12"/>
                <w:sz w:val="24"/>
                <w:szCs w:val="24"/>
              </w:rPr>
              <w:t>No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12"/>
                <w:sz w:val="24"/>
                <w:szCs w:val="24"/>
              </w:rPr>
              <w:t>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51"/>
                <w:w w:val="100"/>
                <w:position w:val="12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12"/>
                <w:sz w:val="24"/>
                <w:szCs w:val="24"/>
              </w:rPr>
              <w:t>Req.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12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12"/>
                <w:sz w:val="24"/>
                <w:szCs w:val="24"/>
              </w:rPr>
              <w:t>Title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12"/>
                <w:sz w:val="24"/>
                <w:szCs w:val="24"/>
              </w:rPr>
              <w:t>       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6"/>
                <w:w w:val="100"/>
                <w:position w:val="12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3"/>
                <w:sz w:val="24"/>
                <w:szCs w:val="24"/>
              </w:rPr>
              <w:t>Description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3"/>
                <w:sz w:val="24"/>
                <w:szCs w:val="24"/>
              </w:rPr>
              <w:t>        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0"/>
                <w:w w:val="100"/>
                <w:position w:val="-3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3"/>
                <w:sz w:val="24"/>
                <w:szCs w:val="24"/>
              </w:rPr>
              <w:t>Priority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position w:val="0"/>
                <w:sz w:val="24"/>
                <w:szCs w:val="24"/>
              </w:rPr>
            </w:r>
          </w:p>
        </w:tc>
      </w:tr>
      <w:tr>
        <w:trPr>
          <w:trHeight w:val="830" w:hRule="exact"/>
        </w:trPr>
        <w:tc>
          <w:tcPr>
            <w:tcW w:w="1171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5.1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7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Application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Time</w:t>
            </w:r>
          </w:p>
        </w:tc>
        <w:tc>
          <w:tcPr>
            <w:tcW w:w="4570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 w:right="19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time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between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interaction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less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seconds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both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website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app.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1896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Moderate</w:t>
            </w:r>
          </w:p>
        </w:tc>
      </w:tr>
      <w:tr>
        <w:trPr>
          <w:trHeight w:val="850" w:hRule="exact"/>
        </w:trPr>
        <w:tc>
          <w:tcPr>
            <w:tcW w:w="117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5.2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7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Dynamic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</w:t>
            </w:r>
          </w:p>
        </w:tc>
        <w:tc>
          <w:tcPr>
            <w:tcW w:w="45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both"/>
              <w:ind w:left="105" w:right="47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necessary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parts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interaction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instead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reloading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completely.</w:t>
            </w:r>
          </w:p>
        </w:tc>
        <w:tc>
          <w:tcPr>
            <w:tcW w:w="189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Moderate</w:t>
            </w:r>
          </w:p>
        </w:tc>
      </w:tr>
      <w:tr>
        <w:trPr>
          <w:trHeight w:val="826" w:hRule="exact"/>
        </w:trPr>
        <w:tc>
          <w:tcPr>
            <w:tcW w:w="117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5.3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7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Compression</w:t>
            </w:r>
          </w:p>
        </w:tc>
        <w:tc>
          <w:tcPr>
            <w:tcW w:w="45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JavaScript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CSS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files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compressed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reduce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size.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Size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JPEG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images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less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than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MB.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189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Low</w:t>
            </w:r>
          </w:p>
        </w:tc>
      </w:tr>
      <w:tr>
        <w:trPr>
          <w:trHeight w:val="1123" w:hRule="exact"/>
        </w:trPr>
        <w:tc>
          <w:tcPr>
            <w:tcW w:w="117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5.4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7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55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Third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Party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Libraries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Frameworks</w:t>
            </w:r>
          </w:p>
        </w:tc>
        <w:tc>
          <w:tcPr>
            <w:tcW w:w="45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JavaScript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CSS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libraries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directly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accessed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CDN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servers,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thereby,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improving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access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time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distant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locations.</w:t>
            </w:r>
          </w:p>
        </w:tc>
        <w:tc>
          <w:tcPr>
            <w:tcW w:w="189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Low</w:t>
            </w:r>
          </w:p>
        </w:tc>
      </w:tr>
      <w:tr>
        <w:trPr>
          <w:trHeight w:val="830" w:hRule="exact"/>
        </w:trPr>
        <w:tc>
          <w:tcPr>
            <w:tcW w:w="117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5.5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7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Scaled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Image</w:t>
            </w:r>
          </w:p>
        </w:tc>
        <w:tc>
          <w:tcPr>
            <w:tcW w:w="45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Differently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scaled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images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 w:lineRule="exact" w:line="260"/>
              <w:ind w:left="105" w:right="55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different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scenarios.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i.e.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thumbnails,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full-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screen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images</w:t>
            </w:r>
          </w:p>
        </w:tc>
        <w:tc>
          <w:tcPr>
            <w:tcW w:w="189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Low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3694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2.3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Performance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Requirements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2240" w:h="15840"/>
          <w:pgMar w:top="1120" w:bottom="280" w:left="1040" w:right="640"/>
        </w:sectPr>
      </w:pPr>
      <w:r>
        <w:rPr>
          <w:sz w:val="20"/>
          <w:szCs w:val="20"/>
        </w:rPr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  <w:spacing w:lineRule="exact" w:line="240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2"/>
        <w:sectPr>
          <w:type w:val="continuous"/>
          <w:pgSz w:w="12240" w:h="15840"/>
          <w:pgMar w:top="1120" w:bottom="280" w:left="1040" w:right="640"/>
          <w:cols w:num="2" w:equalWidth="off">
            <w:col w:w="164" w:space="671"/>
            <w:col w:w="9725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.4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cur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b/>
          <w:spacing w:val="-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-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Pr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vac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b/>
          <w:spacing w:val="-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q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tbl>
      <w:tblPr>
        <w:tblW w:w="0" w:type="auto"/>
        <w:tblLook w:val="01E0"/>
        <w:jc w:val="left"/>
        <w:tblInd w:w="82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86" w:hRule="exact"/>
        </w:trPr>
        <w:tc>
          <w:tcPr>
            <w:tcW w:w="9614" w:type="dxa"/>
            <w:gridSpan w:val="4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20"/>
              <w:ind w:left="210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4"/>
                <w:sz w:val="24"/>
                <w:szCs w:val="24"/>
              </w:rPr>
              <w:t>Req.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4"/>
                <w:sz w:val="24"/>
                <w:szCs w:val="24"/>
              </w:rPr>
              <w:t>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4"/>
                <w:w w:val="100"/>
                <w:position w:val="-4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4"/>
                <w:sz w:val="24"/>
                <w:szCs w:val="24"/>
              </w:rPr>
              <w:t>Req.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4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4"/>
                <w:sz w:val="24"/>
                <w:szCs w:val="24"/>
              </w:rPr>
              <w:t>Title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position w:val="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300"/>
              <w:ind w:left="300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2"/>
                <w:sz w:val="24"/>
                <w:szCs w:val="24"/>
              </w:rPr>
              <w:t>No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2"/>
                <w:sz w:val="24"/>
                <w:szCs w:val="24"/>
              </w:rPr>
              <w:t>                                     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56"/>
                <w:w w:val="100"/>
                <w:position w:val="-2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11"/>
                <w:sz w:val="24"/>
                <w:szCs w:val="24"/>
              </w:rPr>
              <w:t>Description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11"/>
                <w:sz w:val="24"/>
                <w:szCs w:val="24"/>
              </w:rPr>
              <w:t>           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56"/>
                <w:w w:val="100"/>
                <w:position w:val="1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11"/>
                <w:sz w:val="24"/>
                <w:szCs w:val="24"/>
              </w:rPr>
              <w:t>Priority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position w:val="0"/>
                <w:sz w:val="24"/>
                <w:szCs w:val="24"/>
              </w:rPr>
            </w:r>
          </w:p>
        </w:tc>
      </w:tr>
      <w:tr>
        <w:trPr>
          <w:trHeight w:val="586" w:hRule="exact"/>
        </w:trPr>
        <w:tc>
          <w:tcPr>
            <w:tcW w:w="902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7.1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00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Website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Cache</w:t>
            </w:r>
          </w:p>
        </w:tc>
        <w:tc>
          <w:tcPr>
            <w:tcW w:w="5016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website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cache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restricted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days.</w:t>
            </w:r>
          </w:p>
        </w:tc>
        <w:tc>
          <w:tcPr>
            <w:tcW w:w="1896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Low</w:t>
            </w:r>
          </w:p>
        </w:tc>
      </w:tr>
      <w:tr>
        <w:trPr>
          <w:trHeight w:val="600" w:hRule="exact"/>
        </w:trPr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6.2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0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Password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Encryption</w:t>
            </w:r>
          </w:p>
        </w:tc>
        <w:tc>
          <w:tcPr>
            <w:tcW w:w="501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password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encrypted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MySQL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database.</w:t>
            </w:r>
          </w:p>
        </w:tc>
        <w:tc>
          <w:tcPr>
            <w:tcW w:w="189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Critical</w:t>
            </w:r>
          </w:p>
        </w:tc>
      </w:tr>
      <w:tr>
        <w:trPr>
          <w:trHeight w:val="830" w:hRule="exact"/>
        </w:trPr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6.3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0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Malicious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Protection</w:t>
            </w:r>
          </w:p>
        </w:tc>
        <w:tc>
          <w:tcPr>
            <w:tcW w:w="501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validate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ensure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 w:lineRule="exact" w:line="260"/>
              <w:ind w:left="100" w:right="9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entered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and/or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entered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malicious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fields.</w:t>
            </w:r>
          </w:p>
        </w:tc>
        <w:tc>
          <w:tcPr>
            <w:tcW w:w="189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Moderate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3647"/>
        <w:sectPr>
          <w:type w:val="continuous"/>
          <w:pgSz w:w="12240" w:h="15840"/>
          <w:pgMar w:top="1120" w:bottom="280" w:left="1040" w:right="6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Security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Privacy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Requirements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  <w:spacing w:lineRule="exact" w:line="240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br w:type="column"/>
      </w: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ectPr>
          <w:pgMar w:header="759" w:footer="735" w:top="1100" w:bottom="280" w:left="1040" w:right="660"/>
          <w:headerReference w:type="default" r:id="rId9"/>
          <w:pgSz w:w="12240" w:h="15840"/>
          <w:cols w:num="2" w:equalWidth="off">
            <w:col w:w="164" w:space="671"/>
            <w:col w:w="9705"/>
          </w:cols>
        </w:sectPr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.5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Ma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1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-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-1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q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tbl>
      <w:tblPr>
        <w:tblW w:w="0" w:type="auto"/>
        <w:tblLook w:val="01E0"/>
        <w:jc w:val="left"/>
        <w:tblInd w:w="82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86" w:hRule="exact"/>
        </w:trPr>
        <w:tc>
          <w:tcPr>
            <w:tcW w:w="9605" w:type="dxa"/>
            <w:gridSpan w:val="4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0" w:lineRule="exact" w:line="360"/>
              <w:ind w:left="210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7"/>
                <w:sz w:val="24"/>
                <w:szCs w:val="24"/>
              </w:rPr>
              <w:t>Req.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7"/>
                <w:sz w:val="24"/>
                <w:szCs w:val="24"/>
              </w:rPr>
              <w:t>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34"/>
                <w:w w:val="100"/>
                <w:position w:val="7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7"/>
                <w:sz w:val="24"/>
                <w:szCs w:val="24"/>
              </w:rPr>
              <w:t>Req.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7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7"/>
                <w:sz w:val="24"/>
                <w:szCs w:val="24"/>
              </w:rPr>
              <w:t>Title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7"/>
                <w:sz w:val="24"/>
                <w:szCs w:val="24"/>
              </w:rPr>
              <w:t>         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31"/>
                <w:w w:val="100"/>
                <w:position w:val="-7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7"/>
                <w:sz w:val="24"/>
                <w:szCs w:val="24"/>
              </w:rPr>
              <w:t>Description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7"/>
                <w:sz w:val="24"/>
                <w:szCs w:val="24"/>
              </w:rPr>
              <w:t>          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0"/>
                <w:w w:val="100"/>
                <w:position w:val="-7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7"/>
                <w:sz w:val="24"/>
                <w:szCs w:val="24"/>
              </w:rPr>
              <w:t>Priority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position w:val="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180"/>
              <w:ind w:left="300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1"/>
                <w:sz w:val="24"/>
                <w:szCs w:val="24"/>
              </w:rPr>
              <w:t>No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position w:val="0"/>
                <w:sz w:val="24"/>
                <w:szCs w:val="24"/>
              </w:rPr>
            </w:r>
          </w:p>
        </w:tc>
      </w:tr>
      <w:tr>
        <w:trPr>
          <w:trHeight w:val="2765" w:hRule="exact"/>
        </w:trPr>
        <w:tc>
          <w:tcPr>
            <w:tcW w:w="902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7.1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7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Source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Code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Documentation/A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vailability</w:t>
            </w:r>
          </w:p>
        </w:tc>
        <w:tc>
          <w:tcPr>
            <w:tcW w:w="483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documentation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prepared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team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17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TimeKeepers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including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Requirements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Specification,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Architectural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Design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Specification,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Detail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Design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Specification,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Plan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available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future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senior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design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students.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source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documented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comments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details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about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functionality.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help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anyone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who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want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further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develop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product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future.</w:t>
            </w:r>
          </w:p>
        </w:tc>
        <w:tc>
          <w:tcPr>
            <w:tcW w:w="1886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Moderate</w:t>
            </w:r>
          </w:p>
        </w:tc>
      </w:tr>
      <w:tr>
        <w:trPr>
          <w:trHeight w:val="1675" w:hRule="exact"/>
        </w:trPr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7.2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7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Password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Encryption</w:t>
            </w:r>
          </w:p>
        </w:tc>
        <w:tc>
          <w:tcPr>
            <w:tcW w:w="483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6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TimeKeepers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responsible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maintain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source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after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completion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project.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College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Engineering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website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Developer,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Christopher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Woods,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continue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maintain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website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hosted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under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uta.edu/engineering.</w:t>
            </w:r>
          </w:p>
        </w:tc>
        <w:tc>
          <w:tcPr>
            <w:tcW w:w="188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Critical</w:t>
            </w:r>
          </w:p>
        </w:tc>
      </w:tr>
      <w:tr>
        <w:trPr>
          <w:trHeight w:val="830" w:hRule="exact"/>
        </w:trPr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7.3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7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PHP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Version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Support</w:t>
            </w:r>
          </w:p>
        </w:tc>
        <w:tc>
          <w:tcPr>
            <w:tcW w:w="483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servers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running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PHP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version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5.1.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 w:lineRule="exact" w:line="260"/>
              <w:ind w:left="105" w:right="93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Therefore,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application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compatible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PHP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version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5.1.</w:t>
            </w:r>
          </w:p>
        </w:tc>
        <w:tc>
          <w:tcPr>
            <w:tcW w:w="188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Critical</w:t>
            </w:r>
          </w:p>
        </w:tc>
      </w:tr>
      <w:tr>
        <w:trPr>
          <w:trHeight w:val="1123" w:hRule="exact"/>
        </w:trPr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7.4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7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Version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Support</w:t>
            </w:r>
          </w:p>
        </w:tc>
        <w:tc>
          <w:tcPr>
            <w:tcW w:w="483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/>
              <w:ind w:left="105" w:right="27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mobile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version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based.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application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support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minimum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level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16,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which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corresponds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version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4.1.2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(Jelly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Bean).</w:t>
            </w:r>
          </w:p>
        </w:tc>
        <w:tc>
          <w:tcPr>
            <w:tcW w:w="188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Low</w:t>
            </w:r>
          </w:p>
        </w:tc>
      </w:tr>
      <w:tr>
        <w:trPr>
          <w:trHeight w:val="1378" w:hRule="exact"/>
        </w:trPr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7.5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7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Manual</w:t>
            </w:r>
          </w:p>
        </w:tc>
        <w:tc>
          <w:tcPr>
            <w:tcW w:w="483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provide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manual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that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describes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different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functionality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product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15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instructions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how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product.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manual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support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administrator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problems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future.</w:t>
            </w:r>
          </w:p>
        </w:tc>
        <w:tc>
          <w:tcPr>
            <w:tcW w:w="188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Moderate</w:t>
            </w:r>
          </w:p>
        </w:tc>
      </w:tr>
      <w:tr>
        <w:trPr>
          <w:trHeight w:val="1675" w:hRule="exact"/>
        </w:trPr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7.6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7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Training</w:t>
            </w:r>
          </w:p>
        </w:tc>
        <w:tc>
          <w:tcPr>
            <w:tcW w:w="483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105" w:righ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provide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manager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how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manage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demo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product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completion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explain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functionality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help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manager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understand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better.</w:t>
            </w:r>
          </w:p>
        </w:tc>
        <w:tc>
          <w:tcPr>
            <w:tcW w:w="188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Moderate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3020"/>
        <w:sectPr>
          <w:type w:val="continuous"/>
          <w:pgSz w:w="12240" w:h="15840"/>
          <w:pgMar w:top="1120" w:bottom="280" w:left="1040" w:right="66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Maintenance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Support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Requirements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  <w:spacing w:lineRule="exact" w:line="240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br w:type="column"/>
      </w: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ectPr>
          <w:pgMar w:header="759" w:footer="735" w:top="1100" w:bottom="280" w:left="1040" w:right="680"/>
          <w:pgSz w:w="12240" w:h="15840"/>
          <w:cols w:num="2" w:equalWidth="off">
            <w:col w:w="164" w:space="671"/>
            <w:col w:w="9685"/>
          </w:cols>
        </w:sectPr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.6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-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q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tbl>
      <w:tblPr>
        <w:tblW w:w="0" w:type="auto"/>
        <w:tblLook w:val="01E0"/>
        <w:jc w:val="left"/>
        <w:tblInd w:w="75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62" w:hRule="exact"/>
        </w:trPr>
        <w:tc>
          <w:tcPr>
            <w:tcW w:w="9638" w:type="dxa"/>
            <w:gridSpan w:val="4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20"/>
              <w:ind w:left="127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5"/>
                <w:sz w:val="24"/>
                <w:szCs w:val="24"/>
              </w:rPr>
              <w:t>Req.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5"/>
                <w:sz w:val="24"/>
                <w:szCs w:val="24"/>
              </w:rPr>
              <w:t>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3"/>
                <w:w w:val="100"/>
                <w:position w:val="-5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5"/>
                <w:sz w:val="24"/>
                <w:szCs w:val="24"/>
              </w:rPr>
              <w:t>Req.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5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5"/>
                <w:sz w:val="24"/>
                <w:szCs w:val="24"/>
              </w:rPr>
              <w:t>Title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position w:val="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320"/>
              <w:ind w:left="217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1"/>
                <w:sz w:val="24"/>
                <w:szCs w:val="24"/>
              </w:rPr>
              <w:t>No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1"/>
                <w:sz w:val="24"/>
                <w:szCs w:val="24"/>
              </w:rPr>
              <w:t>                                           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5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13"/>
                <w:sz w:val="24"/>
                <w:szCs w:val="24"/>
              </w:rPr>
              <w:t>Description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13"/>
                <w:sz w:val="24"/>
                <w:szCs w:val="24"/>
              </w:rPr>
              <w:t>         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4"/>
                <w:w w:val="100"/>
                <w:position w:val="13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13"/>
                <w:sz w:val="24"/>
                <w:szCs w:val="24"/>
              </w:rPr>
              <w:t>Priority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position w:val="0"/>
                <w:sz w:val="24"/>
                <w:szCs w:val="24"/>
              </w:rPr>
            </w:r>
          </w:p>
        </w:tc>
      </w:tr>
      <w:tr>
        <w:trPr>
          <w:trHeight w:val="1109" w:hRule="exact"/>
        </w:trPr>
        <w:tc>
          <w:tcPr>
            <w:tcW w:w="744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8.1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2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Browser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Compatibility</w:t>
            </w:r>
          </w:p>
        </w:tc>
        <w:tc>
          <w:tcPr>
            <w:tcW w:w="4819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interface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accessible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via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22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various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popular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browsers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such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Safari,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Google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Chrome,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Mozilla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Firefox,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Internet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Explorer.</w:t>
            </w:r>
          </w:p>
        </w:tc>
        <w:tc>
          <w:tcPr>
            <w:tcW w:w="1747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Moderate</w:t>
            </w:r>
          </w:p>
        </w:tc>
      </w:tr>
      <w:tr>
        <w:trPr>
          <w:trHeight w:val="850" w:hRule="exact"/>
        </w:trPr>
        <w:tc>
          <w:tcPr>
            <w:tcW w:w="74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8.2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2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Source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Compatibility</w:t>
            </w:r>
          </w:p>
        </w:tc>
        <w:tc>
          <w:tcPr>
            <w:tcW w:w="481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29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source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functionality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compatible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portable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various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platforms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such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Windows,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Mac,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Linux.</w:t>
            </w:r>
          </w:p>
        </w:tc>
        <w:tc>
          <w:tcPr>
            <w:tcW w:w="174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Moderate</w:t>
            </w:r>
          </w:p>
        </w:tc>
      </w:tr>
      <w:tr>
        <w:trPr>
          <w:trHeight w:val="552" w:hRule="exact"/>
        </w:trPr>
        <w:tc>
          <w:tcPr>
            <w:tcW w:w="74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8.4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2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Responsive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Design</w:t>
            </w:r>
          </w:p>
        </w:tc>
        <w:tc>
          <w:tcPr>
            <w:tcW w:w="481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website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reflow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layout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screen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resolution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window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size.</w:t>
            </w:r>
          </w:p>
        </w:tc>
        <w:tc>
          <w:tcPr>
            <w:tcW w:w="174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Future</w:t>
            </w:r>
          </w:p>
        </w:tc>
      </w:tr>
      <w:tr>
        <w:trPr>
          <w:trHeight w:val="1118" w:hRule="exact"/>
        </w:trPr>
        <w:tc>
          <w:tcPr>
            <w:tcW w:w="74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8.5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2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Testing</w:t>
            </w:r>
          </w:p>
        </w:tc>
        <w:tc>
          <w:tcPr>
            <w:tcW w:w="481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9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features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functionality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Tracking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thoroughly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requirements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acceptance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criteria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before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customers.</w:t>
            </w:r>
          </w:p>
        </w:tc>
        <w:tc>
          <w:tcPr>
            <w:tcW w:w="174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Critical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405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2.6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Other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Requirements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1"/>
          <w:szCs w:val="31"/>
        </w:rPr>
        <w:jc w:val="left"/>
        <w:ind w:left="115"/>
      </w:pP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2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   </w:t>
      </w:r>
      <w:r>
        <w:rPr>
          <w:rFonts w:cs="Times New Roman" w:hAnsi="Times New Roman" w:eastAsia="Times New Roman" w:ascii="Times New Roman"/>
          <w:b/>
          <w:spacing w:val="20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h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38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22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2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31"/>
          <w:szCs w:val="31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835" w:right="93"/>
        <w:sectPr>
          <w:type w:val="continuous"/>
          <w:pgSz w:w="12240" w:h="15840"/>
          <w:pgMar w:top="1120" w:bottom="280" w:left="1040" w:right="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Architectural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Design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Specification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(ADS)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documents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design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Maverick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provides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concept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website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provides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high-level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overview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interaction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between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subsystems.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designed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verify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component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flows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between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order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functions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properly,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producing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acceptable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results,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components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verify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working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should,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interactions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between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components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behaving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correctly.</w:t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83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De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555"/>
      </w:pPr>
      <w:r>
        <w:pict>
          <v:shape type="#_x0000_t75" style="width:368.7pt;height:559.2pt">
            <v:imagedata o:title="" r:id="rId1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928"/>
        <w:sectPr>
          <w:pgMar w:header="759" w:footer="735" w:top="1100" w:bottom="280" w:left="1040" w:right="7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Figure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Architecture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Diagram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br w:type="column"/>
      </w: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ectPr>
          <w:pgMar w:header="759" w:footer="735" w:top="1100" w:bottom="280" w:left="1040" w:right="440"/>
          <w:pgSz w:w="12240" w:h="15840"/>
          <w:cols w:num="2" w:equalWidth="off">
            <w:col w:w="164" w:space="671"/>
            <w:col w:w="9925"/>
          </w:cols>
        </w:sectPr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         </w:t>
      </w:r>
      <w:r>
        <w:rPr>
          <w:rFonts w:cs="Times New Roman" w:hAnsi="Times New Roman" w:eastAsia="Times New Roman" w:ascii="Times New Roman"/>
          <w:b/>
          <w:spacing w:val="3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Da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De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tbl>
      <w:tblPr>
        <w:tblW w:w="0" w:type="auto"/>
        <w:tblLook w:val="01E0"/>
        <w:jc w:val="left"/>
        <w:tblInd w:w="82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950" w:hRule="exact"/>
        </w:trPr>
        <w:tc>
          <w:tcPr>
            <w:tcW w:w="9811" w:type="dxa"/>
            <w:gridSpan w:val="4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sz w:val="19"/>
                <w:szCs w:val="19"/>
              </w:rPr>
              <w:jc w:val="left"/>
              <w:spacing w:before="3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360"/>
              <w:ind w:left="413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7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7"/>
                <w:sz w:val="24"/>
                <w:szCs w:val="24"/>
              </w:rPr>
              <w:t> 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55"/>
                <w:w w:val="100"/>
                <w:position w:val="7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7"/>
                <w:sz w:val="24"/>
                <w:szCs w:val="24"/>
              </w:rPr>
              <w:t>Description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7"/>
                <w:sz w:val="24"/>
                <w:szCs w:val="24"/>
              </w:rPr>
              <w:t>       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31"/>
                <w:w w:val="100"/>
                <w:position w:val="-7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7"/>
                <w:sz w:val="24"/>
                <w:szCs w:val="24"/>
              </w:rPr>
              <w:t>Source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7"/>
                <w:sz w:val="24"/>
                <w:szCs w:val="24"/>
              </w:rPr>
              <w:t>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"/>
                <w:w w:val="100"/>
                <w:position w:val="-7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7"/>
                <w:sz w:val="24"/>
                <w:szCs w:val="24"/>
              </w:rPr>
              <w:t>Sink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position w:val="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180"/>
              <w:ind w:left="234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1"/>
                <w:sz w:val="24"/>
                <w:szCs w:val="24"/>
              </w:rPr>
              <w:t>Element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position w:val="0"/>
                <w:sz w:val="24"/>
                <w:szCs w:val="24"/>
              </w:rPr>
            </w:r>
          </w:p>
        </w:tc>
      </w:tr>
      <w:tr>
        <w:trPr>
          <w:trHeight w:val="950" w:hRule="exact"/>
        </w:trPr>
        <w:tc>
          <w:tcPr>
            <w:tcW w:w="1325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AC1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what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needs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displayed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</w:p>
        </w:tc>
        <w:tc>
          <w:tcPr>
            <w:tcW w:w="2213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2203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</w:p>
        </w:tc>
      </w:tr>
      <w:tr>
        <w:trPr>
          <w:trHeight w:val="1277" w:hRule="exact"/>
        </w:trPr>
        <w:tc>
          <w:tcPr>
            <w:tcW w:w="13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AC2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/>
              <w:ind w:left="105" w:right="9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format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Client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Transport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which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processed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Service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</w:p>
        </w:tc>
        <w:tc>
          <w:tcPr>
            <w:tcW w:w="22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220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Client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Transport</w:t>
            </w:r>
          </w:p>
        </w:tc>
      </w:tr>
      <w:tr>
        <w:trPr>
          <w:trHeight w:val="830" w:hRule="exact"/>
        </w:trPr>
        <w:tc>
          <w:tcPr>
            <w:tcW w:w="13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AC3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formatted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</w:tc>
        <w:tc>
          <w:tcPr>
            <w:tcW w:w="22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220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</w:tc>
      </w:tr>
      <w:tr>
        <w:trPr>
          <w:trHeight w:val="648" w:hRule="exact"/>
        </w:trPr>
        <w:tc>
          <w:tcPr>
            <w:tcW w:w="13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AD1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 w:lineRule="exact" w:line="260"/>
              <w:ind w:left="105" w:right="26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read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</w:tc>
        <w:tc>
          <w:tcPr>
            <w:tcW w:w="22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</w:tc>
        <w:tc>
          <w:tcPr>
            <w:tcW w:w="220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</w:tr>
      <w:tr>
        <w:trPr>
          <w:trHeight w:val="634" w:hRule="exact"/>
        </w:trPr>
        <w:tc>
          <w:tcPr>
            <w:tcW w:w="13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AF1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Admin/Facilitator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</w:p>
        </w:tc>
        <w:tc>
          <w:tcPr>
            <w:tcW w:w="22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Admin/Facilitator</w:t>
            </w:r>
          </w:p>
        </w:tc>
        <w:tc>
          <w:tcPr>
            <w:tcW w:w="220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</w:p>
        </w:tc>
      </w:tr>
      <w:tr>
        <w:trPr>
          <w:trHeight w:val="648" w:hRule="exact"/>
        </w:trPr>
        <w:tc>
          <w:tcPr>
            <w:tcW w:w="13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AG1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 w:lineRule="exact" w:line="260"/>
              <w:ind w:left="105" w:right="100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display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information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</w:p>
        </w:tc>
        <w:tc>
          <w:tcPr>
            <w:tcW w:w="22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</w:p>
        </w:tc>
        <w:tc>
          <w:tcPr>
            <w:tcW w:w="220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</w:p>
        </w:tc>
      </w:tr>
      <w:tr>
        <w:trPr>
          <w:trHeight w:val="629" w:hRule="exact"/>
        </w:trPr>
        <w:tc>
          <w:tcPr>
            <w:tcW w:w="13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AG2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22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</w:p>
        </w:tc>
        <w:tc>
          <w:tcPr>
            <w:tcW w:w="220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</w:tr>
      <w:tr>
        <w:trPr>
          <w:trHeight w:val="850" w:hRule="exact"/>
        </w:trPr>
        <w:tc>
          <w:tcPr>
            <w:tcW w:w="13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CT1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2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Client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Transport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Service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</w:p>
        </w:tc>
        <w:tc>
          <w:tcPr>
            <w:tcW w:w="22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Client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Transport</w:t>
            </w:r>
          </w:p>
        </w:tc>
        <w:tc>
          <w:tcPr>
            <w:tcW w:w="220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</w:tr>
      <w:tr>
        <w:trPr>
          <w:trHeight w:val="826" w:hRule="exact"/>
        </w:trPr>
        <w:tc>
          <w:tcPr>
            <w:tcW w:w="13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CT2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Client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Transport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Service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22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Client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Transport</w:t>
            </w:r>
          </w:p>
        </w:tc>
        <w:tc>
          <w:tcPr>
            <w:tcW w:w="220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</w:tr>
      <w:tr>
        <w:trPr>
          <w:trHeight w:val="965" w:hRule="exact"/>
        </w:trPr>
        <w:tc>
          <w:tcPr>
            <w:tcW w:w="13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CT3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13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Client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Transport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either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Transport</w:t>
            </w:r>
          </w:p>
        </w:tc>
        <w:tc>
          <w:tcPr>
            <w:tcW w:w="22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Client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Transport</w:t>
            </w:r>
          </w:p>
        </w:tc>
        <w:tc>
          <w:tcPr>
            <w:tcW w:w="220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Transport</w:t>
            </w:r>
          </w:p>
        </w:tc>
      </w:tr>
      <w:tr>
        <w:trPr>
          <w:trHeight w:val="946" w:hRule="exact"/>
        </w:trPr>
        <w:tc>
          <w:tcPr>
            <w:tcW w:w="13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GCM1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alert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 w:lineRule="exact" w:line="260"/>
              <w:ind w:left="105" w:right="50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notifying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change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</w:tc>
        <w:tc>
          <w:tcPr>
            <w:tcW w:w="22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</w:p>
        </w:tc>
        <w:tc>
          <w:tcPr>
            <w:tcW w:w="220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</w:tr>
      <w:tr>
        <w:trPr>
          <w:trHeight w:val="1282" w:hRule="exact"/>
        </w:trPr>
        <w:tc>
          <w:tcPr>
            <w:tcW w:w="13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GCMS1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/>
              <w:ind w:left="105" w:right="2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alert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Transport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notifying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change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</w:tc>
        <w:tc>
          <w:tcPr>
            <w:tcW w:w="22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Sender</w:t>
            </w:r>
          </w:p>
        </w:tc>
        <w:tc>
          <w:tcPr>
            <w:tcW w:w="220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Transport</w:t>
            </w:r>
          </w:p>
        </w:tc>
      </w:tr>
      <w:tr>
        <w:trPr>
          <w:trHeight w:val="1258" w:hRule="exact"/>
        </w:trPr>
        <w:tc>
          <w:tcPr>
            <w:tcW w:w="13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IP1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Depending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(user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GUI,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 w:lineRule="exact" w:line="260"/>
              <w:ind w:left="105" w:right="22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Index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Pointer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redirect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process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</w:p>
        </w:tc>
        <w:tc>
          <w:tcPr>
            <w:tcW w:w="22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Index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Pointer</w:t>
            </w:r>
          </w:p>
        </w:tc>
        <w:tc>
          <w:tcPr>
            <w:tcW w:w="220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</w:p>
        </w:tc>
      </w:tr>
    </w:tbl>
    <w:p>
      <w:pPr>
        <w:sectPr>
          <w:type w:val="continuous"/>
          <w:pgSz w:w="12240" w:h="15840"/>
          <w:pgMar w:top="1120" w:bottom="280" w:left="1040" w:right="440"/>
        </w:sectPr>
      </w:pPr>
    </w:p>
    <w:tbl>
      <w:tblPr>
        <w:tblW w:w="0" w:type="auto"/>
        <w:tblLook w:val="01E0"/>
        <w:jc w:val="left"/>
        <w:tblInd w:w="82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48" w:hRule="exact"/>
        </w:trPr>
        <w:tc>
          <w:tcPr>
            <w:tcW w:w="13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PG1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PDF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report,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PDF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format,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</w:p>
        </w:tc>
        <w:tc>
          <w:tcPr>
            <w:tcW w:w="22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PDF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Generator</w:t>
            </w:r>
          </w:p>
        </w:tc>
        <w:tc>
          <w:tcPr>
            <w:tcW w:w="220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</w:p>
        </w:tc>
      </w:tr>
      <w:tr>
        <w:trPr>
          <w:trHeight w:val="826" w:hRule="exact"/>
        </w:trPr>
        <w:tc>
          <w:tcPr>
            <w:tcW w:w="13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PR1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Router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relevant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HTML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GUI.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22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Router</w:t>
            </w:r>
          </w:p>
        </w:tc>
        <w:tc>
          <w:tcPr>
            <w:tcW w:w="220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</w:p>
        </w:tc>
      </w:tr>
      <w:tr>
        <w:trPr>
          <w:trHeight w:val="965" w:hRule="exact"/>
        </w:trPr>
        <w:tc>
          <w:tcPr>
            <w:tcW w:w="13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RD1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6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read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Transport</w:t>
            </w:r>
          </w:p>
        </w:tc>
        <w:tc>
          <w:tcPr>
            <w:tcW w:w="22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</w:tc>
        <w:tc>
          <w:tcPr>
            <w:tcW w:w="220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Transport</w:t>
            </w:r>
          </w:p>
        </w:tc>
      </w:tr>
      <w:tr>
        <w:trPr>
          <w:trHeight w:val="946" w:hRule="exact"/>
        </w:trPr>
        <w:tc>
          <w:tcPr>
            <w:tcW w:w="13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RDC1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 w:lineRule="exact" w:line="260"/>
              <w:ind w:left="105" w:right="38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formatted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Auth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authentication</w:t>
            </w:r>
          </w:p>
        </w:tc>
        <w:tc>
          <w:tcPr>
            <w:tcW w:w="22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220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O-Auth</w:t>
            </w:r>
          </w:p>
        </w:tc>
      </w:tr>
      <w:tr>
        <w:trPr>
          <w:trHeight w:val="965" w:hRule="exact"/>
        </w:trPr>
        <w:tc>
          <w:tcPr>
            <w:tcW w:w="13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RDC2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both"/>
              <w:ind w:left="105" w:right="24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formatted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further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processing</w:t>
            </w:r>
          </w:p>
        </w:tc>
        <w:tc>
          <w:tcPr>
            <w:tcW w:w="22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220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</w:p>
        </w:tc>
      </w:tr>
      <w:tr>
        <w:trPr>
          <w:trHeight w:val="1258" w:hRule="exact"/>
        </w:trPr>
        <w:tc>
          <w:tcPr>
            <w:tcW w:w="13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RDC3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read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travel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Transport</w:t>
            </w:r>
          </w:p>
        </w:tc>
        <w:tc>
          <w:tcPr>
            <w:tcW w:w="22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220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Transport</w:t>
            </w:r>
          </w:p>
        </w:tc>
      </w:tr>
      <w:tr>
        <w:trPr>
          <w:trHeight w:val="653" w:hRule="exact"/>
        </w:trPr>
        <w:tc>
          <w:tcPr>
            <w:tcW w:w="13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ST1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30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Transport</w:t>
            </w:r>
          </w:p>
        </w:tc>
        <w:tc>
          <w:tcPr>
            <w:tcW w:w="22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Transport</w:t>
            </w:r>
          </w:p>
        </w:tc>
        <w:tc>
          <w:tcPr>
            <w:tcW w:w="220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</w:p>
        </w:tc>
      </w:tr>
      <w:tr>
        <w:trPr>
          <w:trHeight w:val="941" w:hRule="exact"/>
        </w:trPr>
        <w:tc>
          <w:tcPr>
            <w:tcW w:w="13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ST2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Service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travel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Transport</w:t>
            </w:r>
          </w:p>
        </w:tc>
        <w:tc>
          <w:tcPr>
            <w:tcW w:w="22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Transport</w:t>
            </w:r>
          </w:p>
        </w:tc>
        <w:tc>
          <w:tcPr>
            <w:tcW w:w="220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</w:tc>
      </w:tr>
      <w:tr>
        <w:trPr>
          <w:trHeight w:val="1282" w:hRule="exact"/>
        </w:trPr>
        <w:tc>
          <w:tcPr>
            <w:tcW w:w="13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ST3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Application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Service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each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other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Client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Transports</w:t>
            </w:r>
          </w:p>
        </w:tc>
        <w:tc>
          <w:tcPr>
            <w:tcW w:w="22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Transport</w:t>
            </w:r>
          </w:p>
        </w:tc>
        <w:tc>
          <w:tcPr>
            <w:tcW w:w="220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Client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Transport</w:t>
            </w:r>
          </w:p>
        </w:tc>
      </w:tr>
      <w:tr>
        <w:trPr>
          <w:trHeight w:val="946" w:hRule="exact"/>
        </w:trPr>
        <w:tc>
          <w:tcPr>
            <w:tcW w:w="13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ST5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Transport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alert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created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(see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GCMS1)</w:t>
            </w:r>
          </w:p>
        </w:tc>
        <w:tc>
          <w:tcPr>
            <w:tcW w:w="22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Transport</w:t>
            </w:r>
          </w:p>
        </w:tc>
        <w:tc>
          <w:tcPr>
            <w:tcW w:w="220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</w:p>
        </w:tc>
      </w:tr>
      <w:tr>
        <w:trPr>
          <w:trHeight w:val="960" w:hRule="exact"/>
        </w:trPr>
        <w:tc>
          <w:tcPr>
            <w:tcW w:w="13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ST6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30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travel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Transport</w:t>
            </w:r>
          </w:p>
        </w:tc>
        <w:tc>
          <w:tcPr>
            <w:tcW w:w="22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Transport</w:t>
            </w:r>
          </w:p>
        </w:tc>
        <w:tc>
          <w:tcPr>
            <w:tcW w:w="220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</w:tr>
      <w:tr>
        <w:trPr>
          <w:trHeight w:val="946" w:hRule="exact"/>
        </w:trPr>
        <w:tc>
          <w:tcPr>
            <w:tcW w:w="13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VA1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read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22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</w:p>
        </w:tc>
        <w:tc>
          <w:tcPr>
            <w:tcW w:w="220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</w:tr>
      <w:tr>
        <w:trPr>
          <w:trHeight w:val="965" w:hRule="exact"/>
        </w:trPr>
        <w:tc>
          <w:tcPr>
            <w:tcW w:w="13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VA2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39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read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22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</w:p>
        </w:tc>
        <w:tc>
          <w:tcPr>
            <w:tcW w:w="220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O-Auth</w:t>
            </w:r>
          </w:p>
        </w:tc>
      </w:tr>
      <w:tr>
        <w:trPr>
          <w:trHeight w:val="946" w:hRule="exact"/>
        </w:trPr>
        <w:tc>
          <w:tcPr>
            <w:tcW w:w="13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VA3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necessary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PDF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order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report</w:t>
            </w:r>
          </w:p>
        </w:tc>
        <w:tc>
          <w:tcPr>
            <w:tcW w:w="22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</w:p>
        </w:tc>
        <w:tc>
          <w:tcPr>
            <w:tcW w:w="220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PDF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Generator</w:t>
            </w:r>
          </w:p>
        </w:tc>
      </w:tr>
    </w:tbl>
    <w:p>
      <w:pPr>
        <w:sectPr>
          <w:pgMar w:header="759" w:footer="735" w:top="1240" w:bottom="280" w:left="1040" w:right="440"/>
          <w:headerReference w:type="default" r:id="rId11"/>
          <w:pgSz w:w="12240" w:h="15840"/>
        </w:sectPr>
      </w:pPr>
    </w:p>
    <w:tbl>
      <w:tblPr>
        <w:tblW w:w="0" w:type="auto"/>
        <w:tblLook w:val="01E0"/>
        <w:jc w:val="left"/>
        <w:tblInd w:w="82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397" w:hRule="exact"/>
        </w:trPr>
        <w:tc>
          <w:tcPr>
            <w:tcW w:w="13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VA4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7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alert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whenever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affect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</w:tc>
        <w:tc>
          <w:tcPr>
            <w:tcW w:w="22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</w:p>
        </w:tc>
        <w:tc>
          <w:tcPr>
            <w:tcW w:w="220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Sender</w:t>
            </w:r>
          </w:p>
        </w:tc>
      </w:tr>
      <w:tr>
        <w:trPr>
          <w:trHeight w:val="830" w:hRule="exact"/>
        </w:trPr>
        <w:tc>
          <w:tcPr>
            <w:tcW w:w="13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VL1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(including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touch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</w:p>
        </w:tc>
        <w:tc>
          <w:tcPr>
            <w:tcW w:w="22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</w:p>
        </w:tc>
        <w:tc>
          <w:tcPr>
            <w:tcW w:w="220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</w:p>
        </w:tc>
      </w:tr>
      <w:tr>
        <w:trPr>
          <w:trHeight w:val="648" w:hRule="exact"/>
        </w:trPr>
        <w:tc>
          <w:tcPr>
            <w:tcW w:w="13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VL2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</w:p>
        </w:tc>
        <w:tc>
          <w:tcPr>
            <w:tcW w:w="22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</w:p>
        </w:tc>
        <w:tc>
          <w:tcPr>
            <w:tcW w:w="220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</w:p>
        </w:tc>
      </w:tr>
      <w:tr>
        <w:trPr>
          <w:trHeight w:val="946" w:hRule="exact"/>
        </w:trPr>
        <w:tc>
          <w:tcPr>
            <w:tcW w:w="13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VO1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O-Auth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Subsystem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provides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information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back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validation</w:t>
            </w:r>
          </w:p>
        </w:tc>
        <w:tc>
          <w:tcPr>
            <w:tcW w:w="22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O-Auth</w:t>
            </w:r>
          </w:p>
        </w:tc>
        <w:tc>
          <w:tcPr>
            <w:tcW w:w="220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</w:p>
        </w:tc>
      </w:tr>
      <w:tr>
        <w:trPr>
          <w:trHeight w:val="1277" w:hRule="exact"/>
        </w:trPr>
        <w:tc>
          <w:tcPr>
            <w:tcW w:w="13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VO2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/>
              <w:ind w:left="105" w:right="20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O-Auth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Subsystem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checks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user's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credentials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credentials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stored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22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O-Auth</w:t>
            </w:r>
          </w:p>
        </w:tc>
        <w:tc>
          <w:tcPr>
            <w:tcW w:w="220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</w:tr>
      <w:tr>
        <w:trPr>
          <w:trHeight w:val="946" w:hRule="exact"/>
        </w:trPr>
        <w:tc>
          <w:tcPr>
            <w:tcW w:w="13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WC1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what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needs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displayed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</w:p>
        </w:tc>
        <w:tc>
          <w:tcPr>
            <w:tcW w:w="22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220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</w:p>
        </w:tc>
      </w:tr>
      <w:tr>
        <w:trPr>
          <w:trHeight w:val="1282" w:hRule="exact"/>
        </w:trPr>
        <w:tc>
          <w:tcPr>
            <w:tcW w:w="13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WC2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13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format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Client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Transport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which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processed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Service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</w:p>
        </w:tc>
        <w:tc>
          <w:tcPr>
            <w:tcW w:w="22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220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Client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Transport</w:t>
            </w:r>
          </w:p>
        </w:tc>
      </w:tr>
      <w:tr>
        <w:trPr>
          <w:trHeight w:val="629" w:hRule="exact"/>
        </w:trPr>
        <w:tc>
          <w:tcPr>
            <w:tcW w:w="13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WG1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display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information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</w:p>
        </w:tc>
        <w:tc>
          <w:tcPr>
            <w:tcW w:w="22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</w:p>
        </w:tc>
        <w:tc>
          <w:tcPr>
            <w:tcW w:w="220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</w:p>
        </w:tc>
      </w:tr>
      <w:tr>
        <w:trPr>
          <w:trHeight w:val="648" w:hRule="exact"/>
        </w:trPr>
        <w:tc>
          <w:tcPr>
            <w:tcW w:w="13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WG2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 w:lineRule="exact" w:line="260"/>
              <w:ind w:left="105" w:righ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display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information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Admin/Facilitator</w:t>
            </w:r>
          </w:p>
        </w:tc>
        <w:tc>
          <w:tcPr>
            <w:tcW w:w="22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</w:p>
        </w:tc>
        <w:tc>
          <w:tcPr>
            <w:tcW w:w="220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Admin/Facilitator</w:t>
            </w:r>
          </w:p>
        </w:tc>
      </w:tr>
      <w:tr>
        <w:trPr>
          <w:trHeight w:val="946" w:hRule="exact"/>
        </w:trPr>
        <w:tc>
          <w:tcPr>
            <w:tcW w:w="13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WG3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processing</w:t>
            </w:r>
          </w:p>
        </w:tc>
        <w:tc>
          <w:tcPr>
            <w:tcW w:w="22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</w:p>
        </w:tc>
        <w:tc>
          <w:tcPr>
            <w:tcW w:w="220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</w:tr>
      <w:tr>
        <w:trPr>
          <w:trHeight w:val="1282" w:hRule="exact"/>
        </w:trPr>
        <w:tc>
          <w:tcPr>
            <w:tcW w:w="13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WG4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13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Index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Pointer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which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either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process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redirect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</w:p>
        </w:tc>
        <w:tc>
          <w:tcPr>
            <w:tcW w:w="22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</w:p>
        </w:tc>
        <w:tc>
          <w:tcPr>
            <w:tcW w:w="220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Index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Pointer</w:t>
            </w:r>
          </w:p>
        </w:tc>
      </w:tr>
      <w:tr>
        <w:trPr>
          <w:trHeight w:val="1440" w:hRule="exact"/>
        </w:trPr>
        <w:tc>
          <w:tcPr>
            <w:tcW w:w="13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WG5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Based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Router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determines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2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change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(and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injects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back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GUI)</w:t>
            </w:r>
          </w:p>
        </w:tc>
        <w:tc>
          <w:tcPr>
            <w:tcW w:w="22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</w:p>
        </w:tc>
        <w:tc>
          <w:tcPr>
            <w:tcW w:w="220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Router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4037"/>
        <w:sectPr>
          <w:pgMar w:header="759" w:footer="735" w:top="1240" w:bottom="280" w:left="1040" w:right="44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2.7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Flow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Definition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8" w:lineRule="exact" w:line="140"/>
        <w:sectPr>
          <w:pgMar w:header="759" w:footer="735" w:top="1100" w:bottom="280" w:left="1040" w:right="700"/>
          <w:headerReference w:type="default" r:id="rId12"/>
          <w:pgSz w:w="12240" w:h="15840"/>
        </w:sectPr>
      </w:pPr>
      <w:r>
        <w:rPr>
          <w:sz w:val="14"/>
          <w:szCs w:val="14"/>
        </w:rPr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2"/>
      </w:pPr>
      <w:r>
        <w:br w:type="column"/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-1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La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right="13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Presentation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consists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responsible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gathering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displaying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processed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consists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website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GUI’s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interact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through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computer.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Similarly,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consists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GUI’s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interact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through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smart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phone.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presentation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Presentation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collected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Depending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task,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processed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Presentation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display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either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through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GUI.</w:t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.4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-1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right="2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hierarchy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composed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Controller,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Controller,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subsystems.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communicates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presentation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events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associated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actions.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Depending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nature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either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needs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store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through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responsible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handling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events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through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whereas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" w:lineRule="auto" w:line="277"/>
        <w:ind w:right="6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responsible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handling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events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through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collected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through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subsystem.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bridge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between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Layer.</w:t>
      </w:r>
    </w:p>
    <w:p>
      <w:pPr>
        <w:rPr>
          <w:sz w:val="24"/>
          <w:szCs w:val="24"/>
        </w:rPr>
        <w:jc w:val="left"/>
        <w:spacing w:before="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rv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Laye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right="13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hierarchy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composed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Transport,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OAuth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subsystems.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responsible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processing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access.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through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OAuth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verify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session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before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processing.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After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session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verified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houses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protocols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retrieval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through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Transport.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communication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between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either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OAuth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JSON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response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Layer.</w:t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ectPr>
          <w:type w:val="continuous"/>
          <w:pgSz w:w="12240" w:h="15840"/>
          <w:pgMar w:top="1120" w:bottom="280" w:left="1040" w:right="700"/>
          <w:cols w:num="2" w:equalWidth="off">
            <w:col w:w="164" w:space="671"/>
            <w:col w:w="9665"/>
          </w:cols>
        </w:sectPr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.6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Da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Storag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La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75"/>
        <w:ind w:left="835" w:right="22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hierarchy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Storage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consists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remote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communicates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Storage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through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Layer.</w:t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835" w:right="22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communicate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remote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implemented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relational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However,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communicate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implemented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relational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SQLite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remote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database.</w:t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1"/>
          <w:szCs w:val="31"/>
        </w:rPr>
        <w:jc w:val="left"/>
        <w:ind w:left="115"/>
      </w:pP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2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   </w:t>
      </w:r>
      <w:r>
        <w:rPr>
          <w:rFonts w:cs="Times New Roman" w:hAnsi="Times New Roman" w:eastAsia="Times New Roman" w:ascii="Times New Roman"/>
          <w:b/>
          <w:spacing w:val="20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d</w:t>
      </w:r>
      <w:r>
        <w:rPr>
          <w:rFonts w:cs="Times New Roman" w:hAnsi="Times New Roman" w:eastAsia="Times New Roman" w:ascii="Times New Roman"/>
          <w:b/>
          <w:spacing w:val="26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22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Sp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2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31"/>
          <w:szCs w:val="31"/>
        </w:rPr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835" w:right="133"/>
        <w:sectPr>
          <w:pgMar w:header="759" w:footer="735" w:top="1100" w:bottom="280" w:left="1040" w:right="70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Detailed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Design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Specification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(DDS)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documents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different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modules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Maverick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modules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details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implemented.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document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divide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modules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details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modules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interface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external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Because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modules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smallest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components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crucial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module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functioning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properly.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larger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components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built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modules.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Therefore,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impossible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larger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components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without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first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proving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modules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work.</w:t>
      </w:r>
    </w:p>
    <w:p>
      <w:pPr>
        <w:rPr>
          <w:sz w:val="14"/>
          <w:szCs w:val="14"/>
        </w:rPr>
        <w:jc w:val="left"/>
        <w:spacing w:before="8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2"/>
        <w:ind w:left="835"/>
      </w:pP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 </w:t>
      </w:r>
      <w:r>
        <w:rPr>
          <w:rFonts w:cs="Times New Roman" w:hAnsi="Times New Roman" w:eastAsia="Times New Roman" w:ascii="Times New Roman"/>
          <w:b/>
          <w:spacing w:val="1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De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il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-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De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655"/>
      </w:pPr>
      <w:r>
        <w:pict>
          <v:shape type="#_x0000_t75" style="width:477pt;height:564.15pt">
            <v:imagedata o:title="" r:id="rId1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037"/>
        <w:sectPr>
          <w:pgMar w:header="759" w:footer="735" w:top="1100" w:bottom="280" w:left="1040" w:right="7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Figure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Module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Decomposition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Diagram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2" w:lineRule="exact" w:line="300"/>
        <w:ind w:left="1715"/>
      </w:pPr>
      <w:r>
        <w:pict>
          <v:group style="position:absolute;margin-left:97.22pt;margin-top:184.57pt;width:0pt;height:9.6pt;mso-position-horizontal-relative:page;mso-position-vertical-relative:paragraph;z-index:-13560" coordorigin="1944,3691" coordsize="0,192">
            <v:shape style="position:absolute;left:1944;top:3691;width:0;height:192" coordorigin="1944,3691" coordsize="0,192" path="m1944,3691l1944,3883e" filled="f" stroked="t" strokeweight="3.22pt" strokecolor="#BEBEBE">
              <v:path arrowok="t"/>
            </v:shape>
            <w10:wrap type="none"/>
          </v:group>
        </w:pict>
      </w:r>
      <w:r>
        <w:pict>
          <v:group style="position:absolute;margin-left:111.62pt;margin-top:214.33pt;width:0pt;height:9.6pt;mso-position-horizontal-relative:page;mso-position-vertical-relative:paragraph;z-index:-13559" coordorigin="2232,4287" coordsize="0,192">
            <v:shape style="position:absolute;left:2232;top:4287;width:0;height:192" coordorigin="2232,4287" coordsize="0,192" path="m2232,4287l2232,4479e" filled="f" stroked="t" strokeweight="4.18pt" strokecolor="#BEBEBE">
              <v:path arrowok="t"/>
            </v:shape>
            <w10:wrap type="none"/>
          </v:group>
        </w:pict>
      </w:r>
      <w:r>
        <w:pict>
          <v:shape type="#_x0000_t202" style="position:absolute;margin-left:92.5624pt;margin-top:118.701pt;width:39.68pt;height:60.7397pt;mso-position-horizontal-relative:page;mso-position-vertical-relative:paragraph;z-index:-13556" filled="f" stroked="f">
            <v:textbox inset="0,0,0,0" style="layout-flow:vertical;mso-layout-flow-alt:bottom-to-top">
              <w:txbxContent>
                <w:p>
                  <w:pPr>
                    <w:rPr>
                      <w:rFonts w:cs="Calibri" w:hAnsi="Calibri" w:eastAsia="Calibri" w:ascii="Calibri"/>
                      <w:sz w:val="16"/>
                      <w:szCs w:val="16"/>
                    </w:rPr>
                    <w:jc w:val="left"/>
                    <w:spacing w:lineRule="exact" w:line="180"/>
                    <w:ind w:left="20"/>
                  </w:pP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Vo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position w:val="1"/>
                      <w:sz w:val="16"/>
                      <w:szCs w:val="16"/>
                    </w:rPr>
                    <w:t>l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un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position w:val="1"/>
                      <w:sz w:val="16"/>
                      <w:szCs w:val="16"/>
                    </w:rPr>
                    <w:t>t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r</w:t>
                  </w:r>
                  <w:r>
                    <w:rPr>
                      <w:rFonts w:cs="Calibri" w:hAnsi="Calibri" w:eastAsia="Calibri" w:ascii="Calibri"/>
                      <w:spacing w:val="-10"/>
                      <w:w w:val="99"/>
                      <w:position w:val="1"/>
                      <w:sz w:val="16"/>
                      <w:szCs w:val="16"/>
                    </w:rPr>
                    <w:t> 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position w:val="0"/>
                      <w:sz w:val="16"/>
                      <w:szCs w:val="16"/>
                    </w:rPr>
                  </w:r>
                </w:p>
                <w:p>
                  <w:pPr>
                    <w:rPr>
                      <w:rFonts w:cs="Calibri" w:hAnsi="Calibri" w:eastAsia="Calibri" w:ascii="Calibri"/>
                      <w:sz w:val="16"/>
                      <w:szCs w:val="16"/>
                    </w:rPr>
                    <w:jc w:val="left"/>
                    <w:spacing w:before="92"/>
                    <w:ind w:left="20" w:right="-24"/>
                  </w:pP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Adm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sz w:val="16"/>
                      <w:szCs w:val="16"/>
                    </w:rPr>
                    <w:t>i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n/Fa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c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sz w:val="16"/>
                      <w:szCs w:val="16"/>
                    </w:rPr>
                    <w:t>ili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t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a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tor</w:t>
                  </w:r>
                  <w:r>
                    <w:rPr>
                      <w:rFonts w:cs="Calibri" w:hAnsi="Calibri" w:eastAsia="Calibri" w:ascii="Calibri"/>
                      <w:spacing w:val="-10"/>
                      <w:w w:val="99"/>
                      <w:sz w:val="16"/>
                      <w:szCs w:val="16"/>
                    </w:rPr>
                    <w:t> 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sz w:val="16"/>
                      <w:szCs w:val="16"/>
                    </w:rPr>
                  </w:r>
                </w:p>
                <w:p>
                  <w:pPr>
                    <w:rPr>
                      <w:sz w:val="11"/>
                      <w:szCs w:val="11"/>
                    </w:rPr>
                    <w:jc w:val="left"/>
                    <w:spacing w:before="2" w:lineRule="exact" w:line="100"/>
                  </w:pPr>
                  <w:r>
                    <w:rPr>
                      <w:sz w:val="11"/>
                      <w:szCs w:val="11"/>
                    </w:rPr>
                  </w:r>
                </w:p>
                <w:p>
                  <w:pPr>
                    <w:rPr>
                      <w:rFonts w:cs="Calibri" w:hAnsi="Calibri" w:eastAsia="Calibri" w:ascii="Calibri"/>
                      <w:sz w:val="16"/>
                      <w:szCs w:val="16"/>
                    </w:rPr>
                    <w:jc w:val="left"/>
                    <w:ind w:left="20"/>
                  </w:pPr>
                  <w:r>
                    <w:rPr>
                      <w:rFonts w:cs="Calibri" w:hAnsi="Calibri" w:eastAsia="Calibri" w:ascii="Calibri"/>
                      <w:spacing w:val="1"/>
                      <w:w w:val="100"/>
                      <w:sz w:val="16"/>
                      <w:szCs w:val="16"/>
                    </w:rPr>
                    <w:t>U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sz w:val="16"/>
                      <w:szCs w:val="16"/>
                    </w:rPr>
                    <w:t>I</w:t>
                  </w:r>
                  <w:r>
                    <w:rPr>
                      <w:rFonts w:cs="Calibri" w:hAnsi="Calibri" w:eastAsia="Calibri" w:ascii="Calibri"/>
                      <w:spacing w:val="-12"/>
                      <w:w w:val="100"/>
                      <w:sz w:val="16"/>
                      <w:szCs w:val="16"/>
                    </w:rPr>
                    <w:t> 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d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sz w:val="16"/>
                      <w:szCs w:val="16"/>
                    </w:rPr>
                    <w:t>i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sp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sz w:val="16"/>
                      <w:szCs w:val="16"/>
                    </w:rPr>
                    <w:t>l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a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y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138.162pt;margin-top:133.49pt;width:9.92pt;height:45.9507pt;mso-position-horizontal-relative:page;mso-position-vertical-relative:paragraph;z-index:-13555" filled="f" stroked="f">
            <v:textbox inset="0,0,0,0" style="layout-flow:vertical;mso-layout-flow-alt:bottom-to-top">
              <w:txbxContent>
                <w:p>
                  <w:pPr>
                    <w:rPr>
                      <w:rFonts w:cs="Calibri" w:hAnsi="Calibri" w:eastAsia="Calibri" w:ascii="Calibri"/>
                      <w:sz w:val="16"/>
                      <w:szCs w:val="16"/>
                    </w:rPr>
                    <w:jc w:val="left"/>
                    <w:spacing w:lineRule="exact" w:line="180"/>
                    <w:ind w:left="20" w:right="-24"/>
                  </w:pP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Ac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t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position w:val="1"/>
                      <w:sz w:val="16"/>
                      <w:szCs w:val="16"/>
                    </w:rPr>
                    <w:t>i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v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position w:val="1"/>
                      <w:sz w:val="16"/>
                      <w:szCs w:val="16"/>
                    </w:rPr>
                    <w:t>i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t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y</w:t>
                  </w:r>
                  <w:r>
                    <w:rPr>
                      <w:rFonts w:cs="Calibri" w:hAnsi="Calibri" w:eastAsia="Calibri" w:ascii="Calibri"/>
                      <w:spacing w:val="-10"/>
                      <w:w w:val="99"/>
                      <w:position w:val="1"/>
                      <w:sz w:val="16"/>
                      <w:szCs w:val="16"/>
                    </w:rPr>
                    <w:t> 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V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position w:val="1"/>
                      <w:sz w:val="16"/>
                      <w:szCs w:val="16"/>
                    </w:rPr>
                    <w:t>i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w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position w:val="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154.242pt;margin-top:119.439pt;width:9.92pt;height:60.0015pt;mso-position-horizontal-relative:page;mso-position-vertical-relative:paragraph;z-index:-13554" filled="f" stroked="f">
            <v:textbox inset="0,0,0,0" style="layout-flow:vertical;mso-layout-flow-alt:bottom-to-top">
              <w:txbxContent>
                <w:p>
                  <w:pPr>
                    <w:rPr>
                      <w:rFonts w:cs="Calibri" w:hAnsi="Calibri" w:eastAsia="Calibri" w:ascii="Calibri"/>
                      <w:sz w:val="16"/>
                      <w:szCs w:val="16"/>
                    </w:rPr>
                    <w:jc w:val="left"/>
                    <w:spacing w:lineRule="exact" w:line="180"/>
                    <w:ind w:left="20" w:right="-24"/>
                  </w:pP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Not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position w:val="1"/>
                      <w:sz w:val="16"/>
                      <w:szCs w:val="16"/>
                    </w:rPr>
                    <w:t>ifi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c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a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position w:val="1"/>
                      <w:sz w:val="16"/>
                      <w:szCs w:val="16"/>
                    </w:rPr>
                    <w:t>ti</w:t>
                  </w:r>
                  <w:r>
                    <w:rPr>
                      <w:rFonts w:cs="Calibri" w:hAnsi="Calibri" w:eastAsia="Calibri" w:ascii="Calibri"/>
                      <w:spacing w:val="1"/>
                      <w:w w:val="64"/>
                      <w:position w:val="1"/>
                      <w:sz w:val="16"/>
                      <w:szCs w:val="16"/>
                    </w:rPr>
                    <w:t>on</w:t>
                  </w:r>
                  <w:r>
                    <w:rPr>
                      <w:rFonts w:cs="Calibri" w:hAnsi="Calibri" w:eastAsia="Calibri" w:ascii="Calibri"/>
                      <w:spacing w:val="1"/>
                      <w:w w:val="64"/>
                      <w:position w:val="1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64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V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position w:val="1"/>
                      <w:sz w:val="16"/>
                      <w:szCs w:val="16"/>
                    </w:rPr>
                    <w:t>i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w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position w:val="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170.322pt;margin-top:132.134pt;width:9.92pt;height:47.3061pt;mso-position-horizontal-relative:page;mso-position-vertical-relative:paragraph;z-index:-13553" filled="f" stroked="f">
            <v:textbox inset="0,0,0,0" style="layout-flow:vertical;mso-layout-flow-alt:bottom-to-top">
              <w:txbxContent>
                <w:p>
                  <w:pPr>
                    <w:rPr>
                      <w:rFonts w:cs="Calibri" w:hAnsi="Calibri" w:eastAsia="Calibri" w:ascii="Calibri"/>
                      <w:sz w:val="16"/>
                      <w:szCs w:val="16"/>
                    </w:rPr>
                    <w:jc w:val="left"/>
                    <w:spacing w:lineRule="exact" w:line="180"/>
                    <w:ind w:left="20" w:right="-24"/>
                  </w:pPr>
                  <w:r>
                    <w:rPr>
                      <w:rFonts w:cs="Calibri" w:hAnsi="Calibri" w:eastAsia="Calibri" w:ascii="Calibri"/>
                      <w:spacing w:val="0"/>
                      <w:w w:val="100"/>
                      <w:position w:val="1"/>
                      <w:sz w:val="16"/>
                      <w:szCs w:val="16"/>
                    </w:rPr>
                    <w:t>I</w:t>
                  </w:r>
                  <w:r>
                    <w:rPr>
                      <w:rFonts w:cs="Calibri" w:hAnsi="Calibri" w:eastAsia="Calibri" w:ascii="Calibri"/>
                      <w:spacing w:val="1"/>
                      <w:w w:val="100"/>
                      <w:position w:val="1"/>
                      <w:sz w:val="16"/>
                      <w:szCs w:val="16"/>
                    </w:rPr>
                    <w:t>n</w:t>
                  </w:r>
                  <w:r>
                    <w:rPr>
                      <w:rFonts w:cs="Calibri" w:hAnsi="Calibri" w:eastAsia="Calibri" w:ascii="Calibri"/>
                      <w:spacing w:val="1"/>
                      <w:w w:val="100"/>
                      <w:position w:val="1"/>
                      <w:sz w:val="16"/>
                      <w:szCs w:val="16"/>
                    </w:rPr>
                    <w:t>d</w:t>
                  </w:r>
                  <w:r>
                    <w:rPr>
                      <w:rFonts w:cs="Calibri" w:hAnsi="Calibri" w:eastAsia="Calibri" w:ascii="Calibri"/>
                      <w:spacing w:val="1"/>
                      <w:w w:val="100"/>
                      <w:position w:val="1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1"/>
                      <w:w w:val="100"/>
                      <w:position w:val="1"/>
                      <w:sz w:val="16"/>
                      <w:szCs w:val="16"/>
                    </w:rPr>
                    <w:t>x</w:t>
                  </w:r>
                  <w:r>
                    <w:rPr>
                      <w:rFonts w:cs="Calibri" w:hAnsi="Calibri" w:eastAsia="Calibri" w:ascii="Calibri"/>
                      <w:spacing w:val="16"/>
                      <w:w w:val="100"/>
                      <w:position w:val="1"/>
                      <w:sz w:val="16"/>
                      <w:szCs w:val="16"/>
                    </w:rPr>
                    <w:t> 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1"/>
                      <w:w w:val="100"/>
                      <w:position w:val="1"/>
                      <w:sz w:val="16"/>
                      <w:szCs w:val="16"/>
                    </w:rPr>
                    <w:t>P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o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position w:val="1"/>
                      <w:sz w:val="16"/>
                      <w:szCs w:val="16"/>
                    </w:rPr>
                    <w:t>i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n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t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r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position w:val="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186.402pt;margin-top:135.916pt;width:41.12pt;height:43.5249pt;mso-position-horizontal-relative:page;mso-position-vertical-relative:paragraph;z-index:-13552" filled="f" stroked="f">
            <v:textbox inset="0,0,0,0" style="layout-flow:vertical;mso-layout-flow-alt:bottom-to-top">
              <w:txbxContent>
                <w:p>
                  <w:pPr>
                    <w:rPr>
                      <w:rFonts w:cs="Calibri" w:hAnsi="Calibri" w:eastAsia="Calibri" w:ascii="Calibri"/>
                      <w:sz w:val="16"/>
                      <w:szCs w:val="16"/>
                    </w:rPr>
                    <w:jc w:val="left"/>
                    <w:spacing w:lineRule="exact" w:line="180"/>
                    <w:ind w:left="20"/>
                  </w:pPr>
                  <w:r>
                    <w:rPr>
                      <w:rFonts w:cs="Calibri" w:hAnsi="Calibri" w:eastAsia="Calibri" w:ascii="Calibri"/>
                      <w:spacing w:val="0"/>
                      <w:w w:val="100"/>
                      <w:position w:val="1"/>
                      <w:sz w:val="16"/>
                      <w:szCs w:val="16"/>
                    </w:rPr>
                    <w:t>I</w:t>
                  </w:r>
                  <w:r>
                    <w:rPr>
                      <w:rFonts w:cs="Calibri" w:hAnsi="Calibri" w:eastAsia="Calibri" w:ascii="Calibri"/>
                      <w:spacing w:val="1"/>
                      <w:w w:val="100"/>
                      <w:position w:val="1"/>
                      <w:sz w:val="16"/>
                      <w:szCs w:val="16"/>
                    </w:rPr>
                    <w:t>n</w:t>
                  </w:r>
                  <w:r>
                    <w:rPr>
                      <w:rFonts w:cs="Calibri" w:hAnsi="Calibri" w:eastAsia="Calibri" w:ascii="Calibri"/>
                      <w:spacing w:val="1"/>
                      <w:w w:val="100"/>
                      <w:position w:val="1"/>
                      <w:sz w:val="16"/>
                      <w:szCs w:val="16"/>
                    </w:rPr>
                    <w:t>d</w:t>
                  </w:r>
                  <w:r>
                    <w:rPr>
                      <w:rFonts w:cs="Calibri" w:hAnsi="Calibri" w:eastAsia="Calibri" w:ascii="Calibri"/>
                      <w:spacing w:val="1"/>
                      <w:w w:val="100"/>
                      <w:position w:val="1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1"/>
                      <w:w w:val="100"/>
                      <w:position w:val="1"/>
                      <w:sz w:val="16"/>
                      <w:szCs w:val="16"/>
                    </w:rPr>
                    <w:t>x</w:t>
                  </w:r>
                  <w:r>
                    <w:rPr>
                      <w:rFonts w:cs="Calibri" w:hAnsi="Calibri" w:eastAsia="Calibri" w:ascii="Calibri"/>
                      <w:spacing w:val="18"/>
                      <w:w w:val="100"/>
                      <w:position w:val="1"/>
                      <w:sz w:val="16"/>
                      <w:szCs w:val="16"/>
                    </w:rPr>
                    <w:t> 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1"/>
                      <w:w w:val="100"/>
                      <w:position w:val="1"/>
                      <w:sz w:val="16"/>
                      <w:szCs w:val="16"/>
                    </w:rPr>
                    <w:t>V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position w:val="1"/>
                      <w:sz w:val="16"/>
                      <w:szCs w:val="16"/>
                    </w:rPr>
                    <w:t>i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w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position w:val="0"/>
                      <w:sz w:val="16"/>
                      <w:szCs w:val="16"/>
                    </w:rPr>
                  </w:r>
                </w:p>
                <w:p>
                  <w:pPr>
                    <w:rPr>
                      <w:rFonts w:cs="Calibri" w:hAnsi="Calibri" w:eastAsia="Calibri" w:ascii="Calibri"/>
                      <w:sz w:val="16"/>
                      <w:szCs w:val="16"/>
                    </w:rPr>
                    <w:jc w:val="left"/>
                    <w:spacing w:before="2" w:lineRule="atLeast" w:line="300"/>
                    <w:ind w:left="20" w:right="-9"/>
                  </w:pPr>
                  <w:r>
                    <w:rPr>
                      <w:rFonts w:cs="Calibri" w:hAnsi="Calibri" w:eastAsia="Calibri" w:ascii="Calibri"/>
                      <w:spacing w:val="1"/>
                      <w:w w:val="75"/>
                      <w:sz w:val="16"/>
                      <w:szCs w:val="16"/>
                    </w:rPr>
                    <w:t>Page</w:t>
                  </w:r>
                  <w:r>
                    <w:rPr>
                      <w:rFonts w:cs="Calibri" w:hAnsi="Calibri" w:eastAsia="Calibri" w:ascii="Calibri"/>
                      <w:spacing w:val="0"/>
                      <w:w w:val="75"/>
                      <w:sz w:val="16"/>
                      <w:szCs w:val="16"/>
                    </w:rPr>
                    <w:t>  </w:t>
                  </w:r>
                  <w:r>
                    <w:rPr>
                      <w:rFonts w:cs="Calibri" w:hAnsi="Calibri" w:eastAsia="Calibri" w:ascii="Calibri"/>
                      <w:spacing w:val="4"/>
                      <w:w w:val="75"/>
                      <w:sz w:val="16"/>
                      <w:szCs w:val="16"/>
                    </w:rPr>
                    <w:t> </w:t>
                  </w:r>
                  <w:r>
                    <w:rPr>
                      <w:rFonts w:cs="Calibri" w:hAnsi="Calibri" w:eastAsia="Calibri" w:ascii="Calibri"/>
                      <w:spacing w:val="1"/>
                      <w:w w:val="75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R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o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u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sz w:val="16"/>
                      <w:szCs w:val="16"/>
                    </w:rPr>
                    <w:t>t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sz w:val="16"/>
                      <w:szCs w:val="16"/>
                    </w:rPr>
                    <w:t>r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MV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T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S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P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a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g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235.122pt;margin-top:116.525pt;width:9.92pt;height:62.9155pt;mso-position-horizontal-relative:page;mso-position-vertical-relative:paragraph;z-index:-13551" filled="f" stroked="f">
            <v:textbox inset="0,0,0,0" style="layout-flow:vertical;mso-layout-flow-alt:bottom-to-top">
              <w:txbxContent>
                <w:p>
                  <w:pPr>
                    <w:rPr>
                      <w:rFonts w:cs="Calibri" w:hAnsi="Calibri" w:eastAsia="Calibri" w:ascii="Calibri"/>
                      <w:sz w:val="16"/>
                      <w:szCs w:val="16"/>
                    </w:rPr>
                    <w:jc w:val="left"/>
                    <w:spacing w:lineRule="exact" w:line="180"/>
                    <w:ind w:left="20" w:right="-24"/>
                  </w:pPr>
                  <w:r>
                    <w:rPr>
                      <w:rFonts w:cs="Calibri" w:hAnsi="Calibri" w:eastAsia="Calibri" w:ascii="Calibri"/>
                      <w:spacing w:val="1"/>
                      <w:w w:val="100"/>
                      <w:position w:val="1"/>
                      <w:sz w:val="16"/>
                      <w:szCs w:val="16"/>
                    </w:rPr>
                    <w:t>MV</w:t>
                  </w:r>
                  <w:r>
                    <w:rPr>
                      <w:rFonts w:cs="Calibri" w:hAnsi="Calibri" w:eastAsia="Calibri" w:ascii="Calibri"/>
                      <w:spacing w:val="1"/>
                      <w:w w:val="100"/>
                      <w:position w:val="1"/>
                      <w:sz w:val="16"/>
                      <w:szCs w:val="16"/>
                    </w:rPr>
                    <w:t>T</w:t>
                  </w:r>
                  <w:r>
                    <w:rPr>
                      <w:rFonts w:cs="Calibri" w:hAnsi="Calibri" w:eastAsia="Calibri" w:ascii="Calibri"/>
                      <w:spacing w:val="1"/>
                      <w:w w:val="100"/>
                      <w:position w:val="1"/>
                      <w:sz w:val="16"/>
                      <w:szCs w:val="16"/>
                    </w:rPr>
                    <w:t>S</w:t>
                  </w:r>
                  <w:r>
                    <w:rPr>
                      <w:rFonts w:cs="Calibri" w:hAnsi="Calibri" w:eastAsia="Calibri" w:ascii="Calibri"/>
                      <w:spacing w:val="-14"/>
                      <w:w w:val="100"/>
                      <w:position w:val="1"/>
                      <w:sz w:val="16"/>
                      <w:szCs w:val="16"/>
                    </w:rPr>
                    <w:t> 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C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o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m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p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o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n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n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t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position w:val="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252.882pt;margin-top:116.748pt;width:9.92pt;height:62.6929pt;mso-position-horizontal-relative:page;mso-position-vertical-relative:paragraph;z-index:-13550" filled="f" stroked="f">
            <v:textbox inset="0,0,0,0" style="layout-flow:vertical;mso-layout-flow-alt:bottom-to-top">
              <w:txbxContent>
                <w:p>
                  <w:pPr>
                    <w:rPr>
                      <w:rFonts w:cs="Calibri" w:hAnsi="Calibri" w:eastAsia="Calibri" w:ascii="Calibri"/>
                      <w:sz w:val="16"/>
                      <w:szCs w:val="16"/>
                    </w:rPr>
                    <w:jc w:val="left"/>
                    <w:spacing w:lineRule="exact" w:line="180"/>
                    <w:ind w:left="20" w:right="-24"/>
                  </w:pP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Ac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t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position w:val="1"/>
                      <w:sz w:val="16"/>
                      <w:szCs w:val="16"/>
                    </w:rPr>
                    <w:t>i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v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position w:val="1"/>
                      <w:sz w:val="16"/>
                      <w:szCs w:val="16"/>
                    </w:rPr>
                    <w:t>i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t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y</w:t>
                  </w:r>
                  <w:r>
                    <w:rPr>
                      <w:rFonts w:cs="Calibri" w:hAnsi="Calibri" w:eastAsia="Calibri" w:ascii="Calibri"/>
                      <w:spacing w:val="-10"/>
                      <w:w w:val="99"/>
                      <w:position w:val="1"/>
                      <w:sz w:val="16"/>
                      <w:szCs w:val="16"/>
                    </w:rPr>
                    <w:t> 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Con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position w:val="1"/>
                      <w:sz w:val="16"/>
                      <w:szCs w:val="16"/>
                    </w:rPr>
                    <w:t>t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ro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position w:val="1"/>
                      <w:sz w:val="16"/>
                      <w:szCs w:val="16"/>
                    </w:rPr>
                    <w:t>ll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r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position w:val="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269.682pt;margin-top:109.685pt;width:9.92pt;height:69.7554pt;mso-position-horizontal-relative:page;mso-position-vertical-relative:paragraph;z-index:-13549" filled="f" stroked="f">
            <v:textbox inset="0,0,0,0" style="layout-flow:vertical;mso-layout-flow-alt:bottom-to-top">
              <w:txbxContent>
                <w:p>
                  <w:pPr>
                    <w:rPr>
                      <w:rFonts w:cs="Calibri" w:hAnsi="Calibri" w:eastAsia="Calibri" w:ascii="Calibri"/>
                      <w:sz w:val="16"/>
                      <w:szCs w:val="16"/>
                    </w:rPr>
                    <w:jc w:val="left"/>
                    <w:spacing w:lineRule="exact" w:line="180"/>
                    <w:ind w:left="20" w:right="-24"/>
                  </w:pP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Not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position w:val="1"/>
                      <w:sz w:val="16"/>
                      <w:szCs w:val="16"/>
                    </w:rPr>
                    <w:t>ifi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c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a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position w:val="1"/>
                      <w:sz w:val="16"/>
                      <w:szCs w:val="16"/>
                    </w:rPr>
                    <w:t>ti</w:t>
                  </w:r>
                  <w:r>
                    <w:rPr>
                      <w:rFonts w:cs="Calibri" w:hAnsi="Calibri" w:eastAsia="Calibri" w:ascii="Calibri"/>
                      <w:spacing w:val="1"/>
                      <w:w w:val="64"/>
                      <w:position w:val="1"/>
                      <w:sz w:val="16"/>
                      <w:szCs w:val="16"/>
                    </w:rPr>
                    <w:t>on</w:t>
                  </w:r>
                  <w:r>
                    <w:rPr>
                      <w:rFonts w:cs="Calibri" w:hAnsi="Calibri" w:eastAsia="Calibri" w:ascii="Calibri"/>
                      <w:spacing w:val="1"/>
                      <w:w w:val="64"/>
                      <w:position w:val="1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64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Ha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n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d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position w:val="1"/>
                      <w:sz w:val="16"/>
                      <w:szCs w:val="16"/>
                    </w:rPr>
                    <w:t>l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r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position w:val="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285.522pt;margin-top:103.861pt;width:9.92pt;height:75.5796pt;mso-position-horizontal-relative:page;mso-position-vertical-relative:paragraph;z-index:-13548" filled="f" stroked="f">
            <v:textbox inset="0,0,0,0" style="layout-flow:vertical;mso-layout-flow-alt:bottom-to-top">
              <w:txbxContent>
                <w:p>
                  <w:pPr>
                    <w:rPr>
                      <w:rFonts w:cs="Calibri" w:hAnsi="Calibri" w:eastAsia="Calibri" w:ascii="Calibri"/>
                      <w:sz w:val="16"/>
                      <w:szCs w:val="16"/>
                    </w:rPr>
                    <w:jc w:val="left"/>
                    <w:spacing w:lineRule="exact" w:line="180"/>
                    <w:ind w:left="20" w:right="-24"/>
                  </w:pP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Andro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position w:val="1"/>
                      <w:sz w:val="16"/>
                      <w:szCs w:val="16"/>
                    </w:rPr>
                    <w:t>i</w:t>
                  </w:r>
                  <w:r>
                    <w:rPr>
                      <w:rFonts w:cs="Calibri" w:hAnsi="Calibri" w:eastAsia="Calibri" w:ascii="Calibri"/>
                      <w:spacing w:val="1"/>
                      <w:w w:val="52"/>
                      <w:position w:val="1"/>
                      <w:sz w:val="16"/>
                      <w:szCs w:val="16"/>
                    </w:rPr>
                    <w:t>d</w:t>
                  </w:r>
                  <w:r>
                    <w:rPr>
                      <w:rFonts w:cs="Calibri" w:hAnsi="Calibri" w:eastAsia="Calibri" w:ascii="Calibri"/>
                      <w:spacing w:val="1"/>
                      <w:w w:val="52"/>
                      <w:position w:val="1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52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D</w:t>
                  </w:r>
                  <w:r>
                    <w:rPr>
                      <w:rFonts w:cs="Calibri" w:hAnsi="Calibri" w:eastAsia="Calibri" w:ascii="Calibri"/>
                      <w:spacing w:val="1"/>
                      <w:w w:val="52"/>
                      <w:position w:val="1"/>
                      <w:sz w:val="16"/>
                      <w:szCs w:val="16"/>
                    </w:rPr>
                    <w:t>B</w:t>
                  </w:r>
                  <w:r>
                    <w:rPr>
                      <w:rFonts w:cs="Calibri" w:hAnsi="Calibri" w:eastAsia="Calibri" w:ascii="Calibri"/>
                      <w:spacing w:val="1"/>
                      <w:w w:val="52"/>
                      <w:position w:val="1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52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Con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position w:val="1"/>
                      <w:sz w:val="16"/>
                      <w:szCs w:val="16"/>
                    </w:rPr>
                    <w:t>t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ro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position w:val="1"/>
                      <w:sz w:val="16"/>
                      <w:szCs w:val="16"/>
                    </w:rPr>
                    <w:t>ll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r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position w:val="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301.362pt;margin-top:129.783pt;width:9.92pt;height:49.6577pt;mso-position-horizontal-relative:page;mso-position-vertical-relative:paragraph;z-index:-13547" filled="f" stroked="f">
            <v:textbox inset="0,0,0,0" style="layout-flow:vertical;mso-layout-flow-alt:bottom-to-top">
              <w:txbxContent>
                <w:p>
                  <w:pPr>
                    <w:rPr>
                      <w:rFonts w:cs="Calibri" w:hAnsi="Calibri" w:eastAsia="Calibri" w:ascii="Calibri"/>
                      <w:sz w:val="16"/>
                      <w:szCs w:val="16"/>
                    </w:rPr>
                    <w:jc w:val="left"/>
                    <w:spacing w:lineRule="exact" w:line="180"/>
                    <w:ind w:left="20" w:right="-24"/>
                  </w:pPr>
                  <w:r>
                    <w:rPr>
                      <w:rFonts w:cs="Calibri" w:hAnsi="Calibri" w:eastAsia="Calibri" w:ascii="Calibri"/>
                      <w:spacing w:val="1"/>
                      <w:w w:val="100"/>
                      <w:position w:val="1"/>
                      <w:sz w:val="16"/>
                      <w:szCs w:val="16"/>
                    </w:rPr>
                    <w:t>GC</w:t>
                  </w:r>
                  <w:r>
                    <w:rPr>
                      <w:rFonts w:cs="Calibri" w:hAnsi="Calibri" w:eastAsia="Calibri" w:ascii="Calibri"/>
                      <w:spacing w:val="1"/>
                      <w:w w:val="100"/>
                      <w:position w:val="1"/>
                      <w:sz w:val="16"/>
                      <w:szCs w:val="16"/>
                    </w:rPr>
                    <w:t>M</w:t>
                  </w:r>
                  <w:r>
                    <w:rPr>
                      <w:rFonts w:cs="Calibri" w:hAnsi="Calibri" w:eastAsia="Calibri" w:ascii="Calibri"/>
                      <w:spacing w:val="-13"/>
                      <w:w w:val="100"/>
                      <w:position w:val="1"/>
                      <w:sz w:val="16"/>
                      <w:szCs w:val="16"/>
                    </w:rPr>
                    <w:t> 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R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c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position w:val="1"/>
                      <w:sz w:val="16"/>
                      <w:szCs w:val="16"/>
                    </w:rPr>
                    <w:t>i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v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r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position w:val="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319.122pt;margin-top:132.642pt;width:9.92pt;height:46.7983pt;mso-position-horizontal-relative:page;mso-position-vertical-relative:paragraph;z-index:-13546" filled="f" stroked="f">
            <v:textbox inset="0,0,0,0" style="layout-flow:vertical;mso-layout-flow-alt:bottom-to-top">
              <w:txbxContent>
                <w:p>
                  <w:pPr>
                    <w:rPr>
                      <w:rFonts w:cs="Calibri" w:hAnsi="Calibri" w:eastAsia="Calibri" w:ascii="Calibri"/>
                      <w:sz w:val="16"/>
                      <w:szCs w:val="16"/>
                    </w:rPr>
                    <w:jc w:val="left"/>
                    <w:spacing w:lineRule="exact" w:line="180"/>
                    <w:ind w:left="20" w:right="-24"/>
                  </w:pPr>
                  <w:r>
                    <w:rPr>
                      <w:rFonts w:cs="Calibri" w:hAnsi="Calibri" w:eastAsia="Calibri" w:ascii="Calibri"/>
                      <w:spacing w:val="1"/>
                      <w:w w:val="100"/>
                      <w:position w:val="1"/>
                      <w:sz w:val="16"/>
                      <w:szCs w:val="16"/>
                    </w:rPr>
                    <w:t>Sy</w:t>
                  </w:r>
                  <w:r>
                    <w:rPr>
                      <w:rFonts w:cs="Calibri" w:hAnsi="Calibri" w:eastAsia="Calibri" w:ascii="Calibri"/>
                      <w:spacing w:val="1"/>
                      <w:w w:val="100"/>
                      <w:position w:val="1"/>
                      <w:sz w:val="16"/>
                      <w:szCs w:val="16"/>
                    </w:rPr>
                    <w:t>n</w:t>
                  </w:r>
                  <w:r>
                    <w:rPr>
                      <w:rFonts w:cs="Calibri" w:hAnsi="Calibri" w:eastAsia="Calibri" w:ascii="Calibri"/>
                      <w:spacing w:val="1"/>
                      <w:w w:val="100"/>
                      <w:position w:val="1"/>
                      <w:sz w:val="16"/>
                      <w:szCs w:val="16"/>
                    </w:rPr>
                    <w:t>c</w:t>
                  </w:r>
                  <w:r>
                    <w:rPr>
                      <w:rFonts w:cs="Calibri" w:hAnsi="Calibri" w:eastAsia="Calibri" w:ascii="Calibri"/>
                      <w:spacing w:val="-13"/>
                      <w:w w:val="100"/>
                      <w:position w:val="1"/>
                      <w:sz w:val="16"/>
                      <w:szCs w:val="16"/>
                    </w:rPr>
                    <w:t> 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Adap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position w:val="1"/>
                      <w:sz w:val="16"/>
                      <w:szCs w:val="16"/>
                    </w:rPr>
                    <w:t>t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r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position w:val="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336.882pt;margin-top:108.775pt;width:9.92pt;height:70.6655pt;mso-position-horizontal-relative:page;mso-position-vertical-relative:paragraph;z-index:-13545" filled="f" stroked="f">
            <v:textbox inset="0,0,0,0" style="layout-flow:vertical;mso-layout-flow-alt:bottom-to-top">
              <w:txbxContent>
                <w:p>
                  <w:pPr>
                    <w:rPr>
                      <w:rFonts w:cs="Calibri" w:hAnsi="Calibri" w:eastAsia="Calibri" w:ascii="Calibri"/>
                      <w:sz w:val="16"/>
                      <w:szCs w:val="16"/>
                    </w:rPr>
                    <w:jc w:val="left"/>
                    <w:spacing w:lineRule="exact" w:line="180"/>
                    <w:ind w:left="20" w:right="-24"/>
                  </w:pPr>
                  <w:r>
                    <w:rPr>
                      <w:rFonts w:cs="Calibri" w:hAnsi="Calibri" w:eastAsia="Calibri" w:ascii="Calibri"/>
                      <w:spacing w:val="1"/>
                      <w:w w:val="100"/>
                      <w:position w:val="1"/>
                      <w:sz w:val="16"/>
                      <w:szCs w:val="16"/>
                    </w:rPr>
                    <w:t>MV</w:t>
                  </w:r>
                  <w:r>
                    <w:rPr>
                      <w:rFonts w:cs="Calibri" w:hAnsi="Calibri" w:eastAsia="Calibri" w:ascii="Calibri"/>
                      <w:spacing w:val="1"/>
                      <w:w w:val="100"/>
                      <w:position w:val="1"/>
                      <w:sz w:val="16"/>
                      <w:szCs w:val="16"/>
                    </w:rPr>
                    <w:t>T</w:t>
                  </w:r>
                  <w:r>
                    <w:rPr>
                      <w:rFonts w:cs="Calibri" w:hAnsi="Calibri" w:eastAsia="Calibri" w:ascii="Calibri"/>
                      <w:spacing w:val="1"/>
                      <w:w w:val="100"/>
                      <w:position w:val="1"/>
                      <w:sz w:val="16"/>
                      <w:szCs w:val="16"/>
                    </w:rPr>
                    <w:t>S</w:t>
                  </w:r>
                  <w:r>
                    <w:rPr>
                      <w:rFonts w:cs="Calibri" w:hAnsi="Calibri" w:eastAsia="Calibri" w:ascii="Calibri"/>
                      <w:spacing w:val="-14"/>
                      <w:w w:val="100"/>
                      <w:position w:val="1"/>
                      <w:sz w:val="16"/>
                      <w:szCs w:val="16"/>
                    </w:rPr>
                    <w:t> 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A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P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position w:val="1"/>
                      <w:sz w:val="16"/>
                      <w:szCs w:val="16"/>
                    </w:rPr>
                    <w:t>I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R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q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u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s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t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o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r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position w:val="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353.922pt;margin-top:116.532pt;width:44.72pt;height:62.9086pt;mso-position-horizontal-relative:page;mso-position-vertical-relative:paragraph;z-index:-13544" filled="f" stroked="f">
            <v:textbox inset="0,0,0,0" style="layout-flow:vertical;mso-layout-flow-alt:bottom-to-top">
              <w:txbxContent>
                <w:p>
                  <w:pPr>
                    <w:rPr>
                      <w:rFonts w:cs="Calibri" w:hAnsi="Calibri" w:eastAsia="Calibri" w:ascii="Calibri"/>
                      <w:sz w:val="16"/>
                      <w:szCs w:val="16"/>
                    </w:rPr>
                    <w:jc w:val="left"/>
                    <w:spacing w:lineRule="exact" w:line="180"/>
                    <w:ind w:left="20"/>
                  </w:pP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AJ</w:t>
                  </w:r>
                  <w:r>
                    <w:rPr>
                      <w:rFonts w:cs="Calibri" w:hAnsi="Calibri" w:eastAsia="Calibri" w:ascii="Calibri"/>
                      <w:spacing w:val="1"/>
                      <w:w w:val="65"/>
                      <w:position w:val="1"/>
                      <w:sz w:val="16"/>
                      <w:szCs w:val="16"/>
                    </w:rPr>
                    <w:t>AX</w:t>
                  </w:r>
                  <w:r>
                    <w:rPr>
                      <w:rFonts w:cs="Calibri" w:hAnsi="Calibri" w:eastAsia="Calibri" w:ascii="Calibri"/>
                      <w:spacing w:val="1"/>
                      <w:w w:val="65"/>
                      <w:position w:val="1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65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H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and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position w:val="1"/>
                      <w:sz w:val="16"/>
                      <w:szCs w:val="16"/>
                    </w:rPr>
                    <w:t>l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r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position w:val="0"/>
                      <w:sz w:val="16"/>
                      <w:szCs w:val="16"/>
                    </w:rPr>
                  </w:r>
                </w:p>
                <w:p>
                  <w:pPr>
                    <w:rPr>
                      <w:rFonts w:cs="Calibri" w:hAnsi="Calibri" w:eastAsia="Calibri" w:ascii="Calibri"/>
                      <w:sz w:val="16"/>
                      <w:szCs w:val="16"/>
                    </w:rPr>
                    <w:jc w:val="left"/>
                    <w:spacing w:before="53" w:lineRule="exact" w:line="180"/>
                    <w:ind w:left="20" w:right="-9"/>
                  </w:pPr>
                  <w:r>
                    <w:rPr>
                      <w:rFonts w:cs="Calibri" w:hAnsi="Calibri" w:eastAsia="Calibri" w:ascii="Calibri"/>
                      <w:spacing w:val="1"/>
                      <w:w w:val="100"/>
                      <w:sz w:val="16"/>
                      <w:szCs w:val="16"/>
                    </w:rPr>
                    <w:t>MV</w:t>
                  </w:r>
                  <w:r>
                    <w:rPr>
                      <w:rFonts w:cs="Calibri" w:hAnsi="Calibri" w:eastAsia="Calibri" w:ascii="Calibri"/>
                      <w:spacing w:val="1"/>
                      <w:w w:val="100"/>
                      <w:sz w:val="16"/>
                      <w:szCs w:val="16"/>
                    </w:rPr>
                    <w:t>T</w:t>
                  </w:r>
                  <w:r>
                    <w:rPr>
                      <w:rFonts w:cs="Calibri" w:hAnsi="Calibri" w:eastAsia="Calibri" w:ascii="Calibri"/>
                      <w:spacing w:val="1"/>
                      <w:w w:val="100"/>
                      <w:sz w:val="16"/>
                      <w:szCs w:val="16"/>
                    </w:rPr>
                    <w:t>S</w:t>
                  </w:r>
                  <w:r>
                    <w:rPr>
                      <w:rFonts w:cs="Calibri" w:hAnsi="Calibri" w:eastAsia="Calibri" w:ascii="Calibri"/>
                      <w:spacing w:val="-14"/>
                      <w:w w:val="100"/>
                      <w:sz w:val="16"/>
                      <w:szCs w:val="16"/>
                    </w:rPr>
                    <w:t> 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C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o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m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p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o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n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n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t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Con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sz w:val="16"/>
                      <w:szCs w:val="16"/>
                    </w:rPr>
                    <w:t>t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ro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sz w:val="16"/>
                      <w:szCs w:val="16"/>
                    </w:rPr>
                    <w:t>ll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r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sz w:val="16"/>
                      <w:szCs w:val="16"/>
                    </w:rPr>
                  </w:r>
                </w:p>
                <w:p>
                  <w:pPr>
                    <w:rPr>
                      <w:rFonts w:cs="Calibri" w:hAnsi="Calibri" w:eastAsia="Calibri" w:ascii="Calibri"/>
                      <w:sz w:val="16"/>
                      <w:szCs w:val="16"/>
                    </w:rPr>
                    <w:jc w:val="left"/>
                    <w:spacing w:before="63"/>
                    <w:ind w:left="20"/>
                  </w:pPr>
                  <w:r>
                    <w:rPr>
                      <w:rFonts w:cs="Calibri" w:hAnsi="Calibri" w:eastAsia="Calibri" w:ascii="Calibri"/>
                      <w:spacing w:val="1"/>
                      <w:w w:val="100"/>
                      <w:sz w:val="16"/>
                      <w:szCs w:val="16"/>
                    </w:rPr>
                    <w:t>C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sz w:val="16"/>
                      <w:szCs w:val="16"/>
                    </w:rPr>
                    <w:t>li</w:t>
                  </w:r>
                  <w:r>
                    <w:rPr>
                      <w:rFonts w:cs="Calibri" w:hAnsi="Calibri" w:eastAsia="Calibri" w:ascii="Calibri"/>
                      <w:spacing w:val="1"/>
                      <w:w w:val="100"/>
                      <w:sz w:val="16"/>
                      <w:szCs w:val="16"/>
                    </w:rPr>
                    <w:t>ent</w:t>
                  </w:r>
                  <w:r>
                    <w:rPr>
                      <w:rFonts w:cs="Calibri" w:hAnsi="Calibri" w:eastAsia="Calibri" w:ascii="Calibri"/>
                      <w:spacing w:val="-14"/>
                      <w:w w:val="100"/>
                      <w:sz w:val="16"/>
                      <w:szCs w:val="16"/>
                    </w:rPr>
                    <w:t> 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Tr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an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sz w:val="16"/>
                      <w:szCs w:val="16"/>
                    </w:rPr>
                    <w:t>s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c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sz w:val="16"/>
                      <w:szCs w:val="16"/>
                    </w:rPr>
                    <w:t>i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v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r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407.922pt;margin-top:115.58pt;width:9.92pt;height:63.8608pt;mso-position-horizontal-relative:page;mso-position-vertical-relative:paragraph;z-index:-13543" filled="f" stroked="f">
            <v:textbox inset="0,0,0,0" style="layout-flow:vertical;mso-layout-flow-alt:bottom-to-top">
              <w:txbxContent>
                <w:p>
                  <w:pPr>
                    <w:rPr>
                      <w:rFonts w:cs="Calibri" w:hAnsi="Calibri" w:eastAsia="Calibri" w:ascii="Calibri"/>
                      <w:sz w:val="16"/>
                      <w:szCs w:val="16"/>
                    </w:rPr>
                    <w:jc w:val="left"/>
                    <w:spacing w:lineRule="exact" w:line="180"/>
                    <w:ind w:left="20" w:right="-24"/>
                  </w:pPr>
                  <w:r>
                    <w:rPr>
                      <w:rFonts w:cs="Calibri" w:hAnsi="Calibri" w:eastAsia="Calibri" w:ascii="Calibri"/>
                      <w:spacing w:val="1"/>
                      <w:w w:val="100"/>
                      <w:position w:val="1"/>
                      <w:sz w:val="16"/>
                      <w:szCs w:val="16"/>
                    </w:rPr>
                    <w:t>Se</w:t>
                  </w:r>
                  <w:r>
                    <w:rPr>
                      <w:rFonts w:cs="Calibri" w:hAnsi="Calibri" w:eastAsia="Calibri" w:ascii="Calibri"/>
                      <w:spacing w:val="1"/>
                      <w:w w:val="100"/>
                      <w:position w:val="1"/>
                      <w:sz w:val="16"/>
                      <w:szCs w:val="16"/>
                    </w:rPr>
                    <w:t>r</w:t>
                  </w:r>
                  <w:r>
                    <w:rPr>
                      <w:rFonts w:cs="Calibri" w:hAnsi="Calibri" w:eastAsia="Calibri" w:ascii="Calibri"/>
                      <w:spacing w:val="1"/>
                      <w:w w:val="100"/>
                      <w:position w:val="1"/>
                      <w:sz w:val="16"/>
                      <w:szCs w:val="16"/>
                    </w:rPr>
                    <w:t>v</w:t>
                  </w:r>
                  <w:r>
                    <w:rPr>
                      <w:rFonts w:cs="Calibri" w:hAnsi="Calibri" w:eastAsia="Calibri" w:ascii="Calibri"/>
                      <w:spacing w:val="1"/>
                      <w:w w:val="100"/>
                      <w:position w:val="1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1"/>
                      <w:w w:val="100"/>
                      <w:position w:val="1"/>
                      <w:sz w:val="16"/>
                      <w:szCs w:val="16"/>
                    </w:rPr>
                    <w:t>r</w:t>
                  </w:r>
                  <w:r>
                    <w:rPr>
                      <w:rFonts w:cs="Calibri" w:hAnsi="Calibri" w:eastAsia="Calibri" w:ascii="Calibri"/>
                      <w:spacing w:val="-14"/>
                      <w:w w:val="100"/>
                      <w:position w:val="1"/>
                      <w:sz w:val="16"/>
                      <w:szCs w:val="16"/>
                    </w:rPr>
                    <w:t> 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Tran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s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c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position w:val="1"/>
                      <w:sz w:val="16"/>
                      <w:szCs w:val="16"/>
                    </w:rPr>
                    <w:t>i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v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r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position w:val="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425.682pt;margin-top:127.408pt;width:9.92pt;height:52.0327pt;mso-position-horizontal-relative:page;mso-position-vertical-relative:paragraph;z-index:-13542" filled="f" stroked="f">
            <v:textbox inset="0,0,0,0" style="layout-flow:vertical;mso-layout-flow-alt:bottom-to-top">
              <w:txbxContent>
                <w:p>
                  <w:pPr>
                    <w:rPr>
                      <w:rFonts w:cs="Calibri" w:hAnsi="Calibri" w:eastAsia="Calibri" w:ascii="Calibri"/>
                      <w:sz w:val="16"/>
                      <w:szCs w:val="16"/>
                    </w:rPr>
                    <w:jc w:val="left"/>
                    <w:spacing w:lineRule="exact" w:line="180"/>
                    <w:ind w:left="20" w:right="-24"/>
                  </w:pP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RD</w:t>
                  </w:r>
                  <w:r>
                    <w:rPr>
                      <w:rFonts w:cs="Calibri" w:hAnsi="Calibri" w:eastAsia="Calibri" w:ascii="Calibri"/>
                      <w:spacing w:val="1"/>
                      <w:w w:val="52"/>
                      <w:position w:val="1"/>
                      <w:sz w:val="16"/>
                      <w:szCs w:val="16"/>
                    </w:rPr>
                    <w:t>B</w:t>
                  </w:r>
                  <w:r>
                    <w:rPr>
                      <w:rFonts w:cs="Calibri" w:hAnsi="Calibri" w:eastAsia="Calibri" w:ascii="Calibri"/>
                      <w:spacing w:val="1"/>
                      <w:w w:val="52"/>
                      <w:position w:val="1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52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Con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position w:val="1"/>
                      <w:sz w:val="16"/>
                      <w:szCs w:val="16"/>
                    </w:rPr>
                    <w:t>t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ro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position w:val="1"/>
                      <w:sz w:val="16"/>
                      <w:szCs w:val="16"/>
                    </w:rPr>
                    <w:t>ll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r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position w:val="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441.762pt;margin-top:171.624pt;width:73.28pt;height:70.3061pt;mso-position-horizontal-relative:page;mso-position-vertical-relative:page;z-index:-13541" filled="f" stroked="f">
            <v:textbox inset="0,0,0,0" style="layout-flow:vertical;mso-layout-flow-alt:bottom-to-top">
              <w:txbxContent>
                <w:p>
                  <w:pPr>
                    <w:rPr>
                      <w:rFonts w:cs="Calibri" w:hAnsi="Calibri" w:eastAsia="Calibri" w:ascii="Calibri"/>
                      <w:sz w:val="16"/>
                      <w:szCs w:val="16"/>
                    </w:rPr>
                    <w:jc w:val="left"/>
                    <w:spacing w:lineRule="exact" w:line="180"/>
                    <w:ind w:left="20"/>
                  </w:pP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Reque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s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t</w:t>
                  </w:r>
                  <w:r>
                    <w:rPr>
                      <w:rFonts w:cs="Calibri" w:hAnsi="Calibri" w:eastAsia="Calibri" w:ascii="Calibri"/>
                      <w:spacing w:val="-10"/>
                      <w:w w:val="99"/>
                      <w:position w:val="1"/>
                      <w:sz w:val="16"/>
                      <w:szCs w:val="16"/>
                    </w:rPr>
                    <w:t> 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P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roc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s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so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position w:val="1"/>
                      <w:sz w:val="16"/>
                      <w:szCs w:val="16"/>
                    </w:rPr>
                    <w:t>r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position w:val="0"/>
                      <w:sz w:val="16"/>
                      <w:szCs w:val="16"/>
                    </w:rPr>
                  </w:r>
                </w:p>
                <w:p>
                  <w:pPr>
                    <w:rPr>
                      <w:rFonts w:cs="Calibri" w:hAnsi="Calibri" w:eastAsia="Calibri" w:ascii="Calibri"/>
                      <w:sz w:val="16"/>
                      <w:szCs w:val="16"/>
                    </w:rPr>
                    <w:jc w:val="left"/>
                    <w:spacing w:before="21" w:lineRule="exact" w:line="300"/>
                    <w:ind w:left="20" w:right="-9"/>
                  </w:pPr>
                  <w:r>
                    <w:rPr>
                      <w:rFonts w:cs="Calibri" w:hAnsi="Calibri" w:eastAsia="Calibri" w:ascii="Calibri"/>
                      <w:spacing w:val="1"/>
                      <w:w w:val="100"/>
                      <w:sz w:val="16"/>
                      <w:szCs w:val="16"/>
                    </w:rPr>
                    <w:t>AP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sz w:val="16"/>
                      <w:szCs w:val="16"/>
                    </w:rPr>
                    <w:t>I</w:t>
                  </w:r>
                  <w:r>
                    <w:rPr>
                      <w:rFonts w:cs="Calibri" w:hAnsi="Calibri" w:eastAsia="Calibri" w:ascii="Calibri"/>
                      <w:spacing w:val="-12"/>
                      <w:w w:val="100"/>
                      <w:sz w:val="16"/>
                      <w:szCs w:val="16"/>
                    </w:rPr>
                    <w:t> 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P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roc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s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so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sz w:val="16"/>
                      <w:szCs w:val="16"/>
                    </w:rPr>
                    <w:t>r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Re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spons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G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ene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r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a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to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sz w:val="16"/>
                      <w:szCs w:val="16"/>
                    </w:rPr>
                    <w:t>r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OA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u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sz w:val="16"/>
                      <w:szCs w:val="16"/>
                    </w:rPr>
                    <w:t>t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h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C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o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n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sz w:val="16"/>
                      <w:szCs w:val="16"/>
                    </w:rPr>
                    <w:t>t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r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o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sz w:val="16"/>
                      <w:szCs w:val="16"/>
                    </w:rPr>
                    <w:t>ll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r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To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k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n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Co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n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t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r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o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sz w:val="16"/>
                      <w:szCs w:val="16"/>
                    </w:rPr>
                    <w:t>ll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sz w:val="16"/>
                      <w:szCs w:val="16"/>
                    </w:rPr>
                    <w:t>r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520.962pt;margin-top:190.081pt;width:9.92pt;height:51.8491pt;mso-position-horizontal-relative:page;mso-position-vertical-relative:page;z-index:-13540" filled="f" stroked="f">
            <v:textbox inset="0,0,0,0" style="layout-flow:vertical;mso-layout-flow-alt:bottom-to-top">
              <w:txbxContent>
                <w:p>
                  <w:pPr>
                    <w:rPr>
                      <w:rFonts w:cs="Calibri" w:hAnsi="Calibri" w:eastAsia="Calibri" w:ascii="Calibri"/>
                      <w:sz w:val="16"/>
                      <w:szCs w:val="16"/>
                    </w:rPr>
                    <w:jc w:val="left"/>
                    <w:spacing w:lineRule="exact" w:line="180"/>
                    <w:ind w:left="20" w:right="-24"/>
                  </w:pP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PD</w:t>
                  </w:r>
                  <w:r>
                    <w:rPr>
                      <w:rFonts w:cs="Calibri" w:hAnsi="Calibri" w:eastAsia="Calibri" w:ascii="Calibri"/>
                      <w:spacing w:val="1"/>
                      <w:w w:val="49"/>
                      <w:position w:val="1"/>
                      <w:sz w:val="16"/>
                      <w:szCs w:val="16"/>
                    </w:rPr>
                    <w:t>F</w:t>
                  </w:r>
                  <w:r>
                    <w:rPr>
                      <w:rFonts w:cs="Calibri" w:hAnsi="Calibri" w:eastAsia="Calibri" w:ascii="Calibri"/>
                      <w:spacing w:val="1"/>
                      <w:w w:val="49"/>
                      <w:position w:val="1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49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Ge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n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r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a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t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o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r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position w:val="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536.802pt;margin-top:197.347pt;width:9.92pt;height:44.5835pt;mso-position-horizontal-relative:page;mso-position-vertical-relative:page;z-index:-13539" filled="f" stroked="f">
            <v:textbox inset="0,0,0,0" style="layout-flow:vertical;mso-layout-flow-alt:bottom-to-top">
              <w:txbxContent>
                <w:p>
                  <w:pPr>
                    <w:rPr>
                      <w:rFonts w:cs="Calibri" w:hAnsi="Calibri" w:eastAsia="Calibri" w:ascii="Calibri"/>
                      <w:sz w:val="16"/>
                      <w:szCs w:val="16"/>
                    </w:rPr>
                    <w:jc w:val="left"/>
                    <w:spacing w:lineRule="exact" w:line="180"/>
                    <w:ind w:left="20" w:right="-24"/>
                  </w:pPr>
                  <w:r>
                    <w:rPr>
                      <w:rFonts w:cs="Calibri" w:hAnsi="Calibri" w:eastAsia="Calibri" w:ascii="Calibri"/>
                      <w:spacing w:val="1"/>
                      <w:w w:val="100"/>
                      <w:position w:val="1"/>
                      <w:sz w:val="16"/>
                      <w:szCs w:val="16"/>
                    </w:rPr>
                    <w:t>GC</w:t>
                  </w:r>
                  <w:r>
                    <w:rPr>
                      <w:rFonts w:cs="Calibri" w:hAnsi="Calibri" w:eastAsia="Calibri" w:ascii="Calibri"/>
                      <w:spacing w:val="1"/>
                      <w:w w:val="100"/>
                      <w:position w:val="1"/>
                      <w:sz w:val="16"/>
                      <w:szCs w:val="16"/>
                    </w:rPr>
                    <w:t>M</w:t>
                  </w:r>
                  <w:r>
                    <w:rPr>
                      <w:rFonts w:cs="Calibri" w:hAnsi="Calibri" w:eastAsia="Calibri" w:ascii="Calibri"/>
                      <w:spacing w:val="-13"/>
                      <w:w w:val="100"/>
                      <w:position w:val="1"/>
                      <w:sz w:val="16"/>
                      <w:szCs w:val="16"/>
                    </w:rPr>
                    <w:t> 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S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n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d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r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position w:val="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553.362pt;margin-top:179.839pt;width:9.92pt;height:62.0913pt;mso-position-horizontal-relative:page;mso-position-vertical-relative:page;z-index:-13538" filled="f" stroked="f">
            <v:textbox inset="0,0,0,0" style="layout-flow:vertical;mso-layout-flow-alt:bottom-to-top">
              <w:txbxContent>
                <w:p>
                  <w:pPr>
                    <w:rPr>
                      <w:rFonts w:cs="Calibri" w:hAnsi="Calibri" w:eastAsia="Calibri" w:ascii="Calibri"/>
                      <w:sz w:val="16"/>
                      <w:szCs w:val="16"/>
                    </w:rPr>
                    <w:jc w:val="left"/>
                    <w:spacing w:lineRule="exact" w:line="180"/>
                    <w:ind w:left="20" w:right="-24"/>
                  </w:pP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Andro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position w:val="1"/>
                      <w:sz w:val="16"/>
                      <w:szCs w:val="16"/>
                    </w:rPr>
                    <w:t>i</w:t>
                  </w:r>
                  <w:r>
                    <w:rPr>
                      <w:rFonts w:cs="Calibri" w:hAnsi="Calibri" w:eastAsia="Calibri" w:ascii="Calibri"/>
                      <w:spacing w:val="1"/>
                      <w:w w:val="52"/>
                      <w:position w:val="1"/>
                      <w:sz w:val="16"/>
                      <w:szCs w:val="16"/>
                    </w:rPr>
                    <w:t>d</w:t>
                  </w:r>
                  <w:r>
                    <w:rPr>
                      <w:rFonts w:cs="Calibri" w:hAnsi="Calibri" w:eastAsia="Calibri" w:ascii="Calibri"/>
                      <w:spacing w:val="1"/>
                      <w:w w:val="52"/>
                      <w:position w:val="1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52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D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a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t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aba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s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position w:val="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569.682pt;margin-top:180.327pt;width:25.28pt;height:61.603pt;mso-position-horizontal-relative:page;mso-position-vertical-relative:page;z-index:-13537" filled="f" stroked="f">
            <v:textbox inset="0,0,0,0" style="layout-flow:vertical;mso-layout-flow-alt:bottom-to-top">
              <w:txbxContent>
                <w:p>
                  <w:pPr>
                    <w:rPr>
                      <w:rFonts w:cs="Calibri" w:hAnsi="Calibri" w:eastAsia="Calibri" w:ascii="Calibri"/>
                      <w:sz w:val="16"/>
                      <w:szCs w:val="16"/>
                    </w:rPr>
                    <w:jc w:val="left"/>
                    <w:spacing w:lineRule="exact" w:line="180"/>
                    <w:ind w:left="20" w:right="-24"/>
                  </w:pP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Re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mot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-10"/>
                      <w:w w:val="99"/>
                      <w:position w:val="1"/>
                      <w:sz w:val="16"/>
                      <w:szCs w:val="16"/>
                    </w:rPr>
                    <w:t> </w:t>
                  </w:r>
                  <w:r>
                    <w:rPr>
                      <w:rFonts w:cs="Calibri" w:hAnsi="Calibri" w:eastAsia="Calibri" w:ascii="Calibri"/>
                      <w:spacing w:val="0"/>
                      <w:w w:val="99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D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a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t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aba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s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position w:val="1"/>
                      <w:sz w:val="16"/>
                      <w:szCs w:val="16"/>
                    </w:rPr>
                    <w:t>e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position w:val="1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position w:val="0"/>
                      <w:sz w:val="16"/>
                      <w:szCs w:val="16"/>
                    </w:rPr>
                  </w:r>
                </w:p>
                <w:p>
                  <w:pPr>
                    <w:rPr>
                      <w:sz w:val="11"/>
                      <w:szCs w:val="11"/>
                    </w:rPr>
                    <w:jc w:val="left"/>
                    <w:spacing w:before="2" w:lineRule="exact" w:line="100"/>
                  </w:pPr>
                  <w:r>
                    <w:rPr>
                      <w:sz w:val="11"/>
                      <w:szCs w:val="11"/>
                    </w:rPr>
                  </w:r>
                </w:p>
                <w:p>
                  <w:pPr>
                    <w:rPr>
                      <w:rFonts w:cs="Calibri" w:hAnsi="Calibri" w:eastAsia="Calibri" w:ascii="Calibri"/>
                      <w:sz w:val="16"/>
                      <w:szCs w:val="16"/>
                    </w:rPr>
                    <w:jc w:val="left"/>
                    <w:ind w:left="20"/>
                  </w:pPr>
                  <w:r>
                    <w:rPr>
                      <w:rFonts w:cs="Calibri" w:hAnsi="Calibri" w:eastAsia="Calibri" w:ascii="Calibri"/>
                      <w:spacing w:val="1"/>
                      <w:w w:val="100"/>
                      <w:sz w:val="16"/>
                      <w:szCs w:val="16"/>
                    </w:rPr>
                    <w:t>GC</w:t>
                  </w:r>
                  <w:r>
                    <w:rPr>
                      <w:rFonts w:cs="Calibri" w:hAnsi="Calibri" w:eastAsia="Calibri" w:ascii="Calibri"/>
                      <w:spacing w:val="1"/>
                      <w:w w:val="100"/>
                      <w:sz w:val="16"/>
                      <w:szCs w:val="16"/>
                    </w:rPr>
                    <w:t>M</w:t>
                  </w:r>
                  <w:r>
                    <w:rPr>
                      <w:rFonts w:cs="Calibri" w:hAnsi="Calibri" w:eastAsia="Calibri" w:ascii="Calibri"/>
                      <w:spacing w:val="-13"/>
                      <w:w w:val="100"/>
                      <w:sz w:val="16"/>
                      <w:szCs w:val="16"/>
                    </w:rPr>
                    <w:t> 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A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P</w:t>
                  </w:r>
                  <w:r>
                    <w:rPr>
                      <w:rFonts w:cs="Calibri" w:hAnsi="Calibri" w:eastAsia="Calibri" w:ascii="Calibri"/>
                      <w:spacing w:val="1"/>
                      <w:w w:val="99"/>
                      <w:sz w:val="16"/>
                      <w:szCs w:val="16"/>
                    </w:rPr>
                    <w:t>I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sz w:val="16"/>
                      <w:szCs w:val="16"/>
                    </w:rPr>
                    <w:t>   </w:t>
                  </w:r>
                  <w:r>
                    <w:rPr>
                      <w:rFonts w:cs="Calibri" w:hAnsi="Calibri" w:eastAsia="Calibri" w:ascii="Calibri"/>
                      <w:spacing w:val="0"/>
                      <w:w w:val="24"/>
                      <w:sz w:val="16"/>
                      <w:szCs w:val="16"/>
                    </w:rPr>
                    <w:t> 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8"/>
          <w:szCs w:val="28"/>
        </w:rPr>
        <w:t>.2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5"/>
          <w:w w:val="100"/>
          <w:position w:val="-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8"/>
          <w:szCs w:val="28"/>
        </w:rPr>
        <w:t>Pr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8"/>
          <w:szCs w:val="28"/>
        </w:rPr>
        <w:t>oduc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8"/>
          <w:szCs w:val="28"/>
        </w:rPr>
        <w:t>-Co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-25"/>
          <w:w w:val="100"/>
          <w:position w:val="-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8"/>
          <w:szCs w:val="28"/>
        </w:rPr>
        <w:t>ix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16"/>
          <w:szCs w:val="16"/>
        </w:rPr>
        <w:jc w:val="left"/>
        <w:spacing w:before="31" w:lineRule="exact" w:line="300"/>
        <w:ind w:left="150"/>
      </w:pPr>
      <w:r>
        <w:pict>
          <v:shape type="#_x0000_t202" style="position:absolute;margin-left:13.5001pt;margin-top:-276.143pt;width:580.64pt;height:308.892pt;mso-position-horizontal-relative:page;mso-position-vertical-relative:paragraph;z-index:-13557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191" w:hRule="exact"/>
                    </w:trPr>
                    <w:tc>
                      <w:tcPr>
                        <w:tcW w:w="153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278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  <w:shd w:val="clear" w:color="auto" w:fill="BEBEB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99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119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  <w:t>V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6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31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  <w:t>V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119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31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65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46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07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128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403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60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31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70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98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7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7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7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181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457" w:type="dxa"/>
                        <w:tcBorders>
                          <w:top w:val="nil" w:sz="6" w:space="0" w:color="auto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before="1"/>
                          <w:ind w:left="208" w:right="138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50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07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128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0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67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</w:tr>
                  <w:tr>
                    <w:trPr>
                      <w:trHeight w:val="404" w:hRule="exact"/>
                    </w:trPr>
                    <w:tc>
                      <w:tcPr>
                        <w:tcW w:w="153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8"/>
                            <w:szCs w:val="18"/>
                          </w:rPr>
                          <w:jc w:val="left"/>
                          <w:spacing w:lineRule="exact" w:line="200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4"/>
                            <w:sz w:val="18"/>
                            <w:szCs w:val="18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4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4"/>
                            <w:sz w:val="18"/>
                            <w:szCs w:val="18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4"/>
                            <w:sz w:val="18"/>
                            <w:szCs w:val="18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4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4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4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4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18"/>
                            <w:szCs w:val="18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278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  <w:shd w:val="clear" w:color="auto" w:fill="BEBEBE"/>
                      </w:tcPr>
                      <w:p/>
                    </w:tc>
                    <w:tc>
                      <w:tcPr>
                        <w:tcW w:w="298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12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before="1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1"/>
                            <w:w w:val="100"/>
                            <w:sz w:val="16"/>
                            <w:szCs w:val="16"/>
                          </w:rPr>
                          <w:t>1</w:t>
                        </w:r>
                        <w:r>
                          <w:rPr>
                            <w:rFonts w:cs="Calibri" w:hAnsi="Calibri" w:eastAsia="Calibri" w:ascii="Calibri"/>
                            <w:spacing w:val="-11"/>
                            <w:w w:val="100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26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12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31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before="1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1"/>
                            <w:w w:val="100"/>
                            <w:sz w:val="16"/>
                            <w:szCs w:val="16"/>
                          </w:rPr>
                          <w:t>2</w:t>
                        </w:r>
                        <w:r>
                          <w:rPr>
                            <w:rFonts w:cs="Calibri" w:hAnsi="Calibri" w:eastAsia="Calibri" w:ascii="Calibri"/>
                            <w:spacing w:val="-11"/>
                            <w:w w:val="100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31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65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46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22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22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07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403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12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60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31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70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98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17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22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17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17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12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181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457" w:type="dxa"/>
                        <w:tcBorders>
                          <w:top w:val="nil" w:sz="6" w:space="0" w:color="auto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12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50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07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nil" w:sz="6" w:space="0" w:color="auto"/>
                        </w:tcBorders>
                      </w:tcPr>
                      <w:p/>
                    </w:tc>
                  </w:tr>
                  <w:tr>
                    <w:trPr>
                      <w:trHeight w:val="191" w:hRule="exact"/>
                    </w:trPr>
                    <w:tc>
                      <w:tcPr>
                        <w:tcW w:w="153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278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99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  <w:shd w:val="clear" w:color="auto" w:fill="BEBEB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119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6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31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119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31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65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46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07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128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403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60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31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70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98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7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7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7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181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457" w:type="dxa"/>
                        <w:tcBorders>
                          <w:top w:val="nil" w:sz="6" w:space="0" w:color="auto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before="1"/>
                          <w:ind w:left="208" w:right="138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50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07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128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0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67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</w:tr>
                  <w:tr>
                    <w:trPr>
                      <w:trHeight w:val="404" w:hRule="exact"/>
                    </w:trPr>
                    <w:tc>
                      <w:tcPr>
                        <w:tcW w:w="153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8"/>
                            <w:szCs w:val="18"/>
                          </w:rPr>
                          <w:jc w:val="left"/>
                          <w:spacing w:lineRule="exact" w:line="200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4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4"/>
                            <w:sz w:val="18"/>
                            <w:szCs w:val="18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4"/>
                            <w:sz w:val="18"/>
                            <w:szCs w:val="18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4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4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4"/>
                            <w:sz w:val="18"/>
                            <w:szCs w:val="18"/>
                          </w:rPr>
                          <w:t>/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4"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4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4"/>
                            <w:sz w:val="18"/>
                            <w:szCs w:val="18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4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4"/>
                            <w:sz w:val="18"/>
                            <w:szCs w:val="18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4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4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4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4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4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18"/>
                            <w:szCs w:val="18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278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298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  <w:shd w:val="clear" w:color="auto" w:fill="BEBEBE"/>
                      </w:tcPr>
                      <w:p/>
                    </w:tc>
                    <w:tc>
                      <w:tcPr>
                        <w:tcW w:w="312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22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26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12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31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  <w:t>F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before="1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1"/>
                            <w:w w:val="100"/>
                            <w:sz w:val="16"/>
                            <w:szCs w:val="16"/>
                          </w:rPr>
                          <w:t>1</w:t>
                        </w:r>
                        <w:r>
                          <w:rPr>
                            <w:rFonts w:cs="Calibri" w:hAnsi="Calibri" w:eastAsia="Calibri" w:ascii="Calibri"/>
                            <w:spacing w:val="-11"/>
                            <w:w w:val="100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31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65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46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22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22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07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403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12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60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31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70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98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17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22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17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17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12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181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457" w:type="dxa"/>
                        <w:tcBorders>
                          <w:top w:val="nil" w:sz="6" w:space="0" w:color="auto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12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50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07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nil" w:sz="6" w:space="0" w:color="auto"/>
                        </w:tcBorders>
                      </w:tcPr>
                      <w:p/>
                    </w:tc>
                  </w:tr>
                  <w:tr>
                    <w:trPr>
                      <w:trHeight w:val="595" w:hRule="exact"/>
                    </w:trPr>
                    <w:tc>
                      <w:tcPr>
                        <w:tcW w:w="153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18"/>
                            <w:szCs w:val="18"/>
                          </w:rPr>
                          <w:jc w:val="left"/>
                          <w:spacing w:before="6" w:lineRule="exact" w:line="180"/>
                        </w:pPr>
                        <w:r>
                          <w:rPr>
                            <w:sz w:val="18"/>
                            <w:szCs w:val="18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8"/>
                            <w:szCs w:val="18"/>
                          </w:rPr>
                          <w:jc w:val="left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18"/>
                            <w:szCs w:val="18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1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4"/>
                            <w:sz w:val="18"/>
                            <w:szCs w:val="18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4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4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4"/>
                            <w:sz w:val="18"/>
                            <w:szCs w:val="18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4"/>
                            <w:sz w:val="18"/>
                            <w:szCs w:val="18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4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18"/>
                            <w:szCs w:val="18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278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before="1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  <w:t>D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1"/>
                            <w:w w:val="100"/>
                            <w:sz w:val="16"/>
                            <w:szCs w:val="16"/>
                          </w:rPr>
                          <w:t>1</w:t>
                        </w:r>
                        <w:r>
                          <w:rPr>
                            <w:rFonts w:cs="Calibri" w:hAnsi="Calibri" w:eastAsia="Calibri" w:ascii="Calibri"/>
                            <w:spacing w:val="-11"/>
                            <w:w w:val="100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119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  <w:shd w:val="clear" w:color="auto" w:fill="BEBEB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before="1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  <w:t>D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1"/>
                            <w:w w:val="100"/>
                            <w:sz w:val="16"/>
                            <w:szCs w:val="16"/>
                          </w:rPr>
                          <w:t>2</w:t>
                        </w:r>
                        <w:r>
                          <w:rPr>
                            <w:rFonts w:cs="Calibri" w:hAnsi="Calibri" w:eastAsia="Calibri" w:ascii="Calibri"/>
                            <w:spacing w:val="-11"/>
                            <w:w w:val="100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before="1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  <w:t>D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1"/>
                            <w:w w:val="100"/>
                            <w:sz w:val="16"/>
                            <w:szCs w:val="16"/>
                          </w:rPr>
                          <w:t>3</w:t>
                        </w:r>
                        <w:r>
                          <w:rPr>
                            <w:rFonts w:cs="Calibri" w:hAnsi="Calibri" w:eastAsia="Calibri" w:ascii="Calibri"/>
                            <w:spacing w:val="-11"/>
                            <w:w w:val="100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31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119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31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65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4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07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128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403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6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31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7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98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7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7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7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181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457" w:type="dxa"/>
                        <w:tcBorders>
                          <w:top w:val="nil" w:sz="6" w:space="0" w:color="auto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before="1"/>
                          <w:ind w:left="208" w:right="138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5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07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128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67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</w:tr>
                  <w:tr>
                    <w:trPr>
                      <w:trHeight w:val="595" w:hRule="exact"/>
                    </w:trPr>
                    <w:tc>
                      <w:tcPr>
                        <w:tcW w:w="153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18"/>
                            <w:szCs w:val="18"/>
                          </w:rPr>
                          <w:jc w:val="left"/>
                          <w:spacing w:before="6" w:lineRule="exact" w:line="180"/>
                        </w:pPr>
                        <w:r>
                          <w:rPr>
                            <w:sz w:val="18"/>
                            <w:szCs w:val="18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8"/>
                            <w:szCs w:val="18"/>
                          </w:rPr>
                          <w:jc w:val="left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8"/>
                            <w:szCs w:val="18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8"/>
                            <w:szCs w:val="18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8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4"/>
                            <w:sz w:val="18"/>
                            <w:szCs w:val="18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4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4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18"/>
                            <w:szCs w:val="18"/>
                          </w:rPr>
                          <w:t>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278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before="1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  <w:t>V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1"/>
                            <w:w w:val="100"/>
                            <w:sz w:val="16"/>
                            <w:szCs w:val="16"/>
                          </w:rPr>
                          <w:t>1</w:t>
                        </w:r>
                        <w:r>
                          <w:rPr>
                            <w:rFonts w:cs="Calibri" w:hAnsi="Calibri" w:eastAsia="Calibri" w:ascii="Calibri"/>
                            <w:spacing w:val="-11"/>
                            <w:w w:val="100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119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  <w:shd w:val="clear" w:color="auto" w:fill="BEBEB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31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119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31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65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4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before="1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  <w:t>V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1"/>
                            <w:w w:val="100"/>
                            <w:sz w:val="16"/>
                            <w:szCs w:val="16"/>
                          </w:rPr>
                          <w:t>2</w:t>
                        </w:r>
                        <w:r>
                          <w:rPr>
                            <w:rFonts w:cs="Calibri" w:hAnsi="Calibri" w:eastAsia="Calibri" w:ascii="Calibri"/>
                            <w:spacing w:val="-11"/>
                            <w:w w:val="100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07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128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403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6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31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7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98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7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7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7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181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457" w:type="dxa"/>
                        <w:tcBorders>
                          <w:top w:val="nil" w:sz="6" w:space="0" w:color="auto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before="1"/>
                          <w:ind w:left="208" w:right="138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5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07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128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67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</w:tr>
                  <w:tr>
                    <w:trPr>
                      <w:trHeight w:val="196" w:hRule="exact"/>
                    </w:trPr>
                    <w:tc>
                      <w:tcPr>
                        <w:tcW w:w="153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278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  <w:t>N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119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6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  <w:shd w:val="clear" w:color="auto" w:fill="BEBEB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31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119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31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65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46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  <w:t>N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07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128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403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60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31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70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98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7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7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7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181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457" w:type="dxa"/>
                        <w:tcBorders>
                          <w:top w:val="nil" w:sz="6" w:space="0" w:color="auto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before="1"/>
                          <w:ind w:left="208" w:right="138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50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07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128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0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67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</w:tr>
                  <w:tr>
                    <w:trPr>
                      <w:trHeight w:val="400" w:hRule="exact"/>
                    </w:trPr>
                    <w:tc>
                      <w:tcPr>
                        <w:tcW w:w="153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8"/>
                            <w:szCs w:val="18"/>
                          </w:rPr>
                          <w:jc w:val="left"/>
                          <w:spacing w:lineRule="exact" w:line="200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8"/>
                            <w:szCs w:val="18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9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4"/>
                            <w:sz w:val="18"/>
                            <w:szCs w:val="18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4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4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18"/>
                            <w:szCs w:val="18"/>
                          </w:rPr>
                          <w:t>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278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  <w:t>V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before="1"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1"/>
                            <w:w w:val="100"/>
                            <w:sz w:val="16"/>
                            <w:szCs w:val="16"/>
                          </w:rPr>
                          <w:t>1</w:t>
                        </w:r>
                        <w:r>
                          <w:rPr>
                            <w:rFonts w:cs="Calibri" w:hAnsi="Calibri" w:eastAsia="Calibri" w:ascii="Calibri"/>
                            <w:spacing w:val="-11"/>
                            <w:w w:val="100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12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22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26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  <w:shd w:val="clear" w:color="auto" w:fill="BEBEBE"/>
                      </w:tcPr>
                      <w:p/>
                    </w:tc>
                    <w:tc>
                      <w:tcPr>
                        <w:tcW w:w="312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31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298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31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65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46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22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  <w:t>V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before="1"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1"/>
                            <w:w w:val="100"/>
                            <w:sz w:val="16"/>
                            <w:szCs w:val="16"/>
                          </w:rPr>
                          <w:t>2</w:t>
                        </w:r>
                        <w:r>
                          <w:rPr>
                            <w:rFonts w:cs="Calibri" w:hAnsi="Calibri" w:eastAsia="Calibri" w:ascii="Calibri"/>
                            <w:spacing w:val="-11"/>
                            <w:w w:val="100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07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403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12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60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31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70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98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17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22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17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17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12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181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457" w:type="dxa"/>
                        <w:tcBorders>
                          <w:top w:val="nil" w:sz="6" w:space="0" w:color="auto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12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50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07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nil" w:sz="6" w:space="0" w:color="auto"/>
                        </w:tcBorders>
                      </w:tcPr>
                      <w:p/>
                    </w:tc>
                  </w:tr>
                  <w:tr>
                    <w:trPr>
                      <w:trHeight w:val="196" w:hRule="exact"/>
                    </w:trPr>
                    <w:tc>
                      <w:tcPr>
                        <w:tcW w:w="153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278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99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119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6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  <w:shd w:val="clear" w:color="auto" w:fill="BEBEB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31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119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31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65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46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07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128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403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60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31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70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98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7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7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7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181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457" w:type="dxa"/>
                        <w:tcBorders>
                          <w:top w:val="nil" w:sz="6" w:space="0" w:color="auto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before="1"/>
                          <w:ind w:left="208" w:right="138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50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07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128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0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67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</w:tr>
                  <w:tr>
                    <w:trPr>
                      <w:trHeight w:val="400" w:hRule="exact"/>
                    </w:trPr>
                    <w:tc>
                      <w:tcPr>
                        <w:tcW w:w="153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8"/>
                            <w:szCs w:val="18"/>
                          </w:rPr>
                          <w:jc w:val="left"/>
                          <w:spacing w:lineRule="exact" w:line="200"/>
                          <w:ind w:left="10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8"/>
                            <w:szCs w:val="18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x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4"/>
                            <w:sz w:val="18"/>
                            <w:szCs w:val="18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4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4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4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4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4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18"/>
                            <w:szCs w:val="18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278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298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12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22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26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12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  <w:shd w:val="clear" w:color="auto" w:fill="BEBEBE"/>
                      </w:tcPr>
                      <w:p/>
                    </w:tc>
                    <w:tc>
                      <w:tcPr>
                        <w:tcW w:w="331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  <w:t>P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before="1"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1"/>
                            <w:w w:val="100"/>
                            <w:sz w:val="16"/>
                            <w:szCs w:val="16"/>
                          </w:rPr>
                          <w:t>1</w:t>
                        </w:r>
                        <w:r>
                          <w:rPr>
                            <w:rFonts w:cs="Calibri" w:hAnsi="Calibri" w:eastAsia="Calibri" w:ascii="Calibri"/>
                            <w:spacing w:val="-11"/>
                            <w:w w:val="100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31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65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46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22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22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07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403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12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60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31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70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98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17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22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17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17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12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181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457" w:type="dxa"/>
                        <w:tcBorders>
                          <w:top w:val="nil" w:sz="6" w:space="0" w:color="auto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12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50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07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nil" w:sz="6" w:space="0" w:color="auto"/>
                        </w:tcBorders>
                      </w:tcPr>
                      <w:p/>
                    </w:tc>
                  </w:tr>
                  <w:tr>
                    <w:trPr>
                      <w:trHeight w:val="600" w:hRule="exact"/>
                    </w:trPr>
                    <w:tc>
                      <w:tcPr>
                        <w:tcW w:w="153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19"/>
                            <w:szCs w:val="19"/>
                          </w:rPr>
                          <w:jc w:val="left"/>
                          <w:spacing w:before="1" w:lineRule="exact" w:line="180"/>
                        </w:pPr>
                        <w:r>
                          <w:rPr>
                            <w:sz w:val="19"/>
                            <w:szCs w:val="19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8"/>
                            <w:szCs w:val="18"/>
                          </w:rPr>
                          <w:jc w:val="left"/>
                          <w:ind w:left="10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8"/>
                            <w:szCs w:val="18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x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4"/>
                            <w:sz w:val="18"/>
                            <w:szCs w:val="18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4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4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18"/>
                            <w:szCs w:val="18"/>
                          </w:rPr>
                          <w:t>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278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before="3" w:lineRule="auto" w:line="235"/>
                          <w:ind w:left="100" w:right="48"/>
                        </w:pP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  <w:t>V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before="2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1"/>
                            <w:w w:val="100"/>
                            <w:sz w:val="16"/>
                            <w:szCs w:val="16"/>
                          </w:rPr>
                          <w:t>2</w:t>
                        </w:r>
                        <w:r>
                          <w:rPr>
                            <w:rFonts w:cs="Calibri" w:hAnsi="Calibri" w:eastAsia="Calibri" w:ascii="Calibri"/>
                            <w:spacing w:val="-11"/>
                            <w:w w:val="100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before="3" w:lineRule="auto" w:line="235"/>
                          <w:ind w:left="85" w:right="82" w:hanging="50"/>
                        </w:pP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cs="Calibri" w:hAnsi="Calibri" w:eastAsia="Calibri" w:ascii="Calibri"/>
                            <w:spacing w:val="-1"/>
                            <w:w w:val="100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99"/>
                            <w:sz w:val="16"/>
                            <w:szCs w:val="16"/>
                          </w:rPr>
                          <w:t>V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before="2"/>
                          <w:ind w:left="68" w:right="37"/>
                        </w:pPr>
                        <w:r>
                          <w:rPr>
                            <w:rFonts w:cs="Calibri" w:hAnsi="Calibri" w:eastAsia="Calibri" w:ascii="Calibri"/>
                            <w:spacing w:val="1"/>
                            <w:w w:val="100"/>
                            <w:sz w:val="16"/>
                            <w:szCs w:val="16"/>
                          </w:rPr>
                          <w:t>1</w:t>
                        </w:r>
                        <w:r>
                          <w:rPr>
                            <w:rFonts w:cs="Calibri" w:hAnsi="Calibri" w:eastAsia="Calibri" w:ascii="Calibri"/>
                            <w:spacing w:val="-11"/>
                            <w:w w:val="100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before="3" w:lineRule="auto" w:line="235"/>
                          <w:ind w:left="100" w:right="81"/>
                        </w:pP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  <w:t>V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before="2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1"/>
                            <w:w w:val="100"/>
                            <w:sz w:val="16"/>
                            <w:szCs w:val="16"/>
                          </w:rPr>
                          <w:t>3</w:t>
                        </w:r>
                        <w:r>
                          <w:rPr>
                            <w:rFonts w:cs="Calibri" w:hAnsi="Calibri" w:eastAsia="Calibri" w:ascii="Calibri"/>
                            <w:spacing w:val="-11"/>
                            <w:w w:val="100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31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  <w:shd w:val="clear" w:color="auto" w:fill="BEBEB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ind w:left="68" w:right="119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31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65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4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07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ind w:left="68" w:right="128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403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6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31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7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98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7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7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7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181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457" w:type="dxa"/>
                        <w:tcBorders>
                          <w:top w:val="nil" w:sz="6" w:space="0" w:color="auto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before="6"/>
                          <w:ind w:left="208" w:right="138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5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07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ind w:left="68" w:right="128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ind w:left="68" w:right="67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</w:tr>
                  <w:tr>
                    <w:trPr>
                      <w:trHeight w:val="191" w:hRule="exact"/>
                    </w:trPr>
                    <w:tc>
                      <w:tcPr>
                        <w:tcW w:w="153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278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99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119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6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  <w:t>P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31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  <w:shd w:val="clear" w:color="auto" w:fill="BEBEB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119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31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  <w:t>P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65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46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07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128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403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60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31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70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98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7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7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7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181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457" w:type="dxa"/>
                        <w:tcBorders>
                          <w:top w:val="nil" w:sz="6" w:space="0" w:color="auto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before="1"/>
                          <w:ind w:left="208" w:right="138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50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07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128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0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68" w:right="67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</w:tr>
                  <w:tr>
                    <w:trPr>
                      <w:trHeight w:val="404" w:hRule="exact"/>
                    </w:trPr>
                    <w:tc>
                      <w:tcPr>
                        <w:tcW w:w="11613" w:type="dxa"/>
                        <w:gridSpan w:val="3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200"/>
                          <w:ind w:left="14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8"/>
                            <w:szCs w:val="18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4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18"/>
                            <w:szCs w:val="18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8"/>
                            <w:szCs w:val="18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                                             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1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22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3179"/>
                        </w:pPr>
                        <w:r>
                          <w:rPr>
                            <w:rFonts w:cs="Calibri" w:hAnsi="Calibri" w:eastAsia="Calibri" w:ascii="Calibri"/>
                            <w:spacing w:val="1"/>
                            <w:w w:val="100"/>
                            <w:position w:val="1"/>
                            <w:sz w:val="16"/>
                            <w:szCs w:val="16"/>
                          </w:rPr>
                          <w:t>1</w:t>
                        </w:r>
                        <w:r>
                          <w:rPr>
                            <w:rFonts w:cs="Calibri" w:hAnsi="Calibri" w:eastAsia="Calibri" w:ascii="Calibri"/>
                            <w:spacing w:val="-11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1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1"/>
                            <w:sz w:val="16"/>
                            <w:szCs w:val="16"/>
                          </w:rPr>
                          <w:t>                                                            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8"/>
                            <w:w w:val="24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1"/>
                            <w:w w:val="100"/>
                            <w:position w:val="1"/>
                            <w:sz w:val="16"/>
                            <w:szCs w:val="16"/>
                          </w:rPr>
                          <w:t>2</w:t>
                        </w:r>
                        <w:r>
                          <w:rPr>
                            <w:rFonts w:cs="Calibri" w:hAnsi="Calibri" w:eastAsia="Calibri" w:ascii="Calibri"/>
                            <w:spacing w:val="-11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1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</w:tr>
                  <w:tr>
                    <w:trPr>
                      <w:trHeight w:val="595" w:hRule="exact"/>
                    </w:trPr>
                    <w:tc>
                      <w:tcPr>
                        <w:tcW w:w="6722" w:type="dxa"/>
                        <w:gridSpan w:val="17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before="1"/>
                          <w:ind w:left="1608" w:right="129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8"/>
                            <w:w w:val="24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2"/>
                            <w:w w:val="24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24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 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24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  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24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24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  <w:t>M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  <w:t>     </w:t>
                        </w:r>
                        <w:r>
                          <w:rPr>
                            <w:rFonts w:cs="Calibri" w:hAnsi="Calibri" w:eastAsia="Calibri" w:ascii="Calibri"/>
                            <w:spacing w:val="3"/>
                            <w:w w:val="100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2"/>
                            <w:w w:val="24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  <w:t>M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  <w:t>   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    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24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 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24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 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24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2"/>
                            <w:w w:val="24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           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3"/>
                            <w:w w:val="24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200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18"/>
                            <w:szCs w:val="18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18"/>
                            <w:szCs w:val="18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18"/>
                            <w:szCs w:val="18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8"/>
                            <w:szCs w:val="18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                                                    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P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P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3459" w:right="2116"/>
                        </w:pPr>
                        <w:r>
                          <w:rPr>
                            <w:rFonts w:cs="Calibri" w:hAnsi="Calibri" w:eastAsia="Calibri" w:ascii="Calibri"/>
                            <w:spacing w:val="1"/>
                            <w:w w:val="100"/>
                            <w:position w:val="1"/>
                            <w:sz w:val="16"/>
                            <w:szCs w:val="16"/>
                          </w:rPr>
                          <w:t>1</w:t>
                        </w:r>
                        <w:r>
                          <w:rPr>
                            <w:rFonts w:cs="Calibri" w:hAnsi="Calibri" w:eastAsia="Calibri" w:ascii="Calibri"/>
                            <w:spacing w:val="-11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1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1"/>
                            <w:sz w:val="16"/>
                            <w:szCs w:val="16"/>
                          </w:rPr>
                          <w:t>                                                               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1"/>
                            <w:w w:val="24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1"/>
                            <w:w w:val="100"/>
                            <w:position w:val="1"/>
                            <w:sz w:val="16"/>
                            <w:szCs w:val="16"/>
                          </w:rPr>
                          <w:t>2</w:t>
                        </w:r>
                        <w:r>
                          <w:rPr>
                            <w:rFonts w:cs="Calibri" w:hAnsi="Calibri" w:eastAsia="Calibri" w:ascii="Calibri"/>
                            <w:spacing w:val="-11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1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6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31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7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98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7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7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7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1848" w:type="dxa"/>
                        <w:gridSpan w:val="6"/>
                        <w:tcBorders>
                          <w:top w:val="nil" w:sz="6" w:space="0" w:color="auto"/>
                          <w:left w:val="single" w:sz="5" w:space="0" w:color="000000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before="1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 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24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 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24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24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     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2"/>
                            <w:w w:val="24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2"/>
                            <w:w w:val="24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</w:tr>
                  <w:tr>
                    <w:trPr>
                      <w:trHeight w:val="202" w:hRule="exact"/>
                    </w:trPr>
                    <w:tc>
                      <w:tcPr>
                        <w:tcW w:w="6722" w:type="dxa"/>
                        <w:gridSpan w:val="17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before="1" w:lineRule="exact" w:line="200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position w:val="-9"/>
                            <w:sz w:val="18"/>
                            <w:szCs w:val="18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position w:val="-9"/>
                            <w:sz w:val="18"/>
                            <w:szCs w:val="18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position w:val="-9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-9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-9"/>
                            <w:sz w:val="18"/>
                            <w:szCs w:val="18"/>
                          </w:rPr>
                          <w:t>                           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5"/>
                            <w:w w:val="100"/>
                            <w:position w:val="-9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-13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1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1"/>
                            <w:sz w:val="16"/>
                            <w:szCs w:val="16"/>
                          </w:rPr>
                          <w:t>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8"/>
                            <w:w w:val="24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1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1"/>
                            <w:sz w:val="16"/>
                            <w:szCs w:val="16"/>
                          </w:rPr>
                          <w:t>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2"/>
                            <w:w w:val="24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1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1"/>
                            <w:sz w:val="16"/>
                            <w:szCs w:val="16"/>
                          </w:rPr>
                          <w:t>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24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1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1"/>
                            <w:sz w:val="16"/>
                            <w:szCs w:val="16"/>
                          </w:rPr>
                          <w:t> 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24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1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1"/>
                            <w:sz w:val="16"/>
                            <w:szCs w:val="16"/>
                          </w:rPr>
                          <w:t>  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24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1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1"/>
                            <w:sz w:val="16"/>
                            <w:szCs w:val="16"/>
                          </w:rPr>
                          <w:t>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24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1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1"/>
                            <w:sz w:val="16"/>
                            <w:szCs w:val="16"/>
                          </w:rPr>
                          <w:t>   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1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1"/>
                            <w:sz w:val="16"/>
                            <w:szCs w:val="16"/>
                          </w:rPr>
                          <w:t>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2"/>
                            <w:w w:val="24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M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     </w:t>
                        </w:r>
                        <w:r>
                          <w:rPr>
                            <w:rFonts w:cs="Calibri" w:hAnsi="Calibri" w:eastAsia="Calibri" w:ascii="Calibri"/>
                            <w:spacing w:val="3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1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1"/>
                            <w:sz w:val="16"/>
                            <w:szCs w:val="16"/>
                          </w:rPr>
                          <w:t>      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8"/>
                            <w:w w:val="24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1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1"/>
                            <w:sz w:val="16"/>
                            <w:szCs w:val="16"/>
                          </w:rPr>
                          <w:t>    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24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1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1"/>
                            <w:sz w:val="16"/>
                            <w:szCs w:val="16"/>
                          </w:rPr>
                          <w:t> 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24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1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1"/>
                            <w:sz w:val="16"/>
                            <w:szCs w:val="16"/>
                          </w:rPr>
                          <w:t> 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24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1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1"/>
                            <w:sz w:val="16"/>
                            <w:szCs w:val="16"/>
                          </w:rPr>
                          <w:t>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2"/>
                            <w:w w:val="24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1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1"/>
                            <w:sz w:val="16"/>
                            <w:szCs w:val="16"/>
                          </w:rPr>
                          <w:t>           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3"/>
                            <w:w w:val="24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1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60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31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  <w:t>M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70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98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7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7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7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1848" w:type="dxa"/>
                        <w:gridSpan w:val="6"/>
                        <w:tcBorders>
                          <w:top w:val="nil" w:sz="6" w:space="0" w:color="auto"/>
                          <w:left w:val="single" w:sz="5" w:space="0" w:color="000000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before="1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 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24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 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24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24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     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2"/>
                            <w:w w:val="24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2"/>
                            <w:w w:val="24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</w:tr>
                  <w:tr>
                    <w:trPr>
                      <w:trHeight w:val="194" w:hRule="exact"/>
                    </w:trPr>
                    <w:tc>
                      <w:tcPr>
                        <w:tcW w:w="6722" w:type="dxa"/>
                        <w:gridSpan w:val="17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60" w:type="dxa"/>
                        <w:tcBorders>
                          <w:top w:val="nil" w:sz="6" w:space="0" w:color="auto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31" w:type="dxa"/>
                        <w:tcBorders>
                          <w:top w:val="nil" w:sz="6" w:space="0" w:color="auto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C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70" w:type="dxa"/>
                        <w:tcBorders>
                          <w:top w:val="nil" w:sz="6" w:space="0" w:color="auto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98" w:type="dxa"/>
                        <w:tcBorders>
                          <w:top w:val="nil" w:sz="6" w:space="0" w:color="auto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17" w:type="dxa"/>
                        <w:tcBorders>
                          <w:top w:val="nil" w:sz="6" w:space="0" w:color="auto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22" w:type="dxa"/>
                        <w:tcBorders>
                          <w:top w:val="nil" w:sz="6" w:space="0" w:color="auto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17" w:type="dxa"/>
                        <w:tcBorders>
                          <w:top w:val="nil" w:sz="6" w:space="0" w:color="auto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17" w:type="dxa"/>
                        <w:tcBorders>
                          <w:top w:val="nil" w:sz="6" w:space="0" w:color="auto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12" w:type="dxa"/>
                        <w:tcBorders>
                          <w:top w:val="nil" w:sz="6" w:space="0" w:color="auto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1848" w:type="dxa"/>
                        <w:gridSpan w:val="6"/>
                        <w:tcBorders>
                          <w:top w:val="nil" w:sz="6" w:space="0" w:color="auto"/>
                          <w:left w:val="single" w:sz="5" w:space="0" w:color="000000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</w:tr>
                  <w:tr>
                    <w:trPr>
                      <w:trHeight w:val="199" w:hRule="exact"/>
                    </w:trPr>
                    <w:tc>
                      <w:tcPr>
                        <w:tcW w:w="6722" w:type="dxa"/>
                        <w:gridSpan w:val="17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center"/>
                          <w:spacing w:lineRule="exact" w:line="180"/>
                          <w:ind w:left="4088" w:right="2447"/>
                        </w:pPr>
                        <w:r>
                          <w:rPr>
                            <w:rFonts w:cs="Calibri" w:hAnsi="Calibri" w:eastAsia="Calibri" w:ascii="Calibri"/>
                            <w:spacing w:val="1"/>
                            <w:w w:val="100"/>
                            <w:position w:val="1"/>
                            <w:sz w:val="16"/>
                            <w:szCs w:val="16"/>
                          </w:rPr>
                          <w:t>1</w:t>
                        </w:r>
                        <w:r>
                          <w:rPr>
                            <w:rFonts w:cs="Calibri" w:hAnsi="Calibri" w:eastAsia="Calibri" w:ascii="Calibri"/>
                            <w:spacing w:val="-11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1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60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31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spacing w:val="1"/>
                            <w:w w:val="100"/>
                            <w:position w:val="1"/>
                            <w:sz w:val="16"/>
                            <w:szCs w:val="16"/>
                          </w:rPr>
                          <w:t>2</w:t>
                        </w:r>
                        <w:r>
                          <w:rPr>
                            <w:rFonts w:cs="Calibri" w:hAnsi="Calibri" w:eastAsia="Calibri" w:ascii="Calibri"/>
                            <w:spacing w:val="-11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1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70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98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17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22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17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17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12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1848" w:type="dxa"/>
                        <w:gridSpan w:val="6"/>
                        <w:tcBorders>
                          <w:top w:val="nil" w:sz="6" w:space="0" w:color="auto"/>
                          <w:left w:val="single" w:sz="5" w:space="0" w:color="000000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</w:tr>
                  <w:tr>
                    <w:trPr>
                      <w:trHeight w:val="221" w:hRule="exact"/>
                    </w:trPr>
                    <w:tc>
                      <w:tcPr>
                        <w:tcW w:w="6722" w:type="dxa"/>
                        <w:gridSpan w:val="17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before="1" w:lineRule="exact" w:line="220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position w:val="-7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position w:val="-7"/>
                            <w:sz w:val="18"/>
                            <w:szCs w:val="18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position w:val="-7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position w:val="-7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position w:val="-7"/>
                            <w:sz w:val="18"/>
                            <w:szCs w:val="18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position w:val="-7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position w:val="-7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-7"/>
                            <w:sz w:val="18"/>
                            <w:szCs w:val="18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-7"/>
                            <w:sz w:val="18"/>
                            <w:szCs w:val="18"/>
                          </w:rPr>
                          <w:t>                         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position w:val="-7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-18"/>
                            <w:w w:val="100"/>
                            <w:position w:val="3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3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3"/>
                            <w:sz w:val="16"/>
                            <w:szCs w:val="16"/>
                          </w:rPr>
                          <w:t>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8"/>
                            <w:w w:val="24"/>
                            <w:position w:val="3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3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3"/>
                            <w:sz w:val="16"/>
                            <w:szCs w:val="16"/>
                          </w:rPr>
                          <w:t>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2"/>
                            <w:w w:val="24"/>
                            <w:position w:val="3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3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3"/>
                            <w:sz w:val="16"/>
                            <w:szCs w:val="16"/>
                          </w:rPr>
                          <w:t>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24"/>
                            <w:position w:val="3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position w:val="3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position w:val="3"/>
                            <w:sz w:val="16"/>
                            <w:szCs w:val="16"/>
                          </w:rPr>
                          <w:t>      </w:t>
                        </w:r>
                        <w:r>
                          <w:rPr>
                            <w:rFonts w:cs="Calibri" w:hAnsi="Calibri" w:eastAsia="Calibri" w:ascii="Calibri"/>
                            <w:spacing w:val="2"/>
                            <w:w w:val="100"/>
                            <w:position w:val="3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3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3"/>
                            <w:sz w:val="16"/>
                            <w:szCs w:val="16"/>
                          </w:rPr>
                          <w:t>  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24"/>
                            <w:position w:val="3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3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3"/>
                            <w:sz w:val="16"/>
                            <w:szCs w:val="16"/>
                          </w:rPr>
                          <w:t>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24"/>
                            <w:position w:val="3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3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3"/>
                            <w:sz w:val="16"/>
                            <w:szCs w:val="16"/>
                          </w:rPr>
                          <w:t>   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3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3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3"/>
                            <w:sz w:val="16"/>
                            <w:szCs w:val="16"/>
                          </w:rPr>
                          <w:t>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2"/>
                            <w:w w:val="24"/>
                            <w:position w:val="3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3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3"/>
                            <w:sz w:val="16"/>
                            <w:szCs w:val="16"/>
                          </w:rPr>
                          <w:t>   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3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3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3"/>
                            <w:sz w:val="16"/>
                            <w:szCs w:val="16"/>
                          </w:rPr>
                          <w:t>      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8"/>
                            <w:w w:val="24"/>
                            <w:position w:val="3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3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3"/>
                            <w:sz w:val="16"/>
                            <w:szCs w:val="16"/>
                          </w:rPr>
                          <w:t>    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24"/>
                            <w:position w:val="3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3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3"/>
                            <w:sz w:val="16"/>
                            <w:szCs w:val="16"/>
                          </w:rPr>
                          <w:t>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24"/>
                            <w:position w:val="3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position w:val="3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position w:val="3"/>
                            <w:sz w:val="16"/>
                            <w:szCs w:val="16"/>
                          </w:rPr>
                          <w:t>      </w:t>
                        </w:r>
                        <w:r>
                          <w:rPr>
                            <w:rFonts w:cs="Calibri" w:hAnsi="Calibri" w:eastAsia="Calibri" w:ascii="Calibri"/>
                            <w:spacing w:val="2"/>
                            <w:w w:val="100"/>
                            <w:position w:val="3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3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3"/>
                            <w:sz w:val="16"/>
                            <w:szCs w:val="16"/>
                          </w:rPr>
                          <w:t>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2"/>
                            <w:w w:val="24"/>
                            <w:position w:val="3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1"/>
                            <w:w w:val="100"/>
                            <w:position w:val="3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position w:val="3"/>
                            <w:sz w:val="16"/>
                            <w:szCs w:val="16"/>
                          </w:rPr>
                          <w:t>C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position w:val="3"/>
                            <w:sz w:val="16"/>
                            <w:szCs w:val="16"/>
                          </w:rPr>
                          <w:t>     </w:t>
                        </w:r>
                        <w:r>
                          <w:rPr>
                            <w:rFonts w:cs="Calibri" w:hAnsi="Calibri" w:eastAsia="Calibri" w:ascii="Calibri"/>
                            <w:spacing w:val="33"/>
                            <w:w w:val="100"/>
                            <w:position w:val="3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position w:val="3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60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31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70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98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7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7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7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1848" w:type="dxa"/>
                        <w:gridSpan w:val="6"/>
                        <w:tcBorders>
                          <w:top w:val="nil" w:sz="6" w:space="0" w:color="auto"/>
                          <w:left w:val="single" w:sz="5" w:space="0" w:color="000000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before="1"/>
                          <w:ind w:left="100"/>
                        </w:pPr>
                        <w:r>
                          <w:rPr>
                            <w:rFonts w:cs="Calibri" w:hAnsi="Calibri" w:eastAsia="Calibri" w:ascii="Calibri"/>
                            <w:w w:val="24"/>
                            <w:sz w:val="16"/>
                            <w:szCs w:val="16"/>
                          </w:rPr>
                          <w:t>  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 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24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 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24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24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     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2"/>
                            <w:w w:val="24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                                 </w:t>
                        </w:r>
                        <w:r>
                          <w:rPr>
                            <w:rFonts w:cs="Calibri" w:hAnsi="Calibri" w:eastAsia="Calibri" w:ascii="Calibri"/>
                            <w:spacing w:val="2"/>
                            <w:w w:val="24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spacing w:val="2"/>
          <w:w w:val="100"/>
          <w:position w:val="-3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position w:val="-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3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position w:val="-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position w:val="-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position w:val="-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position w:val="-3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-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8"/>
          <w:szCs w:val="18"/>
        </w:rPr>
        <w:t>                                                                      </w:t>
      </w:r>
      <w:r>
        <w:rPr>
          <w:rFonts w:cs="Times New Roman" w:hAnsi="Times New Roman" w:eastAsia="Times New Roman" w:ascii="Times New Roman"/>
          <w:spacing w:val="29"/>
          <w:w w:val="100"/>
          <w:position w:val="-3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9"/>
          <w:sz w:val="16"/>
          <w:szCs w:val="16"/>
        </w:rPr>
        <w:t>C</w:t>
      </w:r>
      <w:r>
        <w:rPr>
          <w:rFonts w:cs="Calibri" w:hAnsi="Calibri" w:eastAsia="Calibri" w:ascii="Calibri"/>
          <w:spacing w:val="0"/>
          <w:w w:val="100"/>
          <w:position w:val="0"/>
          <w:sz w:val="16"/>
          <w:szCs w:val="16"/>
        </w:rPr>
      </w:r>
    </w:p>
    <w:p>
      <w:pPr>
        <w:rPr>
          <w:sz w:val="24"/>
          <w:szCs w:val="24"/>
        </w:rPr>
        <w:jc w:val="left"/>
        <w:spacing w:before="15" w:lineRule="exact" w:line="240"/>
        <w:sectPr>
          <w:pgMar w:header="759" w:footer="0" w:top="1060" w:bottom="0" w:left="160" w:right="240"/>
          <w:headerReference w:type="default" r:id="rId14"/>
          <w:footerReference w:type="default" r:id="rId15"/>
          <w:pgSz w:w="12240" w:h="15840"/>
        </w:sectPr>
      </w:pPr>
      <w:r>
        <w:rPr>
          <w:sz w:val="24"/>
          <w:szCs w:val="24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ind w:left="150" w:right="-48"/>
      </w:pPr>
      <w:r>
        <w:rPr>
          <w:rFonts w:cs="Times New Roman" w:hAnsi="Times New Roman" w:eastAsia="Times New Roman" w:ascii="Times New Roman"/>
          <w:spacing w:val="2"/>
          <w:w w:val="104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Calibri" w:hAnsi="Calibri" w:eastAsia="Calibri" w:ascii="Calibri"/>
          <w:sz w:val="16"/>
          <w:szCs w:val="16"/>
        </w:rPr>
        <w:jc w:val="left"/>
        <w:spacing w:before="31"/>
      </w:pPr>
      <w:r>
        <w:br w:type="column"/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C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rFonts w:cs="Calibri" w:hAnsi="Calibri" w:eastAsia="Calibri" w:ascii="Calibri"/>
          <w:sz w:val="16"/>
          <w:szCs w:val="16"/>
        </w:rPr>
        <w:jc w:val="left"/>
        <w:spacing w:before="1" w:lineRule="exact" w:line="180"/>
        <w:ind w:right="-44"/>
      </w:pPr>
      <w:r>
        <w:rPr>
          <w:rFonts w:cs="Calibri" w:hAnsi="Calibri" w:eastAsia="Calibri" w:ascii="Calibri"/>
          <w:spacing w:val="1"/>
          <w:w w:val="100"/>
          <w:sz w:val="16"/>
          <w:szCs w:val="16"/>
        </w:rPr>
        <w:t>1</w:t>
      </w:r>
      <w:r>
        <w:rPr>
          <w:rFonts w:cs="Calibri" w:hAnsi="Calibri" w:eastAsia="Calibri" w:ascii="Calibri"/>
          <w:spacing w:val="-11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rFonts w:cs="Calibri" w:hAnsi="Calibri" w:eastAsia="Calibri" w:ascii="Calibri"/>
          <w:sz w:val="16"/>
          <w:szCs w:val="16"/>
        </w:rPr>
        <w:jc w:val="left"/>
        <w:spacing w:before="31"/>
      </w:pPr>
      <w:r>
        <w:br w:type="column"/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C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rFonts w:cs="Calibri" w:hAnsi="Calibri" w:eastAsia="Calibri" w:ascii="Calibri"/>
          <w:sz w:val="16"/>
          <w:szCs w:val="16"/>
        </w:rPr>
        <w:jc w:val="left"/>
        <w:spacing w:before="1" w:lineRule="exact" w:line="180"/>
        <w:ind w:right="-44"/>
      </w:pPr>
      <w:r>
        <w:pict>
          <v:group style="position:absolute;margin-left:17.85pt;margin-top:141.89pt;width:576.58pt;height:636.44pt;mso-position-horizontal-relative:page;mso-position-vertical-relative:page;z-index:-13561" coordorigin="357,2838" coordsize="11532,12729">
            <v:shape style="position:absolute;left:204;top:2848;width:1598;height:0" coordorigin="204,2848" coordsize="1598,0" path="m1803,2848l363,2848e" filled="f" stroked="t" strokeweight="0.58pt" strokecolor="#000000">
              <v:path arrowok="t"/>
            </v:shape>
            <v:shape style="position:absolute;left:204;top:2848;width:1598;height:0" coordorigin="204,2848" coordsize="1598,0" path="m363,2848l1803,2848e" filled="f" stroked="t" strokeweight="0.58pt" strokecolor="#000000">
              <v:path arrowok="t"/>
            </v:shape>
            <v:shape style="position:absolute;left:1812;top:2848;width:269;height:0" coordorigin="1812,2848" coordsize="269,0" path="m1812,2848l2081,2848e" filled="f" stroked="t" strokeweight="0.58pt" strokecolor="#000000">
              <v:path arrowok="t"/>
            </v:shape>
            <v:shape style="position:absolute;left:2091;top:2848;width:288;height:0" coordorigin="2091,2848" coordsize="288,0" path="m2091,2848l2379,2848e" filled="f" stroked="t" strokeweight="0.58pt" strokecolor="#000000">
              <v:path arrowok="t"/>
            </v:shape>
            <v:shape style="position:absolute;left:2388;top:2848;width:302;height:0" coordorigin="2388,2848" coordsize="302,0" path="m2388,2848l2691,2848e" filled="f" stroked="t" strokeweight="0.58pt" strokecolor="#000000">
              <v:path arrowok="t"/>
            </v:shape>
            <v:shape style="position:absolute;left:2700;top:2848;width:312;height:0" coordorigin="2700,2848" coordsize="312,0" path="m2700,2848l3012,2848e" filled="f" stroked="t" strokeweight="0.58pt" strokecolor="#000000">
              <v:path arrowok="t"/>
            </v:shape>
            <v:shape style="position:absolute;left:3022;top:2848;width:317;height:0" coordorigin="3022,2848" coordsize="317,0" path="m3022,2848l3339,2848e" filled="f" stroked="t" strokeweight="0.58pt" strokecolor="#000000">
              <v:path arrowok="t"/>
            </v:shape>
            <v:shape style="position:absolute;left:3348;top:2848;width:302;height:0" coordorigin="3348,2848" coordsize="302,0" path="m3348,2848l3651,2848e" filled="f" stroked="t" strokeweight="0.58pt" strokecolor="#000000">
              <v:path arrowok="t"/>
            </v:shape>
            <v:shape style="position:absolute;left:3660;top:2848;width:322;height:0" coordorigin="3660,2848" coordsize="322,0" path="m3660,2848l3982,2848e" filled="f" stroked="t" strokeweight="0.58pt" strokecolor="#000000">
              <v:path arrowok="t"/>
            </v:shape>
            <v:shape style="position:absolute;left:3992;top:2848;width:288;height:0" coordorigin="3992,2848" coordsize="288,0" path="m3992,2848l4280,2848e" filled="f" stroked="t" strokeweight="0.58pt" strokecolor="#000000">
              <v:path arrowok="t"/>
            </v:shape>
            <v:shape style="position:absolute;left:4289;top:2848;width:322;height:0" coordorigin="4289,2848" coordsize="322,0" path="m4289,2848l4611,2848e" filled="f" stroked="t" strokeweight="0.58pt" strokecolor="#000000">
              <v:path arrowok="t"/>
            </v:shape>
            <v:shape style="position:absolute;left:4620;top:2848;width:355;height:0" coordorigin="4620,2848" coordsize="355,0" path="m4620,2848l4976,2848e" filled="f" stroked="t" strokeweight="0.58pt" strokecolor="#000000">
              <v:path arrowok="t"/>
            </v:shape>
            <v:shape style="position:absolute;left:4985;top:2848;width:336;height:0" coordorigin="4985,2848" coordsize="336,0" path="m4985,2848l5321,2848e" filled="f" stroked="t" strokeweight="0.58pt" strokecolor="#000000">
              <v:path arrowok="t"/>
            </v:shape>
            <v:shape style="position:absolute;left:5331;top:2848;width:312;height:0" coordorigin="5331,2848" coordsize="312,0" path="m5331,2848l5643,2848e" filled="f" stroked="t" strokeweight="0.58pt" strokecolor="#000000">
              <v:path arrowok="t"/>
            </v:shape>
            <v:shape style="position:absolute;left:5652;top:2848;width:312;height:0" coordorigin="5652,2848" coordsize="312,0" path="m5652,2848l5964,2848e" filled="f" stroked="t" strokeweight="0.58pt" strokecolor="#000000">
              <v:path arrowok="t"/>
            </v:shape>
            <v:shape style="position:absolute;left:5974;top:2848;width:298;height:0" coordorigin="5974,2848" coordsize="298,0" path="m5974,2848l6272,2848e" filled="f" stroked="t" strokeweight="0.58pt" strokecolor="#000000">
              <v:path arrowok="t"/>
            </v:shape>
            <v:shape style="position:absolute;left:6281;top:2848;width:394;height:0" coordorigin="6281,2848" coordsize="394,0" path="m6281,2848l6675,2848e" filled="f" stroked="t" strokeweight="0.58pt" strokecolor="#000000">
              <v:path arrowok="t"/>
            </v:shape>
            <v:shape style="position:absolute;left:6684;top:2848;width:302;height:0" coordorigin="6684,2848" coordsize="302,0" path="m6684,2848l6987,2848e" filled="f" stroked="t" strokeweight="0.58pt" strokecolor="#000000">
              <v:path arrowok="t"/>
            </v:shape>
            <v:shape style="position:absolute;left:6996;top:2848;width:350;height:0" coordorigin="6996,2848" coordsize="350,0" path="m6996,2848l7347,2848e" filled="f" stroked="t" strokeweight="0.58pt" strokecolor="#000000">
              <v:path arrowok="t"/>
            </v:shape>
            <v:shape style="position:absolute;left:7356;top:2848;width:322;height:0" coordorigin="7356,2848" coordsize="322,0" path="m7356,2848l7678,2848e" filled="f" stroked="t" strokeweight="0.58pt" strokecolor="#000000">
              <v:path arrowok="t"/>
            </v:shape>
            <v:shape style="position:absolute;left:7688;top:2848;width:360;height:0" coordorigin="7688,2848" coordsize="360,0" path="m7688,2848l8048,2848e" filled="f" stroked="t" strokeweight="0.58pt" strokecolor="#000000">
              <v:path arrowok="t"/>
            </v:shape>
            <v:shape style="position:absolute;left:8057;top:2848;width:389;height:0" coordorigin="8057,2848" coordsize="389,0" path="m8057,2848l8446,2848e" filled="f" stroked="t" strokeweight="0.58pt" strokecolor="#000000">
              <v:path arrowok="t"/>
            </v:shape>
            <v:shape style="position:absolute;left:8456;top:2848;width:307;height:0" coordorigin="8456,2848" coordsize="307,0" path="m8456,2848l8763,2848e" filled="f" stroked="t" strokeweight="0.58pt" strokecolor="#000000">
              <v:path arrowok="t"/>
            </v:shape>
            <v:shape style="position:absolute;left:8772;top:2848;width:312;height:0" coordorigin="8772,2848" coordsize="312,0" path="m8772,2848l9084,2848e" filled="f" stroked="t" strokeweight="0.58pt" strokecolor="#000000">
              <v:path arrowok="t"/>
            </v:shape>
            <v:shape style="position:absolute;left:9094;top:2848;width:307;height:0" coordorigin="9094,2848" coordsize="307,0" path="m9094,2848l9401,2848e" filled="f" stroked="t" strokeweight="0.58pt" strokecolor="#000000">
              <v:path arrowok="t"/>
            </v:shape>
            <v:shape style="position:absolute;left:9411;top:2848;width:307;height:0" coordorigin="9411,2848" coordsize="307,0" path="m9411,2848l9718,2848e" filled="f" stroked="t" strokeweight="0.58pt" strokecolor="#000000">
              <v:path arrowok="t"/>
            </v:shape>
            <v:shape style="position:absolute;left:9728;top:2848;width:302;height:0" coordorigin="9728,2848" coordsize="302,0" path="m9728,2848l10030,2848e" filled="f" stroked="t" strokeweight="0.58pt" strokecolor="#000000">
              <v:path arrowok="t"/>
            </v:shape>
            <v:shape style="position:absolute;left:10040;top:2848;width:312;height:0" coordorigin="10040,2848" coordsize="312,0" path="m10040,2848l10352,2848e" filled="f" stroked="t" strokeweight="0.58pt" strokecolor="#000000">
              <v:path arrowok="t"/>
            </v:shape>
            <v:shape style="position:absolute;left:10361;top:2848;width:307;height:0" coordorigin="10361,2848" coordsize="307,0" path="m10361,2848l10668,2848e" filled="f" stroked="t" strokeweight="0.58pt" strokecolor="#000000">
              <v:path arrowok="t"/>
            </v:shape>
            <v:shape style="position:absolute;left:10678;top:2848;width:302;height:0" coordorigin="10678,2848" coordsize="302,0" path="m10678,2848l10980,2848e" filled="f" stroked="t" strokeweight="0.58pt" strokecolor="#000000">
              <v:path arrowok="t"/>
            </v:shape>
            <v:shape style="position:absolute;left:10990;top:2848;width:341;height:0" coordorigin="10990,2848" coordsize="341,0" path="m10990,2848l11331,2848e" filled="f" stroked="t" strokeweight="0.58pt" strokecolor="#000000">
              <v:path arrowok="t"/>
            </v:shape>
            <v:shape style="position:absolute;left:11340;top:2848;width:298;height:0" coordorigin="11340,2848" coordsize="298,0" path="m11340,2848l11638,2848e" filled="f" stroked="t" strokeweight="0.58pt" strokecolor="#000000">
              <v:path arrowok="t"/>
            </v:shape>
            <v:shape style="position:absolute;left:11648;top:2848;width:298;height:0" coordorigin="11648,2848" coordsize="298,0" path="m11883,2848l11648,2848e" filled="f" stroked="t" strokeweight="0.58pt" strokecolor="#000000">
              <v:path arrowok="t"/>
            </v:shape>
            <v:shape style="position:absolute;left:11648;top:2848;width:298;height:0" coordorigin="11648,2848" coordsize="298,0" path="m11648,2848l11883,2848e" filled="f" stroked="t" strokeweight="0.58pt" strokecolor="#000000">
              <v:path arrowok="t"/>
            </v:shape>
            <v:shape style="position:absolute;left:4980;top:10898;width:336;height:586" coordorigin="4980,10898" coordsize="336,586" path="m4980,10898l4980,11484,5316,11484,5316,10898,4980,10898xe" filled="t" fillcolor="#BEBEBE" stroked="f">
              <v:path arrowok="t"/>
              <v:fill/>
            </v:shape>
            <v:shape style="position:absolute;left:5326;top:11493;width:312;height:586" coordorigin="5326,11493" coordsize="312,586" path="m5326,11493l5326,12079,5638,12079,5638,11493,5326,11493xe" filled="t" fillcolor="#BEBEBE" stroked="f">
              <v:path arrowok="t"/>
              <v:fill/>
            </v:shape>
            <v:shape style="position:absolute;left:5432;top:11493;width:106;height:197" coordorigin="5432,11493" coordsize="106,197" path="m5432,11493l5432,11690,5537,11690,5537,11493,5432,11493xe" filled="t" fillcolor="#BEBEBE" stroked="f">
              <v:path arrowok="t"/>
              <v:fill/>
            </v:shape>
            <v:shape style="position:absolute;left:204;top:11488;width:1598;height:0" coordorigin="204,11488" coordsize="1598,0" path="m1803,11488l363,11488e" filled="f" stroked="t" strokeweight="0.58pt" strokecolor="#000000">
              <v:path arrowok="t"/>
            </v:shape>
            <v:shape style="position:absolute;left:204;top:11488;width:1598;height:0" coordorigin="204,11488" coordsize="1598,0" path="m363,11488l1803,11488e" filled="f" stroked="t" strokeweight="0.58pt" strokecolor="#000000">
              <v:path arrowok="t"/>
            </v:shape>
            <v:shape style="position:absolute;left:1812;top:11488;width:269;height:0" coordorigin="1812,11488" coordsize="269,0" path="m1812,11488l2081,11488e" filled="f" stroked="t" strokeweight="0.58pt" strokecolor="#000000">
              <v:path arrowok="t"/>
            </v:shape>
            <v:shape style="position:absolute;left:2091;top:11488;width:288;height:0" coordorigin="2091,11488" coordsize="288,0" path="m2091,11488l2379,11488e" filled="f" stroked="t" strokeweight="0.58pt" strokecolor="#000000">
              <v:path arrowok="t"/>
            </v:shape>
            <v:shape style="position:absolute;left:2388;top:11488;width:302;height:0" coordorigin="2388,11488" coordsize="302,0" path="m2388,11488l2691,11488e" filled="f" stroked="t" strokeweight="0.58pt" strokecolor="#000000">
              <v:path arrowok="t"/>
            </v:shape>
            <v:shape style="position:absolute;left:2700;top:11488;width:312;height:0" coordorigin="2700,11488" coordsize="312,0" path="m2700,11488l3012,11488e" filled="f" stroked="t" strokeweight="0.58pt" strokecolor="#000000">
              <v:path arrowok="t"/>
            </v:shape>
            <v:shape style="position:absolute;left:3022;top:11488;width:317;height:0" coordorigin="3022,11488" coordsize="317,0" path="m3022,11488l3339,11488e" filled="f" stroked="t" strokeweight="0.58pt" strokecolor="#000000">
              <v:path arrowok="t"/>
            </v:shape>
            <v:shape style="position:absolute;left:3348;top:11488;width:302;height:0" coordorigin="3348,11488" coordsize="302,0" path="m3348,11488l3651,11488e" filled="f" stroked="t" strokeweight="0.58pt" strokecolor="#000000">
              <v:path arrowok="t"/>
            </v:shape>
            <v:shape style="position:absolute;left:3660;top:11488;width:322;height:0" coordorigin="3660,11488" coordsize="322,0" path="m3660,11488l3982,11488e" filled="f" stroked="t" strokeweight="0.58pt" strokecolor="#000000">
              <v:path arrowok="t"/>
            </v:shape>
            <v:shape style="position:absolute;left:3992;top:11488;width:288;height:0" coordorigin="3992,11488" coordsize="288,0" path="m3992,11488l4280,11488e" filled="f" stroked="t" strokeweight="0.58pt" strokecolor="#000000">
              <v:path arrowok="t"/>
            </v:shape>
            <v:shape style="position:absolute;left:4289;top:11488;width:322;height:0" coordorigin="4289,11488" coordsize="322,0" path="m4289,11488l4611,11488e" filled="f" stroked="t" strokeweight="0.58pt" strokecolor="#000000">
              <v:path arrowok="t"/>
            </v:shape>
            <v:shape style="position:absolute;left:4620;top:11488;width:355;height:0" coordorigin="4620,11488" coordsize="355,0" path="m4620,11488l4976,11488e" filled="f" stroked="t" strokeweight="0.58pt" strokecolor="#000000">
              <v:path arrowok="t"/>
            </v:shape>
            <v:shape style="position:absolute;left:4985;top:11488;width:336;height:0" coordorigin="4985,11488" coordsize="336,0" path="m4985,11488l5321,11488e" filled="f" stroked="t" strokeweight="0.58pt" strokecolor="#000000">
              <v:path arrowok="t"/>
            </v:shape>
            <v:shape style="position:absolute;left:5331;top:11488;width:312;height:0" coordorigin="5331,11488" coordsize="312,0" path="m5331,11488l5643,11488e" filled="f" stroked="t" strokeweight="0.58pt" strokecolor="#000000">
              <v:path arrowok="t"/>
            </v:shape>
            <v:shape style="position:absolute;left:5652;top:11488;width:312;height:0" coordorigin="5652,11488" coordsize="312,0" path="m5652,11488l5964,11488e" filled="f" stroked="t" strokeweight="0.58pt" strokecolor="#000000">
              <v:path arrowok="t"/>
            </v:shape>
            <v:shape style="position:absolute;left:5974;top:11488;width:298;height:0" coordorigin="5974,11488" coordsize="298,0" path="m5974,11488l6272,11488e" filled="f" stroked="t" strokeweight="0.58pt" strokecolor="#000000">
              <v:path arrowok="t"/>
            </v:shape>
            <v:shape style="position:absolute;left:6281;top:11488;width:394;height:0" coordorigin="6281,11488" coordsize="394,0" path="m6281,11488l6675,11488e" filled="f" stroked="t" strokeweight="0.58pt" strokecolor="#000000">
              <v:path arrowok="t"/>
            </v:shape>
            <v:shape style="position:absolute;left:6684;top:11488;width:302;height:0" coordorigin="6684,11488" coordsize="302,0" path="m6684,11488l6987,11488e" filled="f" stroked="t" strokeweight="0.58pt" strokecolor="#000000">
              <v:path arrowok="t"/>
            </v:shape>
            <v:shape style="position:absolute;left:6996;top:11488;width:350;height:0" coordorigin="6996,11488" coordsize="350,0" path="m6996,11488l7347,11488e" filled="f" stroked="t" strokeweight="0.58pt" strokecolor="#000000">
              <v:path arrowok="t"/>
            </v:shape>
            <v:shape style="position:absolute;left:7356;top:11488;width:322;height:0" coordorigin="7356,11488" coordsize="322,0" path="m7356,11488l7678,11488e" filled="f" stroked="t" strokeweight="0.58pt" strokecolor="#000000">
              <v:path arrowok="t"/>
            </v:shape>
            <v:shape style="position:absolute;left:7688;top:11488;width:360;height:0" coordorigin="7688,11488" coordsize="360,0" path="m7688,11488l8048,11488e" filled="f" stroked="t" strokeweight="0.58pt" strokecolor="#000000">
              <v:path arrowok="t"/>
            </v:shape>
            <v:shape style="position:absolute;left:8057;top:11488;width:389;height:0" coordorigin="8057,11488" coordsize="389,0" path="m8057,11488l8446,11488e" filled="f" stroked="t" strokeweight="0.58pt" strokecolor="#000000">
              <v:path arrowok="t"/>
            </v:shape>
            <v:shape style="position:absolute;left:8456;top:11488;width:307;height:0" coordorigin="8456,11488" coordsize="307,0" path="m8456,11488l8763,11488e" filled="f" stroked="t" strokeweight="0.58pt" strokecolor="#000000">
              <v:path arrowok="t"/>
            </v:shape>
            <v:shape style="position:absolute;left:8772;top:11488;width:312;height:0" coordorigin="8772,11488" coordsize="312,0" path="m8772,11488l9084,11488e" filled="f" stroked="t" strokeweight="0.58pt" strokecolor="#000000">
              <v:path arrowok="t"/>
            </v:shape>
            <v:shape style="position:absolute;left:9094;top:11488;width:307;height:0" coordorigin="9094,11488" coordsize="307,0" path="m9094,11488l9401,11488e" filled="f" stroked="t" strokeweight="0.58pt" strokecolor="#000000">
              <v:path arrowok="t"/>
            </v:shape>
            <v:shape style="position:absolute;left:9411;top:11488;width:307;height:0" coordorigin="9411,11488" coordsize="307,0" path="m9411,11488l9718,11488e" filled="f" stroked="t" strokeweight="0.58pt" strokecolor="#000000">
              <v:path arrowok="t"/>
            </v:shape>
            <v:shape style="position:absolute;left:9728;top:11488;width:302;height:0" coordorigin="9728,11488" coordsize="302,0" path="m9728,11488l10030,11488e" filled="f" stroked="t" strokeweight="0.58pt" strokecolor="#000000">
              <v:path arrowok="t"/>
            </v:shape>
            <v:shape style="position:absolute;left:10040;top:11488;width:312;height:0" coordorigin="10040,11488" coordsize="312,0" path="m10040,11488l10352,11488e" filled="f" stroked="t" strokeweight="0.58pt" strokecolor="#000000">
              <v:path arrowok="t"/>
            </v:shape>
            <v:shape style="position:absolute;left:10361;top:11488;width:307;height:0" coordorigin="10361,11488" coordsize="307,0" path="m10361,11488l10668,11488e" filled="f" stroked="t" strokeweight="0.58pt" strokecolor="#000000">
              <v:path arrowok="t"/>
            </v:shape>
            <v:shape style="position:absolute;left:10678;top:11488;width:302;height:0" coordorigin="10678,11488" coordsize="302,0" path="m10678,11488l10980,11488e" filled="f" stroked="t" strokeweight="0.58pt" strokecolor="#000000">
              <v:path arrowok="t"/>
            </v:shape>
            <v:shape style="position:absolute;left:10990;top:11488;width:341;height:0" coordorigin="10990,11488" coordsize="341,0" path="m10990,11488l11331,11488e" filled="f" stroked="t" strokeweight="0.58pt" strokecolor="#000000">
              <v:path arrowok="t"/>
            </v:shape>
            <v:shape style="position:absolute;left:11340;top:11488;width:298;height:0" coordorigin="11340,11488" coordsize="298,0" path="m11340,11488l11638,11488e" filled="f" stroked="t" strokeweight="0.58pt" strokecolor="#000000">
              <v:path arrowok="t"/>
            </v:shape>
            <v:shape style="position:absolute;left:11648;top:11488;width:298;height:0" coordorigin="11648,11488" coordsize="298,0" path="m11883,11488l11648,11488e" filled="f" stroked="t" strokeweight="0.58pt" strokecolor="#000000">
              <v:path arrowok="t"/>
            </v:shape>
            <v:shape style="position:absolute;left:11648;top:11488;width:298;height:0" coordorigin="11648,11488" coordsize="298,0" path="m11648,11488l11883,11488e" filled="f" stroked="t" strokeweight="0.58pt" strokecolor="#000000">
              <v:path arrowok="t"/>
            </v:shape>
            <v:shape style="position:absolute;left:204;top:12084;width:1598;height:0" coordorigin="204,12084" coordsize="1598,0" path="m1803,12084l363,12084e" filled="f" stroked="t" strokeweight="0.58pt" strokecolor="#000000">
              <v:path arrowok="t"/>
            </v:shape>
            <v:shape style="position:absolute;left:204;top:12084;width:1598;height:0" coordorigin="204,12084" coordsize="1598,0" path="m363,12084l1803,12084e" filled="f" stroked="t" strokeweight="0.58pt" strokecolor="#000000">
              <v:path arrowok="t"/>
            </v:shape>
            <v:shape style="position:absolute;left:1812;top:12084;width:269;height:0" coordorigin="1812,12084" coordsize="269,0" path="m1812,12084l2081,12084e" filled="f" stroked="t" strokeweight="0.58pt" strokecolor="#000000">
              <v:path arrowok="t"/>
            </v:shape>
            <v:shape style="position:absolute;left:2091;top:12084;width:288;height:0" coordorigin="2091,12084" coordsize="288,0" path="m2091,12084l2379,12084e" filled="f" stroked="t" strokeweight="0.58pt" strokecolor="#000000">
              <v:path arrowok="t"/>
            </v:shape>
            <v:shape style="position:absolute;left:2388;top:12084;width:302;height:0" coordorigin="2388,12084" coordsize="302,0" path="m2388,12084l2691,12084e" filled="f" stroked="t" strokeweight="0.58pt" strokecolor="#000000">
              <v:path arrowok="t"/>
            </v:shape>
            <v:shape style="position:absolute;left:2700;top:12084;width:312;height:0" coordorigin="2700,12084" coordsize="312,0" path="m2700,12084l3012,12084e" filled="f" stroked="t" strokeweight="0.58pt" strokecolor="#000000">
              <v:path arrowok="t"/>
            </v:shape>
            <v:shape style="position:absolute;left:3022;top:12084;width:317;height:0" coordorigin="3022,12084" coordsize="317,0" path="m3022,12084l3339,12084e" filled="f" stroked="t" strokeweight="0.58pt" strokecolor="#000000">
              <v:path arrowok="t"/>
            </v:shape>
            <v:shape style="position:absolute;left:3348;top:12084;width:302;height:0" coordorigin="3348,12084" coordsize="302,0" path="m3348,12084l3651,12084e" filled="f" stroked="t" strokeweight="0.58pt" strokecolor="#000000">
              <v:path arrowok="t"/>
            </v:shape>
            <v:shape style="position:absolute;left:3660;top:12084;width:322;height:0" coordorigin="3660,12084" coordsize="322,0" path="m3660,12084l3982,12084e" filled="f" stroked="t" strokeweight="0.58pt" strokecolor="#000000">
              <v:path arrowok="t"/>
            </v:shape>
            <v:shape style="position:absolute;left:3992;top:12084;width:288;height:0" coordorigin="3992,12084" coordsize="288,0" path="m3992,12084l4280,12084e" filled="f" stroked="t" strokeweight="0.58pt" strokecolor="#000000">
              <v:path arrowok="t"/>
            </v:shape>
            <v:shape style="position:absolute;left:4289;top:12084;width:322;height:0" coordorigin="4289,12084" coordsize="322,0" path="m4289,12084l4611,12084e" filled="f" stroked="t" strokeweight="0.58pt" strokecolor="#000000">
              <v:path arrowok="t"/>
            </v:shape>
            <v:shape style="position:absolute;left:4620;top:12084;width:355;height:0" coordorigin="4620,12084" coordsize="355,0" path="m4620,12084l4976,12084e" filled="f" stroked="t" strokeweight="0.58pt" strokecolor="#000000">
              <v:path arrowok="t"/>
            </v:shape>
            <v:shape style="position:absolute;left:4985;top:12084;width:336;height:0" coordorigin="4985,12084" coordsize="336,0" path="m4985,12084l5321,12084e" filled="f" stroked="t" strokeweight="0.58pt" strokecolor="#000000">
              <v:path arrowok="t"/>
            </v:shape>
            <v:shape style="position:absolute;left:5331;top:12084;width:312;height:0" coordorigin="5331,12084" coordsize="312,0" path="m5331,12084l5643,12084e" filled="f" stroked="t" strokeweight="0.58pt" strokecolor="#000000">
              <v:path arrowok="t"/>
            </v:shape>
            <v:shape style="position:absolute;left:5648;top:12088;width:312;height:782" coordorigin="5648,12088" coordsize="312,782" path="m5648,12088l5648,12871,5960,12871,5960,12088,5648,12088xe" filled="t" fillcolor="#BEBEBE" stroked="f">
              <v:path arrowok="t"/>
              <v:fill/>
            </v:shape>
            <v:shape style="position:absolute;left:5753;top:12088;width:106;height:197" coordorigin="5753,12088" coordsize="106,197" path="m5753,12088l5753,12285,5859,12285,5859,12088,5753,12088xe" filled="t" fillcolor="#BEBEBE" stroked="f">
              <v:path arrowok="t"/>
              <v:fill/>
            </v:shape>
            <v:shape style="position:absolute;left:5652;top:12084;width:312;height:0" coordorigin="5652,12084" coordsize="312,0" path="m5652,12084l5964,12084e" filled="f" stroked="t" strokeweight="0.58pt" strokecolor="#000000">
              <v:path arrowok="t"/>
            </v:shape>
            <v:shape style="position:absolute;left:5974;top:12084;width:298;height:0" coordorigin="5974,12084" coordsize="298,0" path="m5974,12084l6272,12084e" filled="f" stroked="t" strokeweight="0.58pt" strokecolor="#000000">
              <v:path arrowok="t"/>
            </v:shape>
            <v:shape style="position:absolute;left:6281;top:12084;width:394;height:0" coordorigin="6281,12084" coordsize="394,0" path="m6281,12084l6675,12084e" filled="f" stroked="t" strokeweight="0.58pt" strokecolor="#000000">
              <v:path arrowok="t"/>
            </v:shape>
            <v:shape style="position:absolute;left:6684;top:12084;width:302;height:0" coordorigin="6684,12084" coordsize="302,0" path="m6684,12084l6987,12084e" filled="f" stroked="t" strokeweight="0.58pt" strokecolor="#000000">
              <v:path arrowok="t"/>
            </v:shape>
            <v:shape style="position:absolute;left:6996;top:12084;width:350;height:0" coordorigin="6996,12084" coordsize="350,0" path="m6996,12084l7347,12084e" filled="f" stroked="t" strokeweight="0.58pt" strokecolor="#000000">
              <v:path arrowok="t"/>
            </v:shape>
            <v:shape style="position:absolute;left:7356;top:12084;width:322;height:0" coordorigin="7356,12084" coordsize="322,0" path="m7356,12084l7678,12084e" filled="f" stroked="t" strokeweight="0.58pt" strokecolor="#000000">
              <v:path arrowok="t"/>
            </v:shape>
            <v:shape style="position:absolute;left:7688;top:12084;width:360;height:0" coordorigin="7688,12084" coordsize="360,0" path="m7688,12084l8048,12084e" filled="f" stroked="t" strokeweight="0.58pt" strokecolor="#000000">
              <v:path arrowok="t"/>
            </v:shape>
            <v:shape style="position:absolute;left:8057;top:12084;width:389;height:0" coordorigin="8057,12084" coordsize="389,0" path="m8057,12084l8446,12084e" filled="f" stroked="t" strokeweight="0.58pt" strokecolor="#000000">
              <v:path arrowok="t"/>
            </v:shape>
            <v:shape style="position:absolute;left:8456;top:12084;width:307;height:0" coordorigin="8456,12084" coordsize="307,0" path="m8456,12084l8763,12084e" filled="f" stroked="t" strokeweight="0.58pt" strokecolor="#000000">
              <v:path arrowok="t"/>
            </v:shape>
            <v:shape style="position:absolute;left:8772;top:12084;width:312;height:0" coordorigin="8772,12084" coordsize="312,0" path="m8772,12084l9084,12084e" filled="f" stroked="t" strokeweight="0.58pt" strokecolor="#000000">
              <v:path arrowok="t"/>
            </v:shape>
            <v:shape style="position:absolute;left:9094;top:12084;width:307;height:0" coordorigin="9094,12084" coordsize="307,0" path="m9094,12084l9401,12084e" filled="f" stroked="t" strokeweight="0.58pt" strokecolor="#000000">
              <v:path arrowok="t"/>
            </v:shape>
            <v:shape style="position:absolute;left:9411;top:12084;width:307;height:0" coordorigin="9411,12084" coordsize="307,0" path="m9411,12084l9718,12084e" filled="f" stroked="t" strokeweight="0.58pt" strokecolor="#000000">
              <v:path arrowok="t"/>
            </v:shape>
            <v:shape style="position:absolute;left:9728;top:12084;width:302;height:0" coordorigin="9728,12084" coordsize="302,0" path="m9728,12084l10030,12084e" filled="f" stroked="t" strokeweight="0.58pt" strokecolor="#000000">
              <v:path arrowok="t"/>
            </v:shape>
            <v:shape style="position:absolute;left:10040;top:12084;width:312;height:0" coordorigin="10040,12084" coordsize="312,0" path="m10040,12084l10352,12084e" filled="f" stroked="t" strokeweight="0.58pt" strokecolor="#000000">
              <v:path arrowok="t"/>
            </v:shape>
            <v:shape style="position:absolute;left:10361;top:12084;width:307;height:0" coordorigin="10361,12084" coordsize="307,0" path="m10361,12084l10668,12084e" filled="f" stroked="t" strokeweight="0.58pt" strokecolor="#000000">
              <v:path arrowok="t"/>
            </v:shape>
            <v:shape style="position:absolute;left:10678;top:12084;width:302;height:0" coordorigin="10678,12084" coordsize="302,0" path="m10678,12084l10980,12084e" filled="f" stroked="t" strokeweight="0.58pt" strokecolor="#000000">
              <v:path arrowok="t"/>
            </v:shape>
            <v:shape style="position:absolute;left:10990;top:12084;width:341;height:0" coordorigin="10990,12084" coordsize="341,0" path="m10990,12084l11331,12084e" filled="f" stroked="t" strokeweight="0.58pt" strokecolor="#000000">
              <v:path arrowok="t"/>
            </v:shape>
            <v:shape style="position:absolute;left:11340;top:12084;width:298;height:0" coordorigin="11340,12084" coordsize="298,0" path="m11340,12084l11638,12084e" filled="f" stroked="t" strokeweight="0.58pt" strokecolor="#000000">
              <v:path arrowok="t"/>
            </v:shape>
            <v:shape style="position:absolute;left:11648;top:12084;width:298;height:0" coordorigin="11648,12084" coordsize="298,0" path="m11883,12084l11648,12084e" filled="f" stroked="t" strokeweight="0.58pt" strokecolor="#000000">
              <v:path arrowok="t"/>
            </v:shape>
            <v:shape style="position:absolute;left:11648;top:12084;width:298;height:0" coordorigin="11648,12084" coordsize="298,0" path="m11648,12084l11883,12084e" filled="f" stroked="t" strokeweight="0.58pt" strokecolor="#000000">
              <v:path arrowok="t"/>
            </v:shape>
            <v:shape style="position:absolute;left:204;top:12876;width:1598;height:0" coordorigin="204,12876" coordsize="1598,0" path="m1803,12876l363,12876e" filled="f" stroked="t" strokeweight="0.58pt" strokecolor="#000000">
              <v:path arrowok="t"/>
            </v:shape>
            <v:shape style="position:absolute;left:204;top:12876;width:1598;height:0" coordorigin="204,12876" coordsize="1598,0" path="m363,12876l1803,12876e" filled="f" stroked="t" strokeweight="0.58pt" strokecolor="#000000">
              <v:path arrowok="t"/>
            </v:shape>
            <v:shape style="position:absolute;left:1812;top:12876;width:269;height:0" coordorigin="1812,12876" coordsize="269,0" path="m1812,12876l2081,12876e" filled="f" stroked="t" strokeweight="0.58pt" strokecolor="#000000">
              <v:path arrowok="t"/>
            </v:shape>
            <v:shape style="position:absolute;left:2091;top:12876;width:288;height:0" coordorigin="2091,12876" coordsize="288,0" path="m2091,12876l2379,12876e" filled="f" stroked="t" strokeweight="0.58pt" strokecolor="#000000">
              <v:path arrowok="t"/>
            </v:shape>
            <v:shape style="position:absolute;left:2388;top:12876;width:302;height:0" coordorigin="2388,12876" coordsize="302,0" path="m2388,12876l2691,12876e" filled="f" stroked="t" strokeweight="0.58pt" strokecolor="#000000">
              <v:path arrowok="t"/>
            </v:shape>
            <v:shape style="position:absolute;left:2700;top:12876;width:312;height:0" coordorigin="2700,12876" coordsize="312,0" path="m2700,12876l3012,12876e" filled="f" stroked="t" strokeweight="0.58pt" strokecolor="#000000">
              <v:path arrowok="t"/>
            </v:shape>
            <v:shape style="position:absolute;left:3022;top:12876;width:317;height:0" coordorigin="3022,12876" coordsize="317,0" path="m3022,12876l3339,12876e" filled="f" stroked="t" strokeweight="0.58pt" strokecolor="#000000">
              <v:path arrowok="t"/>
            </v:shape>
            <v:shape style="position:absolute;left:3348;top:12876;width:302;height:0" coordorigin="3348,12876" coordsize="302,0" path="m3348,12876l3651,12876e" filled="f" stroked="t" strokeweight="0.58pt" strokecolor="#000000">
              <v:path arrowok="t"/>
            </v:shape>
            <v:shape style="position:absolute;left:3660;top:12876;width:322;height:0" coordorigin="3660,12876" coordsize="322,0" path="m3660,12876l3982,12876e" filled="f" stroked="t" strokeweight="0.58pt" strokecolor="#000000">
              <v:path arrowok="t"/>
            </v:shape>
            <v:shape style="position:absolute;left:3992;top:12876;width:288;height:0" coordorigin="3992,12876" coordsize="288,0" path="m3992,12876l4280,12876e" filled="f" stroked="t" strokeweight="0.58pt" strokecolor="#000000">
              <v:path arrowok="t"/>
            </v:shape>
            <v:shape style="position:absolute;left:4289;top:12876;width:322;height:0" coordorigin="4289,12876" coordsize="322,0" path="m4289,12876l4611,12876e" filled="f" stroked="t" strokeweight="0.58pt" strokecolor="#000000">
              <v:path arrowok="t"/>
            </v:shape>
            <v:shape style="position:absolute;left:4620;top:12876;width:355;height:0" coordorigin="4620,12876" coordsize="355,0" path="m4620,12876l4976,12876e" filled="f" stroked="t" strokeweight="0.58pt" strokecolor="#000000">
              <v:path arrowok="t"/>
            </v:shape>
            <v:shape style="position:absolute;left:4985;top:12876;width:336;height:0" coordorigin="4985,12876" coordsize="336,0" path="m4985,12876l5321,12876e" filled="f" stroked="t" strokeweight="0.58pt" strokecolor="#000000">
              <v:path arrowok="t"/>
            </v:shape>
            <v:shape style="position:absolute;left:5331;top:12876;width:312;height:0" coordorigin="5331,12876" coordsize="312,0" path="m5331,12876l5643,12876e" filled="f" stroked="t" strokeweight="0.58pt" strokecolor="#000000">
              <v:path arrowok="t"/>
            </v:shape>
            <v:shape style="position:absolute;left:5652;top:12876;width:312;height:0" coordorigin="5652,12876" coordsize="312,0" path="m5652,12876l5964,12876e" filled="f" stroked="t" strokeweight="0.58pt" strokecolor="#000000">
              <v:path arrowok="t"/>
            </v:shape>
            <v:shape style="position:absolute;left:5969;top:12880;width:302;height:782" coordorigin="5969,12880" coordsize="302,782" path="m5969,12880l5969,13663,6272,13663,6272,12880,5969,12880xe" filled="t" fillcolor="#BEBEBE" stroked="f">
              <v:path arrowok="t"/>
              <v:fill/>
            </v:shape>
            <v:shape style="position:absolute;left:6075;top:12880;width:91;height:197" coordorigin="6075,12880" coordsize="91,197" path="m6075,12880l6075,13077,6166,13077,6166,12880,6075,12880xe" filled="t" fillcolor="#BEBEBE" stroked="f">
              <v:path arrowok="t"/>
              <v:fill/>
            </v:shape>
            <v:shape style="position:absolute;left:5974;top:12876;width:298;height:0" coordorigin="5974,12876" coordsize="298,0" path="m5974,12876l6272,12876e" filled="f" stroked="t" strokeweight="0.58pt" strokecolor="#000000">
              <v:path arrowok="t"/>
            </v:shape>
            <v:shape style="position:absolute;left:6281;top:12876;width:394;height:0" coordorigin="6281,12876" coordsize="394,0" path="m6281,12876l6675,12876e" filled="f" stroked="t" strokeweight="0.58pt" strokecolor="#000000">
              <v:path arrowok="t"/>
            </v:shape>
            <v:shape style="position:absolute;left:6684;top:12876;width:302;height:0" coordorigin="6684,12876" coordsize="302,0" path="m6684,12876l6987,12876e" filled="f" stroked="t" strokeweight="0.58pt" strokecolor="#000000">
              <v:path arrowok="t"/>
            </v:shape>
            <v:shape style="position:absolute;left:6996;top:12876;width:350;height:0" coordorigin="6996,12876" coordsize="350,0" path="m6996,12876l7347,12876e" filled="f" stroked="t" strokeweight="0.58pt" strokecolor="#000000">
              <v:path arrowok="t"/>
            </v:shape>
            <v:shape style="position:absolute;left:7356;top:12876;width:322;height:0" coordorigin="7356,12876" coordsize="322,0" path="m7356,12876l7678,12876e" filled="f" stroked="t" strokeweight="0.58pt" strokecolor="#000000">
              <v:path arrowok="t"/>
            </v:shape>
            <v:shape style="position:absolute;left:7688;top:12876;width:360;height:0" coordorigin="7688,12876" coordsize="360,0" path="m7688,12876l8048,12876e" filled="f" stroked="t" strokeweight="0.58pt" strokecolor="#000000">
              <v:path arrowok="t"/>
            </v:shape>
            <v:shape style="position:absolute;left:8057;top:12876;width:389;height:0" coordorigin="8057,12876" coordsize="389,0" path="m8057,12876l8446,12876e" filled="f" stroked="t" strokeweight="0.58pt" strokecolor="#000000">
              <v:path arrowok="t"/>
            </v:shape>
            <v:shape style="position:absolute;left:8456;top:12876;width:307;height:0" coordorigin="8456,12876" coordsize="307,0" path="m8456,12876l8763,12876e" filled="f" stroked="t" strokeweight="0.58pt" strokecolor="#000000">
              <v:path arrowok="t"/>
            </v:shape>
            <v:shape style="position:absolute;left:8772;top:12876;width:312;height:0" coordorigin="8772,12876" coordsize="312,0" path="m8772,12876l9084,12876e" filled="f" stroked="t" strokeweight="0.58pt" strokecolor="#000000">
              <v:path arrowok="t"/>
            </v:shape>
            <v:shape style="position:absolute;left:9094;top:12876;width:307;height:0" coordorigin="9094,12876" coordsize="307,0" path="m9094,12876l9401,12876e" filled="f" stroked="t" strokeweight="0.58pt" strokecolor="#000000">
              <v:path arrowok="t"/>
            </v:shape>
            <v:shape style="position:absolute;left:9411;top:12876;width:307;height:0" coordorigin="9411,12876" coordsize="307,0" path="m9411,12876l9718,12876e" filled="f" stroked="t" strokeweight="0.58pt" strokecolor="#000000">
              <v:path arrowok="t"/>
            </v:shape>
            <v:shape style="position:absolute;left:9728;top:12876;width:302;height:0" coordorigin="9728,12876" coordsize="302,0" path="m9728,12876l10030,12876e" filled="f" stroked="t" strokeweight="0.58pt" strokecolor="#000000">
              <v:path arrowok="t"/>
            </v:shape>
            <v:shape style="position:absolute;left:10040;top:12876;width:312;height:0" coordorigin="10040,12876" coordsize="312,0" path="m10040,12876l10352,12876e" filled="f" stroked="t" strokeweight="0.58pt" strokecolor="#000000">
              <v:path arrowok="t"/>
            </v:shape>
            <v:shape style="position:absolute;left:10361;top:12876;width:307;height:0" coordorigin="10361,12876" coordsize="307,0" path="m10361,12876l10668,12876e" filled="f" stroked="t" strokeweight="0.58pt" strokecolor="#000000">
              <v:path arrowok="t"/>
            </v:shape>
            <v:shape style="position:absolute;left:10678;top:12876;width:302;height:0" coordorigin="10678,12876" coordsize="302,0" path="m10678,12876l10980,12876e" filled="f" stroked="t" strokeweight="0.58pt" strokecolor="#000000">
              <v:path arrowok="t"/>
            </v:shape>
            <v:shape style="position:absolute;left:10990;top:12876;width:341;height:0" coordorigin="10990,12876" coordsize="341,0" path="m10990,12876l11331,12876e" filled="f" stroked="t" strokeweight="0.58pt" strokecolor="#000000">
              <v:path arrowok="t"/>
            </v:shape>
            <v:shape style="position:absolute;left:11340;top:12876;width:298;height:0" coordorigin="11340,12876" coordsize="298,0" path="m11340,12876l11638,12876e" filled="f" stroked="t" strokeweight="0.58pt" strokecolor="#000000">
              <v:path arrowok="t"/>
            </v:shape>
            <v:shape style="position:absolute;left:11648;top:12876;width:298;height:0" coordorigin="11648,12876" coordsize="298,0" path="m11883,12876l11648,12876e" filled="f" stroked="t" strokeweight="0.58pt" strokecolor="#000000">
              <v:path arrowok="t"/>
            </v:shape>
            <v:shape style="position:absolute;left:11648;top:12876;width:298;height:0" coordorigin="11648,12876" coordsize="298,0" path="m11648,12876l11883,12876e" filled="f" stroked="t" strokeweight="0.58pt" strokecolor="#000000">
              <v:path arrowok="t"/>
            </v:shape>
            <v:shape style="position:absolute;left:204;top:13668;width:1598;height:0" coordorigin="204,13668" coordsize="1598,0" path="m1803,13668l363,13668e" filled="f" stroked="t" strokeweight="0.58pt" strokecolor="#000000">
              <v:path arrowok="t"/>
            </v:shape>
            <v:shape style="position:absolute;left:204;top:13668;width:1598;height:0" coordorigin="204,13668" coordsize="1598,0" path="m363,13668l1803,13668e" filled="f" stroked="t" strokeweight="0.58pt" strokecolor="#000000">
              <v:path arrowok="t"/>
            </v:shape>
            <v:shape style="position:absolute;left:1812;top:13668;width:269;height:0" coordorigin="1812,13668" coordsize="269,0" path="m1812,13668l2081,13668e" filled="f" stroked="t" strokeweight="0.58pt" strokecolor="#000000">
              <v:path arrowok="t"/>
            </v:shape>
            <v:shape style="position:absolute;left:2091;top:13668;width:288;height:0" coordorigin="2091,13668" coordsize="288,0" path="m2091,13668l2379,13668e" filled="f" stroked="t" strokeweight="0.58pt" strokecolor="#000000">
              <v:path arrowok="t"/>
            </v:shape>
            <v:shape style="position:absolute;left:2388;top:13668;width:302;height:0" coordorigin="2388,13668" coordsize="302,0" path="m2388,13668l2691,13668e" filled="f" stroked="t" strokeweight="0.58pt" strokecolor="#000000">
              <v:path arrowok="t"/>
            </v:shape>
            <v:shape style="position:absolute;left:2700;top:13668;width:312;height:0" coordorigin="2700,13668" coordsize="312,0" path="m2700,13668l3012,13668e" filled="f" stroked="t" strokeweight="0.58pt" strokecolor="#000000">
              <v:path arrowok="t"/>
            </v:shape>
            <v:shape style="position:absolute;left:3022;top:13668;width:317;height:0" coordorigin="3022,13668" coordsize="317,0" path="m3022,13668l3339,13668e" filled="f" stroked="t" strokeweight="0.58pt" strokecolor="#000000">
              <v:path arrowok="t"/>
            </v:shape>
            <v:shape style="position:absolute;left:3348;top:13668;width:302;height:0" coordorigin="3348,13668" coordsize="302,0" path="m3348,13668l3651,13668e" filled="f" stroked="t" strokeweight="0.58pt" strokecolor="#000000">
              <v:path arrowok="t"/>
            </v:shape>
            <v:shape style="position:absolute;left:3660;top:13668;width:322;height:0" coordorigin="3660,13668" coordsize="322,0" path="m3660,13668l3982,13668e" filled="f" stroked="t" strokeweight="0.58pt" strokecolor="#000000">
              <v:path arrowok="t"/>
            </v:shape>
            <v:shape style="position:absolute;left:3992;top:13668;width:288;height:0" coordorigin="3992,13668" coordsize="288,0" path="m3992,13668l4280,13668e" filled="f" stroked="t" strokeweight="0.58pt" strokecolor="#000000">
              <v:path arrowok="t"/>
            </v:shape>
            <v:shape style="position:absolute;left:4289;top:13668;width:322;height:0" coordorigin="4289,13668" coordsize="322,0" path="m4289,13668l4611,13668e" filled="f" stroked="t" strokeweight="0.58pt" strokecolor="#000000">
              <v:path arrowok="t"/>
            </v:shape>
            <v:shape style="position:absolute;left:4620;top:13668;width:355;height:0" coordorigin="4620,13668" coordsize="355,0" path="m4620,13668l4976,13668e" filled="f" stroked="t" strokeweight="0.58pt" strokecolor="#000000">
              <v:path arrowok="t"/>
            </v:shape>
            <v:shape style="position:absolute;left:4985;top:13668;width:336;height:0" coordorigin="4985,13668" coordsize="336,0" path="m4985,13668l5321,13668e" filled="f" stroked="t" strokeweight="0.58pt" strokecolor="#000000">
              <v:path arrowok="t"/>
            </v:shape>
            <v:shape style="position:absolute;left:5331;top:13668;width:312;height:0" coordorigin="5331,13668" coordsize="312,0" path="m5331,13668l5643,13668e" filled="f" stroked="t" strokeweight="0.58pt" strokecolor="#000000">
              <v:path arrowok="t"/>
            </v:shape>
            <v:shape style="position:absolute;left:5652;top:13668;width:312;height:0" coordorigin="5652,13668" coordsize="312,0" path="m5652,13668l5964,13668e" filled="f" stroked="t" strokeweight="0.58pt" strokecolor="#000000">
              <v:path arrowok="t"/>
            </v:shape>
            <v:shape style="position:absolute;left:5974;top:13668;width:298;height:0" coordorigin="5974,13668" coordsize="298,0" path="m5974,13668l6272,13668e" filled="f" stroked="t" strokeweight="0.58pt" strokecolor="#000000">
              <v:path arrowok="t"/>
            </v:shape>
            <v:shape style="position:absolute;left:6281;top:13672;width:389;height:782" coordorigin="6281,13672" coordsize="389,782" path="m6281,13672l6281,14455,6670,14455,6670,13672,6281,13672xe" filled="t" fillcolor="#BEBEBE" stroked="f">
              <v:path arrowok="t"/>
              <v:fill/>
            </v:shape>
            <v:shape style="position:absolute;left:6382;top:13672;width:187;height:197" coordorigin="6382,13672" coordsize="187,197" path="m6382,13672l6382,13869,6569,13869,6569,13672,6382,13672xe" filled="t" fillcolor="#BEBEBE" stroked="f">
              <v:path arrowok="t"/>
              <v:fill/>
            </v:shape>
            <v:shape style="position:absolute;left:6281;top:13668;width:394;height:0" coordorigin="6281,13668" coordsize="394,0" path="m6281,13668l6675,13668e" filled="f" stroked="t" strokeweight="0.58pt" strokecolor="#000000">
              <v:path arrowok="t"/>
            </v:shape>
            <v:shape style="position:absolute;left:6684;top:13668;width:302;height:0" coordorigin="6684,13668" coordsize="302,0" path="m6684,13668l6987,13668e" filled="f" stroked="t" strokeweight="0.58pt" strokecolor="#000000">
              <v:path arrowok="t"/>
            </v:shape>
            <v:shape style="position:absolute;left:6996;top:13668;width:350;height:0" coordorigin="6996,13668" coordsize="350,0" path="m6996,13668l7347,13668e" filled="f" stroked="t" strokeweight="0.58pt" strokecolor="#000000">
              <v:path arrowok="t"/>
            </v:shape>
            <v:shape style="position:absolute;left:7356;top:13668;width:322;height:0" coordorigin="7356,13668" coordsize="322,0" path="m7356,13668l7678,13668e" filled="f" stroked="t" strokeweight="0.58pt" strokecolor="#000000">
              <v:path arrowok="t"/>
            </v:shape>
            <v:shape style="position:absolute;left:7688;top:13668;width:360;height:0" coordorigin="7688,13668" coordsize="360,0" path="m7688,13668l8048,13668e" filled="f" stroked="t" strokeweight="0.58pt" strokecolor="#000000">
              <v:path arrowok="t"/>
            </v:shape>
            <v:shape style="position:absolute;left:8057;top:13668;width:389;height:0" coordorigin="8057,13668" coordsize="389,0" path="m8057,13668l8446,13668e" filled="f" stroked="t" strokeweight="0.58pt" strokecolor="#000000">
              <v:path arrowok="t"/>
            </v:shape>
            <v:shape style="position:absolute;left:8456;top:13668;width:307;height:0" coordorigin="8456,13668" coordsize="307,0" path="m8456,13668l8763,13668e" filled="f" stroked="t" strokeweight="0.58pt" strokecolor="#000000">
              <v:path arrowok="t"/>
            </v:shape>
            <v:shape style="position:absolute;left:8772;top:13668;width:312;height:0" coordorigin="8772,13668" coordsize="312,0" path="m8772,13668l9084,13668e" filled="f" stroked="t" strokeweight="0.58pt" strokecolor="#000000">
              <v:path arrowok="t"/>
            </v:shape>
            <v:shape style="position:absolute;left:9094;top:13668;width:307;height:0" coordorigin="9094,13668" coordsize="307,0" path="m9094,13668l9401,13668e" filled="f" stroked="t" strokeweight="0.58pt" strokecolor="#000000">
              <v:path arrowok="t"/>
            </v:shape>
            <v:shape style="position:absolute;left:9411;top:13668;width:307;height:0" coordorigin="9411,13668" coordsize="307,0" path="m9411,13668l9718,13668e" filled="f" stroked="t" strokeweight="0.58pt" strokecolor="#000000">
              <v:path arrowok="t"/>
            </v:shape>
            <v:shape style="position:absolute;left:9728;top:13668;width:302;height:0" coordorigin="9728,13668" coordsize="302,0" path="m9728,13668l10030,13668e" filled="f" stroked="t" strokeweight="0.58pt" strokecolor="#000000">
              <v:path arrowok="t"/>
            </v:shape>
            <v:shape style="position:absolute;left:10040;top:13668;width:312;height:0" coordorigin="10040,13668" coordsize="312,0" path="m10040,13668l10352,13668e" filled="f" stroked="t" strokeweight="0.58pt" strokecolor="#000000">
              <v:path arrowok="t"/>
            </v:shape>
            <v:shape style="position:absolute;left:10361;top:13668;width:307;height:0" coordorigin="10361,13668" coordsize="307,0" path="m10361,13668l10668,13668e" filled="f" stroked="t" strokeweight="0.58pt" strokecolor="#000000">
              <v:path arrowok="t"/>
            </v:shape>
            <v:shape style="position:absolute;left:10678;top:13668;width:302;height:0" coordorigin="10678,13668" coordsize="302,0" path="m10678,13668l10980,13668e" filled="f" stroked="t" strokeweight="0.58pt" strokecolor="#000000">
              <v:path arrowok="t"/>
            </v:shape>
            <v:shape style="position:absolute;left:10990;top:13668;width:341;height:0" coordorigin="10990,13668" coordsize="341,0" path="m10990,13668l11331,13668e" filled="f" stroked="t" strokeweight="0.58pt" strokecolor="#000000">
              <v:path arrowok="t"/>
            </v:shape>
            <v:shape style="position:absolute;left:11340;top:13668;width:298;height:0" coordorigin="11340,13668" coordsize="298,0" path="m11340,13668l11638,13668e" filled="f" stroked="t" strokeweight="0.58pt" strokecolor="#000000">
              <v:path arrowok="t"/>
            </v:shape>
            <v:shape style="position:absolute;left:11648;top:13668;width:298;height:0" coordorigin="11648,13668" coordsize="298,0" path="m11883,13668l11648,13668e" filled="f" stroked="t" strokeweight="0.58pt" strokecolor="#000000">
              <v:path arrowok="t"/>
            </v:shape>
            <v:shape style="position:absolute;left:11648;top:13668;width:298;height:0" coordorigin="11648,13668" coordsize="298,0" path="m11648,13668l11883,13668e" filled="f" stroked="t" strokeweight="0.58pt" strokecolor="#000000">
              <v:path arrowok="t"/>
            </v:shape>
            <v:shape style="position:absolute;left:204;top:14460;width:1598;height:0" coordorigin="204,14460" coordsize="1598,0" path="m1803,14460l363,14460e" filled="f" stroked="t" strokeweight="0.58001pt" strokecolor="#000000">
              <v:path arrowok="t"/>
            </v:shape>
            <v:shape style="position:absolute;left:204;top:14460;width:1598;height:0" coordorigin="204,14460" coordsize="1598,0" path="m363,14460l1803,14460e" filled="f" stroked="t" strokeweight="0.58001pt" strokecolor="#000000">
              <v:path arrowok="t"/>
            </v:shape>
            <v:shape style="position:absolute;left:1812;top:14460;width:269;height:0" coordorigin="1812,14460" coordsize="269,0" path="m1812,14460l2081,14460e" filled="f" stroked="t" strokeweight="0.58001pt" strokecolor="#000000">
              <v:path arrowok="t"/>
            </v:shape>
            <v:shape style="position:absolute;left:2091;top:14460;width:288;height:0" coordorigin="2091,14460" coordsize="288,0" path="m2091,14460l2379,14460e" filled="f" stroked="t" strokeweight="0.58001pt" strokecolor="#000000">
              <v:path arrowok="t"/>
            </v:shape>
            <v:shape style="position:absolute;left:2388;top:14460;width:302;height:0" coordorigin="2388,14460" coordsize="302,0" path="m2388,14460l2691,14460e" filled="f" stroked="t" strokeweight="0.58001pt" strokecolor="#000000">
              <v:path arrowok="t"/>
            </v:shape>
            <v:shape style="position:absolute;left:2700;top:14460;width:312;height:0" coordorigin="2700,14460" coordsize="312,0" path="m2700,14460l3012,14460e" filled="f" stroked="t" strokeweight="0.58001pt" strokecolor="#000000">
              <v:path arrowok="t"/>
            </v:shape>
            <v:shape style="position:absolute;left:3022;top:14460;width:317;height:0" coordorigin="3022,14460" coordsize="317,0" path="m3022,14460l3339,14460e" filled="f" stroked="t" strokeweight="0.58001pt" strokecolor="#000000">
              <v:path arrowok="t"/>
            </v:shape>
            <v:shape style="position:absolute;left:3348;top:14460;width:302;height:0" coordorigin="3348,14460" coordsize="302,0" path="m3348,14460l3651,14460e" filled="f" stroked="t" strokeweight="0.58001pt" strokecolor="#000000">
              <v:path arrowok="t"/>
            </v:shape>
            <v:shape style="position:absolute;left:3660;top:14460;width:322;height:0" coordorigin="3660,14460" coordsize="322,0" path="m3660,14460l3982,14460e" filled="f" stroked="t" strokeweight="0.58001pt" strokecolor="#000000">
              <v:path arrowok="t"/>
            </v:shape>
            <v:shape style="position:absolute;left:3992;top:14460;width:288;height:0" coordorigin="3992,14460" coordsize="288,0" path="m3992,14460l4280,14460e" filled="f" stroked="t" strokeweight="0.58001pt" strokecolor="#000000">
              <v:path arrowok="t"/>
            </v:shape>
            <v:shape style="position:absolute;left:4289;top:14460;width:322;height:0" coordorigin="4289,14460" coordsize="322,0" path="m4289,14460l4611,14460e" filled="f" stroked="t" strokeweight="0.58001pt" strokecolor="#000000">
              <v:path arrowok="t"/>
            </v:shape>
            <v:shape style="position:absolute;left:4620;top:14460;width:355;height:0" coordorigin="4620,14460" coordsize="355,0" path="m4620,14460l4976,14460e" filled="f" stroked="t" strokeweight="0.58001pt" strokecolor="#000000">
              <v:path arrowok="t"/>
            </v:shape>
            <v:shape style="position:absolute;left:4985;top:14460;width:336;height:0" coordorigin="4985,14460" coordsize="336,0" path="m4985,14460l5321,14460e" filled="f" stroked="t" strokeweight="0.58001pt" strokecolor="#000000">
              <v:path arrowok="t"/>
            </v:shape>
            <v:shape style="position:absolute;left:5331;top:14460;width:312;height:0" coordorigin="5331,14460" coordsize="312,0" path="m5331,14460l5643,14460e" filled="f" stroked="t" strokeweight="0.58001pt" strokecolor="#000000">
              <v:path arrowok="t"/>
            </v:shape>
            <v:shape style="position:absolute;left:5652;top:14460;width:312;height:0" coordorigin="5652,14460" coordsize="312,0" path="m5652,14460l5964,14460e" filled="f" stroked="t" strokeweight="0.58001pt" strokecolor="#000000">
              <v:path arrowok="t"/>
            </v:shape>
            <v:shape style="position:absolute;left:5974;top:14460;width:298;height:0" coordorigin="5974,14460" coordsize="298,0" path="m5974,14460l6272,14460e" filled="f" stroked="t" strokeweight="0.58001pt" strokecolor="#000000">
              <v:path arrowok="t"/>
            </v:shape>
            <v:shape style="position:absolute;left:6281;top:14460;width:394;height:0" coordorigin="6281,14460" coordsize="394,0" path="m6281,14460l6675,14460e" filled="f" stroked="t" strokeweight="0.58001pt" strokecolor="#000000">
              <v:path arrowok="t"/>
            </v:shape>
            <v:shape style="position:absolute;left:6680;top:14464;width:302;height:782" coordorigin="6680,14464" coordsize="302,782" path="m6680,14464l6680,15247,6982,15247,6982,14464,6680,14464xe" filled="t" fillcolor="#BEBEBE" stroked="f">
              <v:path arrowok="t"/>
              <v:fill/>
            </v:shape>
            <v:shape style="position:absolute;left:6785;top:14464;width:96;height:197" coordorigin="6785,14464" coordsize="96,197" path="m6785,14464l6785,14661,6881,14661,6881,14464,6785,14464xe" filled="t" fillcolor="#BEBEBE" stroked="f">
              <v:path arrowok="t"/>
              <v:fill/>
            </v:shape>
            <v:shape style="position:absolute;left:6684;top:14460;width:302;height:0" coordorigin="6684,14460" coordsize="302,0" path="m6684,14460l6987,14460e" filled="f" stroked="t" strokeweight="0.58001pt" strokecolor="#000000">
              <v:path arrowok="t"/>
            </v:shape>
            <v:shape style="position:absolute;left:6996;top:14460;width:350;height:0" coordorigin="6996,14460" coordsize="350,0" path="m6996,14460l7347,14460e" filled="f" stroked="t" strokeweight="0.58001pt" strokecolor="#000000">
              <v:path arrowok="t"/>
            </v:shape>
            <v:shape style="position:absolute;left:7356;top:14460;width:322;height:0" coordorigin="7356,14460" coordsize="322,0" path="m7356,14460l7678,14460e" filled="f" stroked="t" strokeweight="0.58001pt" strokecolor="#000000">
              <v:path arrowok="t"/>
            </v:shape>
            <v:shape style="position:absolute;left:7688;top:14460;width:360;height:0" coordorigin="7688,14460" coordsize="360,0" path="m7688,14460l8048,14460e" filled="f" stroked="t" strokeweight="0.58001pt" strokecolor="#000000">
              <v:path arrowok="t"/>
            </v:shape>
            <v:shape style="position:absolute;left:8057;top:14460;width:389;height:0" coordorigin="8057,14460" coordsize="389,0" path="m8057,14460l8446,14460e" filled="f" stroked="t" strokeweight="0.58001pt" strokecolor="#000000">
              <v:path arrowok="t"/>
            </v:shape>
            <v:shape style="position:absolute;left:8456;top:14460;width:307;height:0" coordorigin="8456,14460" coordsize="307,0" path="m8456,14460l8763,14460e" filled="f" stroked="t" strokeweight="0.58001pt" strokecolor="#000000">
              <v:path arrowok="t"/>
            </v:shape>
            <v:shape style="position:absolute;left:8772;top:14460;width:312;height:0" coordorigin="8772,14460" coordsize="312,0" path="m8772,14460l9084,14460e" filled="f" stroked="t" strokeweight="0.58001pt" strokecolor="#000000">
              <v:path arrowok="t"/>
            </v:shape>
            <v:shape style="position:absolute;left:9094;top:14460;width:307;height:0" coordorigin="9094,14460" coordsize="307,0" path="m9094,14460l9401,14460e" filled="f" stroked="t" strokeweight="0.58001pt" strokecolor="#000000">
              <v:path arrowok="t"/>
            </v:shape>
            <v:shape style="position:absolute;left:9411;top:14460;width:307;height:0" coordorigin="9411,14460" coordsize="307,0" path="m9411,14460l9718,14460e" filled="f" stroked="t" strokeweight="0.58001pt" strokecolor="#000000">
              <v:path arrowok="t"/>
            </v:shape>
            <v:shape style="position:absolute;left:9728;top:14460;width:302;height:0" coordorigin="9728,14460" coordsize="302,0" path="m9728,14460l10030,14460e" filled="f" stroked="t" strokeweight="0.58001pt" strokecolor="#000000">
              <v:path arrowok="t"/>
            </v:shape>
            <v:shape style="position:absolute;left:10040;top:14460;width:312;height:0" coordorigin="10040,14460" coordsize="312,0" path="m10040,14460l10352,14460e" filled="f" stroked="t" strokeweight="0.58001pt" strokecolor="#000000">
              <v:path arrowok="t"/>
            </v:shape>
            <v:shape style="position:absolute;left:10361;top:14460;width:307;height:0" coordorigin="10361,14460" coordsize="307,0" path="m10361,14460l10668,14460e" filled="f" stroked="t" strokeweight="0.58001pt" strokecolor="#000000">
              <v:path arrowok="t"/>
            </v:shape>
            <v:shape style="position:absolute;left:10678;top:14460;width:302;height:0" coordorigin="10678,14460" coordsize="302,0" path="m10678,14460l10980,14460e" filled="f" stroked="t" strokeweight="0.58001pt" strokecolor="#000000">
              <v:path arrowok="t"/>
            </v:shape>
            <v:shape style="position:absolute;left:10990;top:14460;width:341;height:0" coordorigin="10990,14460" coordsize="341,0" path="m10990,14460l11331,14460e" filled="f" stroked="t" strokeweight="0.58001pt" strokecolor="#000000">
              <v:path arrowok="t"/>
            </v:shape>
            <v:shape style="position:absolute;left:11340;top:14460;width:298;height:0" coordorigin="11340,14460" coordsize="298,0" path="m11340,14460l11638,14460e" filled="f" stroked="t" strokeweight="0.58001pt" strokecolor="#000000">
              <v:path arrowok="t"/>
            </v:shape>
            <v:shape style="position:absolute;left:11648;top:14460;width:298;height:0" coordorigin="11648,14460" coordsize="298,0" path="m11883,14460l11648,14460e" filled="f" stroked="t" strokeweight="0.58001pt" strokecolor="#000000">
              <v:path arrowok="t"/>
            </v:shape>
            <v:shape style="position:absolute;left:11648;top:14460;width:298;height:0" coordorigin="11648,14460" coordsize="298,0" path="m11648,14460l11883,14460e" filled="f" stroked="t" strokeweight="0.58001pt" strokecolor="#000000">
              <v:path arrowok="t"/>
            </v:shape>
            <v:shape style="position:absolute;left:204;top:15252;width:1598;height:0" coordorigin="204,15252" coordsize="1598,0" path="m1803,15252l363,15252e" filled="f" stroked="t" strokeweight="0.58pt" strokecolor="#000000">
              <v:path arrowok="t"/>
            </v:shape>
            <v:shape style="position:absolute;left:204;top:15252;width:1598;height:0" coordorigin="204,15252" coordsize="1598,0" path="m363,15252l1803,15252e" filled="f" stroked="t" strokeweight="0.58pt" strokecolor="#000000">
              <v:path arrowok="t"/>
            </v:shape>
            <v:shape style="position:absolute;left:1812;top:15252;width:269;height:0" coordorigin="1812,15252" coordsize="269,0" path="m1812,15252l2081,15252e" filled="f" stroked="t" strokeweight="0.58pt" strokecolor="#000000">
              <v:path arrowok="t"/>
            </v:shape>
            <v:shape style="position:absolute;left:2091;top:15252;width:288;height:0" coordorigin="2091,15252" coordsize="288,0" path="m2091,15252l2379,15252e" filled="f" stroked="t" strokeweight="0.58pt" strokecolor="#000000">
              <v:path arrowok="t"/>
            </v:shape>
            <v:shape style="position:absolute;left:2388;top:15252;width:302;height:0" coordorigin="2388,15252" coordsize="302,0" path="m2388,15252l2691,15252e" filled="f" stroked="t" strokeweight="0.58pt" strokecolor="#000000">
              <v:path arrowok="t"/>
            </v:shape>
            <v:shape style="position:absolute;left:2700;top:15252;width:312;height:0" coordorigin="2700,15252" coordsize="312,0" path="m2700,15252l3012,15252e" filled="f" stroked="t" strokeweight="0.58pt" strokecolor="#000000">
              <v:path arrowok="t"/>
            </v:shape>
            <v:shape style="position:absolute;left:3022;top:15252;width:317;height:0" coordorigin="3022,15252" coordsize="317,0" path="m3022,15252l3339,15252e" filled="f" stroked="t" strokeweight="0.58pt" strokecolor="#000000">
              <v:path arrowok="t"/>
            </v:shape>
            <v:shape style="position:absolute;left:3348;top:15252;width:302;height:0" coordorigin="3348,15252" coordsize="302,0" path="m3348,15252l3651,15252e" filled="f" stroked="t" strokeweight="0.58pt" strokecolor="#000000">
              <v:path arrowok="t"/>
            </v:shape>
            <v:shape style="position:absolute;left:3660;top:15252;width:322;height:0" coordorigin="3660,15252" coordsize="322,0" path="m3660,15252l3982,15252e" filled="f" stroked="t" strokeweight="0.58pt" strokecolor="#000000">
              <v:path arrowok="t"/>
            </v:shape>
            <v:shape style="position:absolute;left:3992;top:15252;width:288;height:0" coordorigin="3992,15252" coordsize="288,0" path="m3992,15252l4280,15252e" filled="f" stroked="t" strokeweight="0.58pt" strokecolor="#000000">
              <v:path arrowok="t"/>
            </v:shape>
            <v:shape style="position:absolute;left:4289;top:15252;width:322;height:0" coordorigin="4289,15252" coordsize="322,0" path="m4289,15252l4611,15252e" filled="f" stroked="t" strokeweight="0.58pt" strokecolor="#000000">
              <v:path arrowok="t"/>
            </v:shape>
            <v:shape style="position:absolute;left:4620;top:15252;width:355;height:0" coordorigin="4620,15252" coordsize="355,0" path="m4620,15252l4976,15252e" filled="f" stroked="t" strokeweight="0.58pt" strokecolor="#000000">
              <v:path arrowok="t"/>
            </v:shape>
            <v:shape style="position:absolute;left:4985;top:15252;width:336;height:0" coordorigin="4985,15252" coordsize="336,0" path="m4985,15252l5321,15252e" filled="f" stroked="t" strokeweight="0.58pt" strokecolor="#000000">
              <v:path arrowok="t"/>
            </v:shape>
            <v:shape style="position:absolute;left:5331;top:15252;width:312;height:0" coordorigin="5331,15252" coordsize="312,0" path="m5331,15252l5643,15252e" filled="f" stroked="t" strokeweight="0.58pt" strokecolor="#000000">
              <v:path arrowok="t"/>
            </v:shape>
            <v:shape style="position:absolute;left:5652;top:15252;width:312;height:0" coordorigin="5652,15252" coordsize="312,0" path="m5652,15252l5964,15252e" filled="f" stroked="t" strokeweight="0.58pt" strokecolor="#000000">
              <v:path arrowok="t"/>
            </v:shape>
            <v:shape style="position:absolute;left:5974;top:15252;width:298;height:0" coordorigin="5974,15252" coordsize="298,0" path="m5974,15252l6272,15252e" filled="f" stroked="t" strokeweight="0.58pt" strokecolor="#000000">
              <v:path arrowok="t"/>
            </v:shape>
            <v:shape style="position:absolute;left:6281;top:15252;width:394;height:0" coordorigin="6281,15252" coordsize="394,0" path="m6281,15252l6675,15252e" filled="f" stroked="t" strokeweight="0.58pt" strokecolor="#000000">
              <v:path arrowok="t"/>
            </v:shape>
            <v:shape style="position:absolute;left:6684;top:15252;width:302;height:0" coordorigin="6684,15252" coordsize="302,0" path="m6684,15252l6987,15252e" filled="f" stroked="t" strokeweight="0.58pt" strokecolor="#000000">
              <v:path arrowok="t"/>
            </v:shape>
            <v:shape style="position:absolute;left:6992;top:15256;width:355;height:586" coordorigin="6992,15256" coordsize="355,586" path="m7347,15256l6992,15256,6992,15557,7347,15557,7347,15256xe" filled="t" fillcolor="#BEBEBE" stroked="f">
              <v:path arrowok="t"/>
              <v:fill/>
            </v:shape>
            <v:shape style="position:absolute;left:7097;top:15256;width:144;height:197" coordorigin="7097,15256" coordsize="144,197" path="m7241,15256l7097,15256,7097,15453,7241,15453,7241,15256xe" filled="t" fillcolor="#BEBEBE" stroked="f">
              <v:path arrowok="t"/>
              <v:fill/>
            </v:shape>
            <v:shape style="position:absolute;left:6996;top:15252;width:350;height:0" coordorigin="6996,15252" coordsize="350,0" path="m6996,15252l7347,15252e" filled="f" stroked="t" strokeweight="0.58pt" strokecolor="#000000">
              <v:path arrowok="t"/>
            </v:shape>
            <v:shape style="position:absolute;left:7356;top:15252;width:322;height:0" coordorigin="7356,15252" coordsize="322,0" path="m7356,15252l7678,15252e" filled="f" stroked="t" strokeweight="0.58pt" strokecolor="#000000">
              <v:path arrowok="t"/>
            </v:shape>
            <v:shape style="position:absolute;left:7688;top:15252;width:360;height:0" coordorigin="7688,15252" coordsize="360,0" path="m7688,15252l8048,15252e" filled="f" stroked="t" strokeweight="0.58pt" strokecolor="#000000">
              <v:path arrowok="t"/>
            </v:shape>
            <v:shape style="position:absolute;left:8057;top:15252;width:389;height:0" coordorigin="8057,15252" coordsize="389,0" path="m8057,15252l8446,15252e" filled="f" stroked="t" strokeweight="0.58pt" strokecolor="#000000">
              <v:path arrowok="t"/>
            </v:shape>
            <v:shape style="position:absolute;left:8456;top:15252;width:307;height:0" coordorigin="8456,15252" coordsize="307,0" path="m8456,15252l8763,15252e" filled="f" stroked="t" strokeweight="0.58pt" strokecolor="#000000">
              <v:path arrowok="t"/>
            </v:shape>
            <v:shape style="position:absolute;left:8772;top:15252;width:312;height:0" coordorigin="8772,15252" coordsize="312,0" path="m8772,15252l9084,15252e" filled="f" stroked="t" strokeweight="0.58pt" strokecolor="#000000">
              <v:path arrowok="t"/>
            </v:shape>
            <v:shape style="position:absolute;left:9094;top:15252;width:307;height:0" coordorigin="9094,15252" coordsize="307,0" path="m9094,15252l9401,15252e" filled="f" stroked="t" strokeweight="0.58pt" strokecolor="#000000">
              <v:path arrowok="t"/>
            </v:shape>
            <v:shape style="position:absolute;left:9411;top:15252;width:307;height:0" coordorigin="9411,15252" coordsize="307,0" path="m9411,15252l9718,15252e" filled="f" stroked="t" strokeweight="0.58pt" strokecolor="#000000">
              <v:path arrowok="t"/>
            </v:shape>
            <v:shape style="position:absolute;left:9728;top:15252;width:302;height:0" coordorigin="9728,15252" coordsize="302,0" path="m9728,15252l10030,15252e" filled="f" stroked="t" strokeweight="0.58pt" strokecolor="#000000">
              <v:path arrowok="t"/>
            </v:shape>
            <v:shape style="position:absolute;left:10040;top:15252;width:312;height:0" coordorigin="10040,15252" coordsize="312,0" path="m10040,15252l10352,15252e" filled="f" stroked="t" strokeweight="0.58pt" strokecolor="#000000">
              <v:path arrowok="t"/>
            </v:shape>
            <v:shape style="position:absolute;left:10361;top:15252;width:307;height:0" coordorigin="10361,15252" coordsize="307,0" path="m10361,15252l10668,15252e" filled="f" stroked="t" strokeweight="0.58pt" strokecolor="#000000">
              <v:path arrowok="t"/>
            </v:shape>
            <v:shape style="position:absolute;left:10678;top:15252;width:302;height:0" coordorigin="10678,15252" coordsize="302,0" path="m10678,15252l10980,15252e" filled="f" stroked="t" strokeweight="0.58pt" strokecolor="#000000">
              <v:path arrowok="t"/>
            </v:shape>
            <v:shape style="position:absolute;left:10990;top:15252;width:341;height:0" coordorigin="10990,15252" coordsize="341,0" path="m10990,15252l11331,15252e" filled="f" stroked="t" strokeweight="0.58pt" strokecolor="#000000">
              <v:path arrowok="t"/>
            </v:shape>
            <v:shape style="position:absolute;left:11340;top:15252;width:298;height:0" coordorigin="11340,15252" coordsize="298,0" path="m11340,15252l11638,15252e" filled="f" stroked="t" strokeweight="0.58pt" strokecolor="#000000">
              <v:path arrowok="t"/>
            </v:shape>
            <v:shape style="position:absolute;left:11648;top:15252;width:298;height:0" coordorigin="11648,15252" coordsize="298,0" path="m11883,15252l11648,15252e" filled="f" stroked="t" strokeweight="0.58pt" strokecolor="#000000">
              <v:path arrowok="t"/>
            </v:shape>
            <v:shape style="position:absolute;left:11648;top:15252;width:298;height:0" coordorigin="11648,15252" coordsize="298,0" path="m11648,15252l11883,15252e" filled="f" stroked="t" strokeweight="0.58pt" strokecolor="#000000">
              <v:path arrowok="t"/>
            </v:shape>
            <v:shape style="position:absolute;left:1808;top:2844;width:0;height:12713" coordorigin="1808,2844" coordsize="0,12713" path="m1808,2844l1808,15557e" filled="f" stroked="t" strokeweight="0.58pt" strokecolor="#000000">
              <v:path arrowok="t"/>
            </v:shape>
            <v:shape style="position:absolute;left:2086;top:2844;width:0;height:12713" coordorigin="2086,2844" coordsize="0,12713" path="m2086,2844l2086,15557e" filled="f" stroked="t" strokeweight="0.58pt" strokecolor="#000000">
              <v:path arrowok="t"/>
            </v:shape>
            <v:shape style="position:absolute;left:2384;top:2844;width:0;height:12713" coordorigin="2384,2844" coordsize="0,12713" path="m2384,2844l2384,15557e" filled="f" stroked="t" strokeweight="0.58pt" strokecolor="#000000">
              <v:path arrowok="t"/>
            </v:shape>
            <v:shape style="position:absolute;left:2696;top:2844;width:0;height:12713" coordorigin="2696,2844" coordsize="0,12713" path="m2696,2844l2696,15557e" filled="f" stroked="t" strokeweight="0.58pt" strokecolor="#000000">
              <v:path arrowok="t"/>
            </v:shape>
            <v:shape style="position:absolute;left:3017;top:2844;width:0;height:12713" coordorigin="3017,2844" coordsize="0,12713" path="m3017,2844l3017,15557e" filled="f" stroked="t" strokeweight="0.58pt" strokecolor="#000000">
              <v:path arrowok="t"/>
            </v:shape>
            <v:shape style="position:absolute;left:3344;top:2844;width:0;height:12713" coordorigin="3344,2844" coordsize="0,12713" path="m3344,2844l3344,15557e" filled="f" stroked="t" strokeweight="0.58pt" strokecolor="#000000">
              <v:path arrowok="t"/>
            </v:shape>
            <v:shape style="position:absolute;left:3656;top:2844;width:0;height:12713" coordorigin="3656,2844" coordsize="0,12713" path="m3656,2844l3656,15557e" filled="f" stroked="t" strokeweight="0.58pt" strokecolor="#000000">
              <v:path arrowok="t"/>
            </v:shape>
            <v:shape style="position:absolute;left:3987;top:2844;width:0;height:12713" coordorigin="3987,2844" coordsize="0,12713" path="m3987,2844l3987,15557e" filled="f" stroked="t" strokeweight="0.58pt" strokecolor="#000000">
              <v:path arrowok="t"/>
            </v:shape>
            <v:shape style="position:absolute;left:4284;top:2844;width:0;height:12713" coordorigin="4284,2844" coordsize="0,12713" path="m4284,2844l4284,15557e" filled="f" stroked="t" strokeweight="0.58pt" strokecolor="#000000">
              <v:path arrowok="t"/>
            </v:shape>
            <v:shape style="position:absolute;left:4616;top:2844;width:0;height:12713" coordorigin="4616,2844" coordsize="0,12713" path="m4616,2844l4616,15557e" filled="f" stroked="t" strokeweight="0.58pt" strokecolor="#000000">
              <v:path arrowok="t"/>
            </v:shape>
            <v:shape style="position:absolute;left:4980;top:2844;width:0;height:12713" coordorigin="4980,2844" coordsize="0,12713" path="m4980,2844l4980,15557e" filled="f" stroked="t" strokeweight="0.58pt" strokecolor="#000000">
              <v:path arrowok="t"/>
            </v:shape>
            <v:shape style="position:absolute;left:5326;top:2844;width:0;height:12713" coordorigin="5326,2844" coordsize="0,12713" path="m5326,2844l5326,15557e" filled="f" stroked="t" strokeweight="0.58pt" strokecolor="#000000">
              <v:path arrowok="t"/>
            </v:shape>
            <v:shape style="position:absolute;left:5648;top:2844;width:0;height:12713" coordorigin="5648,2844" coordsize="0,12713" path="m5648,2844l5648,15557e" filled="f" stroked="t" strokeweight="0.58pt" strokecolor="#000000">
              <v:path arrowok="t"/>
            </v:shape>
            <v:shape style="position:absolute;left:5969;top:2844;width:0;height:12713" coordorigin="5969,2844" coordsize="0,12713" path="m5969,2844l5969,15557e" filled="f" stroked="t" strokeweight="0.58pt" strokecolor="#000000">
              <v:path arrowok="t"/>
            </v:shape>
            <v:shape style="position:absolute;left:6276;top:2844;width:0;height:12713" coordorigin="6276,2844" coordsize="0,12713" path="m6276,2844l6276,15557e" filled="f" stroked="t" strokeweight="0.58pt" strokecolor="#000000">
              <v:path arrowok="t"/>
            </v:shape>
            <v:shape style="position:absolute;left:6680;top:2844;width:0;height:12713" coordorigin="6680,2844" coordsize="0,12713" path="m6680,2844l6680,15557e" filled="f" stroked="t" strokeweight="0.58pt" strokecolor="#000000">
              <v:path arrowok="t"/>
            </v:shape>
            <v:shape style="position:absolute;left:6992;top:2844;width:0;height:12713" coordorigin="6992,2844" coordsize="0,12713" path="m6992,2844l6992,15557e" filled="f" stroked="t" strokeweight="0.58pt" strokecolor="#000000">
              <v:path arrowok="t"/>
            </v:shape>
            <v:shape style="position:absolute;left:7352;top:2844;width:0;height:12713" coordorigin="7352,2844" coordsize="0,12713" path="m7352,2844l7352,15557e" filled="f" stroked="t" strokeweight="0.58pt" strokecolor="#000000">
              <v:path arrowok="t"/>
            </v:shape>
            <v:shape style="position:absolute;left:7683;top:2844;width:0;height:12713" coordorigin="7683,2844" coordsize="0,12713" path="m7683,2844l7683,15557e" filled="f" stroked="t" strokeweight="0.58pt" strokecolor="#000000">
              <v:path arrowok="t"/>
            </v:shape>
            <v:shape style="position:absolute;left:8052;top:2844;width:0;height:12713" coordorigin="8052,2844" coordsize="0,12713" path="m8052,2844l8052,15557e" filled="f" stroked="t" strokeweight="0.58pt" strokecolor="#000000">
              <v:path arrowok="t"/>
            </v:shape>
            <v:shape style="position:absolute;left:8451;top:2844;width:0;height:12713" coordorigin="8451,2844" coordsize="0,12713" path="m8451,2844l8451,15557e" filled="f" stroked="t" strokeweight="0.58pt" strokecolor="#000000">
              <v:path arrowok="t"/>
            </v:shape>
            <v:shape style="position:absolute;left:8768;top:2844;width:0;height:12713" coordorigin="8768,2844" coordsize="0,12713" path="m8768,2844l8768,15557e" filled="f" stroked="t" strokeweight="0.58pt" strokecolor="#000000">
              <v:path arrowok="t"/>
            </v:shape>
            <v:shape style="position:absolute;left:9089;top:2844;width:0;height:12713" coordorigin="9089,2844" coordsize="0,12713" path="m9089,2844l9089,15557e" filled="f" stroked="t" strokeweight="0.58pt" strokecolor="#000000">
              <v:path arrowok="t"/>
            </v:shape>
            <v:shape style="position:absolute;left:9406;top:2844;width:0;height:12713" coordorigin="9406,2844" coordsize="0,12713" path="m9406,2844l9406,15557e" filled="f" stroked="t" strokeweight="0.58pt" strokecolor="#000000">
              <v:path arrowok="t"/>
            </v:shape>
            <v:shape style="position:absolute;left:9723;top:2844;width:0;height:12713" coordorigin="9723,2844" coordsize="0,12713" path="m9723,2844l9723,15557e" filled="f" stroked="t" strokeweight="0.58pt" strokecolor="#000000">
              <v:path arrowok="t"/>
            </v:shape>
            <v:shape style="position:absolute;left:10035;top:2844;width:0;height:12713" coordorigin="10035,2844" coordsize="0,12713" path="m10035,2844l10035,15557e" filled="f" stroked="t" strokeweight="0.58pt" strokecolor="#000000">
              <v:path arrowok="t"/>
            </v:shape>
            <v:shape style="position:absolute;left:10356;top:2844;width:0;height:12713" coordorigin="10356,2844" coordsize="0,12713" path="m10356,2844l10356,15557e" filled="f" stroked="t" strokeweight="0.58pt" strokecolor="#000000">
              <v:path arrowok="t"/>
            </v:shape>
            <v:shape style="position:absolute;left:10673;top:2844;width:0;height:12713" coordorigin="10673,2844" coordsize="0,12713" path="m10673,2844l10673,15557e" filled="f" stroked="t" strokeweight="0.58pt" strokecolor="#000000">
              <v:path arrowok="t"/>
            </v:shape>
            <v:shape style="position:absolute;left:10985;top:2844;width:0;height:12713" coordorigin="10985,2844" coordsize="0,12713" path="m10985,2844l10985,15557e" filled="f" stroked="t" strokeweight="0.58pt" strokecolor="#000000">
              <v:path arrowok="t"/>
            </v:shape>
            <v:shape style="position:absolute;left:11336;top:2844;width:0;height:12713" coordorigin="11336,2844" coordsize="0,12713" path="m11336,2844l11336,15557e" filled="f" stroked="t" strokeweight="0.58pt" strokecolor="#000000">
              <v:path arrowok="t"/>
            </v:shape>
            <v:shape style="position:absolute;left:11643;top:2844;width:0;height:12713" coordorigin="11643,2844" coordsize="0,12713" path="m11643,2844l11643,15557e" filled="f" stroked="t" strokeweight="0.58pt" strokecolor="#000000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spacing w:val="1"/>
          <w:w w:val="100"/>
          <w:sz w:val="16"/>
          <w:szCs w:val="16"/>
        </w:rPr>
        <w:t>3</w:t>
      </w:r>
      <w:r>
        <w:rPr>
          <w:rFonts w:cs="Calibri" w:hAnsi="Calibri" w:eastAsia="Calibri" w:ascii="Calibri"/>
          <w:spacing w:val="-11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rFonts w:cs="Calibri" w:hAnsi="Calibri" w:eastAsia="Calibri" w:ascii="Calibri"/>
          <w:sz w:val="16"/>
          <w:szCs w:val="16"/>
        </w:rPr>
        <w:jc w:val="left"/>
        <w:spacing w:before="31"/>
        <w:sectPr>
          <w:type w:val="continuous"/>
          <w:pgSz w:w="12240" w:h="15840"/>
          <w:pgMar w:top="1120" w:bottom="280" w:left="160" w:right="240"/>
          <w:cols w:num="4" w:equalWidth="off">
            <w:col w:w="930" w:space="1711"/>
            <w:col w:w="117" w:space="2835"/>
            <w:col w:w="117" w:space="511"/>
            <w:col w:w="5619"/>
          </w:cols>
        </w:sectPr>
      </w:pPr>
      <w:r>
        <w:br w:type="column"/>
      </w:r>
      <w:r>
        <w:rPr>
          <w:rFonts w:cs="Calibri" w:hAnsi="Calibri" w:eastAsia="Calibri" w:ascii="Calibri"/>
          <w:spacing w:val="1"/>
          <w:w w:val="100"/>
          <w:sz w:val="16"/>
          <w:szCs w:val="16"/>
        </w:rPr>
        <w:t>2</w:t>
      </w:r>
      <w:r>
        <w:rPr>
          <w:rFonts w:cs="Calibri" w:hAnsi="Calibri" w:eastAsia="Calibri" w:ascii="Calibri"/>
          <w:spacing w:val="-11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99"/>
        <w:ind w:left="150" w:right="-51"/>
      </w:pPr>
      <w:r>
        <w:rPr>
          <w:rFonts w:cs="Times New Roman" w:hAnsi="Times New Roman" w:eastAsia="Times New Roman" w:ascii="Times New Roman"/>
          <w:spacing w:val="2"/>
          <w:w w:val="104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9"/>
        <w:ind w:left="150"/>
      </w:pPr>
      <w:r>
        <w:rPr>
          <w:rFonts w:cs="Times New Roman" w:hAnsi="Times New Roman" w:eastAsia="Times New Roman" w:ascii="Times New Roman"/>
          <w:spacing w:val="2"/>
          <w:w w:val="104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Calibri" w:hAnsi="Calibri" w:eastAsia="Calibri" w:ascii="Calibri"/>
          <w:sz w:val="16"/>
          <w:szCs w:val="16"/>
        </w:rPr>
        <w:tabs>
          <w:tab w:pos="240" w:val="left"/>
        </w:tabs>
        <w:jc w:val="right"/>
        <w:spacing w:before="14"/>
        <w:ind w:left="1180" w:right="15" w:hanging="1210"/>
      </w:pPr>
      <w:r>
        <w:br w:type="column"/>
      </w:r>
      <w:r>
        <w:rPr>
          <w:rFonts w:cs="Calibri" w:hAnsi="Calibri" w:eastAsia="Calibri" w:ascii="Calibri"/>
          <w:w w:val="24"/>
          <w:sz w:val="16"/>
          <w:szCs w:val="16"/>
        </w:rPr>
        <w:t>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ab/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</w:t>
      </w:r>
      <w:r>
        <w:rPr>
          <w:rFonts w:cs="Calibri" w:hAnsi="Calibri" w:eastAsia="Calibri" w:ascii="Calibri"/>
          <w:spacing w:val="2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</w:t>
      </w:r>
      <w:r>
        <w:rPr>
          <w:rFonts w:cs="Calibri" w:hAnsi="Calibri" w:eastAsia="Calibri" w:ascii="Calibri"/>
          <w:spacing w:val="9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99"/>
          <w:sz w:val="16"/>
          <w:szCs w:val="16"/>
        </w:rPr>
        <w:t>N</w:t>
      </w:r>
      <w:r>
        <w:rPr>
          <w:rFonts w:cs="Calibri" w:hAnsi="Calibri" w:eastAsia="Calibri" w:ascii="Calibri"/>
          <w:spacing w:val="0"/>
          <w:w w:val="99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99"/>
          <w:sz w:val="16"/>
          <w:szCs w:val="16"/>
        </w:rPr>
        <w:t>H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rFonts w:cs="Calibri" w:hAnsi="Calibri" w:eastAsia="Calibri" w:ascii="Calibri"/>
          <w:sz w:val="16"/>
          <w:szCs w:val="16"/>
        </w:rPr>
        <w:jc w:val="right"/>
        <w:spacing w:lineRule="exact" w:line="180"/>
      </w:pPr>
      <w:r>
        <w:rPr>
          <w:rFonts w:cs="Calibri" w:hAnsi="Calibri" w:eastAsia="Calibri" w:ascii="Calibri"/>
          <w:spacing w:val="1"/>
          <w:w w:val="100"/>
          <w:sz w:val="16"/>
          <w:szCs w:val="16"/>
        </w:rPr>
        <w:t>1</w:t>
      </w:r>
      <w:r>
        <w:rPr>
          <w:rFonts w:cs="Calibri" w:hAnsi="Calibri" w:eastAsia="Calibri" w:ascii="Calibri"/>
          <w:spacing w:val="-11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rFonts w:cs="Calibri" w:hAnsi="Calibri" w:eastAsia="Calibri" w:ascii="Calibri"/>
          <w:sz w:val="16"/>
          <w:szCs w:val="16"/>
        </w:rPr>
        <w:jc w:val="left"/>
        <w:spacing w:before="14"/>
        <w:sectPr>
          <w:type w:val="continuous"/>
          <w:pgSz w:w="12240" w:h="15840"/>
          <w:pgMar w:top="1120" w:bottom="280" w:left="160" w:right="240"/>
          <w:cols w:num="3" w:equalWidth="off">
            <w:col w:w="1067" w:space="686"/>
            <w:col w:w="1327" w:space="209"/>
            <w:col w:w="8551"/>
          </w:cols>
        </w:sectPr>
      </w:pPr>
      <w:r>
        <w:br w:type="column"/>
      </w:r>
      <w:r>
        <w:rPr>
          <w:rFonts w:cs="Calibri" w:hAnsi="Calibri" w:eastAsia="Calibri" w:ascii="Calibri"/>
          <w:w w:val="24"/>
          <w:sz w:val="16"/>
          <w:szCs w:val="16"/>
        </w:rPr>
        <w:t>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</w:t>
      </w:r>
      <w:r>
        <w:rPr>
          <w:rFonts w:cs="Calibri" w:hAnsi="Calibri" w:eastAsia="Calibri" w:ascii="Calibri"/>
          <w:spacing w:val="2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   </w:t>
      </w:r>
      <w:r>
        <w:rPr>
          <w:rFonts w:cs="Calibri" w:hAnsi="Calibri" w:eastAsia="Calibri" w:ascii="Calibri"/>
          <w:spacing w:val="8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 </w:t>
      </w:r>
      <w:r>
        <w:rPr>
          <w:rFonts w:cs="Calibri" w:hAnsi="Calibri" w:eastAsia="Calibri" w:ascii="Calibri"/>
          <w:spacing w:val="6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9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9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2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        </w:t>
      </w:r>
      <w:r>
        <w:rPr>
          <w:rFonts w:cs="Calibri" w:hAnsi="Calibri" w:eastAsia="Calibri" w:ascii="Calibri"/>
          <w:spacing w:val="3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   </w:t>
      </w:r>
      <w:r>
        <w:rPr>
          <w:rFonts w:cs="Calibri" w:hAnsi="Calibri" w:eastAsia="Calibri" w:ascii="Calibri"/>
          <w:spacing w:val="3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9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9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  </w:t>
      </w:r>
      <w:r>
        <w:rPr>
          <w:rFonts w:cs="Calibri" w:hAnsi="Calibri" w:eastAsia="Calibri" w:ascii="Calibri"/>
          <w:spacing w:val="2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2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auto" w:line="256"/>
        <w:ind w:left="150" w:right="-31"/>
      </w:pPr>
      <w:r>
        <w:pict>
          <v:group style="position:absolute;margin-left:206.66pt;margin-top:-157.678pt;width:0pt;height:9.6pt;mso-position-horizontal-relative:page;mso-position-vertical-relative:paragraph;z-index:-13558" coordorigin="4133,-3154" coordsize="0,192">
            <v:shape style="position:absolute;left:4133;top:-3154;width:0;height:192" coordorigin="4133,-3154" coordsize="0,192" path="m4133,-3154l4133,-2962e" filled="f" stroked="t" strokeweight="4.18pt" strokecolor="#BEBEBE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4"/>
          <w:sz w:val="18"/>
          <w:szCs w:val="18"/>
        </w:rPr>
        <w:t>DB</w:t>
      </w:r>
      <w:r>
        <w:rPr>
          <w:rFonts w:cs="Times New Roman" w:hAnsi="Times New Roman" w:eastAsia="Times New Roman" w:ascii="Times New Roman"/>
          <w:spacing w:val="2"/>
          <w:w w:val="10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4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Calibri" w:hAnsi="Calibri" w:eastAsia="Calibri" w:ascii="Calibri"/>
          <w:sz w:val="16"/>
          <w:szCs w:val="16"/>
        </w:rPr>
        <w:tabs>
          <w:tab w:pos="260" w:val="left"/>
        </w:tabs>
        <w:jc w:val="both"/>
        <w:spacing w:before="14"/>
        <w:ind w:left="3173" w:right="-10" w:hanging="3173"/>
      </w:pPr>
      <w:r>
        <w:br w:type="column"/>
      </w:r>
      <w:r>
        <w:rPr>
          <w:rFonts w:cs="Calibri" w:hAnsi="Calibri" w:eastAsia="Calibri" w:ascii="Calibri"/>
          <w:w w:val="24"/>
          <w:sz w:val="16"/>
          <w:szCs w:val="16"/>
        </w:rPr>
        <w:t>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ab/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</w:t>
      </w:r>
      <w:r>
        <w:rPr>
          <w:rFonts w:cs="Calibri" w:hAnsi="Calibri" w:eastAsia="Calibri" w:ascii="Calibri"/>
          <w:spacing w:val="2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9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</w:t>
      </w:r>
      <w:r>
        <w:rPr>
          <w:rFonts w:cs="Calibri" w:hAnsi="Calibri" w:eastAsia="Calibri" w:ascii="Calibri"/>
          <w:spacing w:val="2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</w:t>
      </w:r>
      <w:r>
        <w:rPr>
          <w:rFonts w:cs="Calibri" w:hAnsi="Calibri" w:eastAsia="Calibri" w:ascii="Calibri"/>
          <w:spacing w:val="8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A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F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D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rFonts w:cs="Calibri" w:hAnsi="Calibri" w:eastAsia="Calibri" w:ascii="Calibri"/>
          <w:sz w:val="16"/>
          <w:szCs w:val="16"/>
        </w:rPr>
        <w:jc w:val="right"/>
        <w:spacing w:lineRule="exact" w:line="180"/>
      </w:pPr>
      <w:r>
        <w:rPr>
          <w:rFonts w:cs="Calibri" w:hAnsi="Calibri" w:eastAsia="Calibri" w:ascii="Calibri"/>
          <w:spacing w:val="1"/>
          <w:w w:val="100"/>
          <w:sz w:val="16"/>
          <w:szCs w:val="16"/>
        </w:rPr>
        <w:t>4</w:t>
      </w:r>
      <w:r>
        <w:rPr>
          <w:rFonts w:cs="Calibri" w:hAnsi="Calibri" w:eastAsia="Calibri" w:ascii="Calibri"/>
          <w:spacing w:val="-11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rFonts w:cs="Calibri" w:hAnsi="Calibri" w:eastAsia="Calibri" w:ascii="Calibri"/>
          <w:sz w:val="16"/>
          <w:szCs w:val="16"/>
        </w:rPr>
        <w:tabs>
          <w:tab w:pos="320" w:val="left"/>
        </w:tabs>
        <w:jc w:val="left"/>
        <w:spacing w:before="14"/>
        <w:ind w:left="950" w:right="-29" w:hanging="950"/>
      </w:pPr>
      <w:r>
        <w:br w:type="column"/>
      </w:r>
      <w:r>
        <w:rPr>
          <w:rFonts w:cs="Calibri" w:hAnsi="Calibri" w:eastAsia="Calibri" w:ascii="Calibri"/>
          <w:w w:val="24"/>
          <w:sz w:val="16"/>
          <w:szCs w:val="16"/>
        </w:rPr>
        <w:t>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ab/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9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</w:t>
      </w:r>
      <w:r>
        <w:rPr>
          <w:rFonts w:cs="Calibri" w:hAnsi="Calibri" w:eastAsia="Calibri" w:ascii="Calibri"/>
          <w:spacing w:val="2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A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1"/>
          <w:w w:val="100"/>
          <w:sz w:val="16"/>
          <w:szCs w:val="16"/>
        </w:rPr>
        <w:t>DC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rFonts w:cs="Calibri" w:hAnsi="Calibri" w:eastAsia="Calibri" w:ascii="Calibri"/>
          <w:sz w:val="16"/>
          <w:szCs w:val="16"/>
        </w:rPr>
        <w:jc w:val="right"/>
        <w:ind w:right="67"/>
      </w:pPr>
      <w:r>
        <w:rPr>
          <w:rFonts w:cs="Calibri" w:hAnsi="Calibri" w:eastAsia="Calibri" w:ascii="Calibri"/>
          <w:spacing w:val="1"/>
          <w:w w:val="100"/>
          <w:sz w:val="16"/>
          <w:szCs w:val="16"/>
        </w:rPr>
        <w:t>1</w:t>
      </w:r>
      <w:r>
        <w:rPr>
          <w:rFonts w:cs="Calibri" w:hAnsi="Calibri" w:eastAsia="Calibri" w:ascii="Calibri"/>
          <w:spacing w:val="-11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rFonts w:cs="Calibri" w:hAnsi="Calibri" w:eastAsia="Calibri" w:ascii="Calibri"/>
          <w:sz w:val="16"/>
          <w:szCs w:val="16"/>
        </w:rPr>
        <w:tabs>
          <w:tab w:pos="300" w:val="left"/>
        </w:tabs>
        <w:jc w:val="both"/>
        <w:spacing w:before="14"/>
        <w:ind w:left="4306" w:right="-10" w:hanging="4306"/>
      </w:pPr>
      <w:r>
        <w:br w:type="column"/>
      </w:r>
      <w:r>
        <w:rPr>
          <w:rFonts w:cs="Calibri" w:hAnsi="Calibri" w:eastAsia="Calibri" w:ascii="Calibri"/>
          <w:w w:val="24"/>
          <w:sz w:val="16"/>
          <w:szCs w:val="16"/>
        </w:rPr>
        <w:t>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ab/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   </w:t>
      </w:r>
      <w:r>
        <w:rPr>
          <w:rFonts w:cs="Calibri" w:hAnsi="Calibri" w:eastAsia="Calibri" w:ascii="Calibri"/>
          <w:spacing w:val="3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9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9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A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D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C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rFonts w:cs="Calibri" w:hAnsi="Calibri" w:eastAsia="Calibri" w:ascii="Calibri"/>
          <w:sz w:val="16"/>
          <w:szCs w:val="16"/>
        </w:rPr>
        <w:jc w:val="right"/>
        <w:spacing w:lineRule="exact" w:line="180"/>
      </w:pPr>
      <w:r>
        <w:rPr>
          <w:rFonts w:cs="Calibri" w:hAnsi="Calibri" w:eastAsia="Calibri" w:ascii="Calibri"/>
          <w:spacing w:val="1"/>
          <w:w w:val="100"/>
          <w:sz w:val="16"/>
          <w:szCs w:val="16"/>
        </w:rPr>
        <w:t>2</w:t>
      </w:r>
      <w:r>
        <w:rPr>
          <w:rFonts w:cs="Calibri" w:hAnsi="Calibri" w:eastAsia="Calibri" w:ascii="Calibri"/>
          <w:spacing w:val="-11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rFonts w:cs="Calibri" w:hAnsi="Calibri" w:eastAsia="Calibri" w:ascii="Calibri"/>
          <w:sz w:val="16"/>
          <w:szCs w:val="16"/>
        </w:rPr>
        <w:jc w:val="left"/>
        <w:spacing w:before="14"/>
        <w:sectPr>
          <w:type w:val="continuous"/>
          <w:pgSz w:w="12240" w:h="15840"/>
          <w:pgMar w:top="1120" w:bottom="280" w:left="160" w:right="240"/>
          <w:cols w:num="5" w:equalWidth="off">
            <w:col w:w="1095" w:space="658"/>
            <w:col w:w="3290" w:space="228"/>
            <w:col w:w="1135" w:space="219"/>
            <w:col w:w="4423" w:space="233"/>
            <w:col w:w="559"/>
          </w:cols>
        </w:sectPr>
      </w:pPr>
      <w:r>
        <w:br w:type="column"/>
      </w:r>
      <w:r>
        <w:rPr>
          <w:rFonts w:cs="Calibri" w:hAnsi="Calibri" w:eastAsia="Calibri" w:ascii="Calibri"/>
          <w:w w:val="24"/>
          <w:sz w:val="16"/>
          <w:szCs w:val="16"/>
        </w:rPr>
        <w:t>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2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ind w:left="150" w:right="-48"/>
      </w:pP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GC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4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Calibri" w:hAnsi="Calibri" w:eastAsia="Calibri" w:ascii="Calibri"/>
          <w:sz w:val="16"/>
          <w:szCs w:val="16"/>
        </w:rPr>
        <w:tabs>
          <w:tab w:pos="260" w:val="left"/>
        </w:tabs>
        <w:jc w:val="both"/>
        <w:spacing w:before="14"/>
        <w:ind w:left="4469" w:right="39" w:hanging="4469"/>
      </w:pPr>
      <w:r>
        <w:br w:type="column"/>
      </w:r>
      <w:r>
        <w:rPr>
          <w:rFonts w:cs="Calibri" w:hAnsi="Calibri" w:eastAsia="Calibri" w:ascii="Calibri"/>
          <w:w w:val="24"/>
          <w:sz w:val="16"/>
          <w:szCs w:val="16"/>
        </w:rPr>
        <w:t>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ab/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</w:t>
      </w:r>
      <w:r>
        <w:rPr>
          <w:rFonts w:cs="Calibri" w:hAnsi="Calibri" w:eastAsia="Calibri" w:ascii="Calibri"/>
          <w:spacing w:val="2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9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</w:t>
      </w:r>
      <w:r>
        <w:rPr>
          <w:rFonts w:cs="Calibri" w:hAnsi="Calibri" w:eastAsia="Calibri" w:ascii="Calibri"/>
          <w:spacing w:val="2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   </w:t>
      </w:r>
      <w:r>
        <w:rPr>
          <w:rFonts w:cs="Calibri" w:hAnsi="Calibri" w:eastAsia="Calibri" w:ascii="Calibri"/>
          <w:spacing w:val="8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 </w:t>
      </w:r>
      <w:r>
        <w:rPr>
          <w:rFonts w:cs="Calibri" w:hAnsi="Calibri" w:eastAsia="Calibri" w:ascii="Calibri"/>
          <w:spacing w:val="6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9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9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</w:t>
      </w:r>
      <w:r>
        <w:rPr>
          <w:rFonts w:cs="Calibri" w:hAnsi="Calibri" w:eastAsia="Calibri" w:ascii="Calibri"/>
          <w:spacing w:val="2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99"/>
          <w:sz w:val="16"/>
          <w:szCs w:val="16"/>
        </w:rPr>
        <w:t>G</w:t>
      </w:r>
      <w:r>
        <w:rPr>
          <w:rFonts w:cs="Calibri" w:hAnsi="Calibri" w:eastAsia="Calibri" w:ascii="Calibri"/>
          <w:spacing w:val="0"/>
          <w:w w:val="99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99"/>
          <w:sz w:val="16"/>
          <w:szCs w:val="16"/>
        </w:rPr>
        <w:t>C</w:t>
      </w:r>
      <w:r>
        <w:rPr>
          <w:rFonts w:cs="Calibri" w:hAnsi="Calibri" w:eastAsia="Calibri" w:ascii="Calibri"/>
          <w:spacing w:val="0"/>
          <w:w w:val="99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M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rFonts w:cs="Calibri" w:hAnsi="Calibri" w:eastAsia="Calibri" w:ascii="Calibri"/>
          <w:sz w:val="16"/>
          <w:szCs w:val="16"/>
        </w:rPr>
        <w:jc w:val="right"/>
        <w:spacing w:lineRule="exact" w:line="180"/>
      </w:pPr>
      <w:r>
        <w:rPr>
          <w:rFonts w:cs="Calibri" w:hAnsi="Calibri" w:eastAsia="Calibri" w:ascii="Calibri"/>
          <w:spacing w:val="1"/>
          <w:w w:val="100"/>
          <w:sz w:val="16"/>
          <w:szCs w:val="16"/>
        </w:rPr>
        <w:t>R1</w:t>
      </w:r>
      <w:r>
        <w:rPr>
          <w:rFonts w:cs="Calibri" w:hAnsi="Calibri" w:eastAsia="Calibri" w:ascii="Calibri"/>
          <w:spacing w:val="-12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rFonts w:cs="Calibri" w:hAnsi="Calibri" w:eastAsia="Calibri" w:ascii="Calibri"/>
          <w:sz w:val="16"/>
          <w:szCs w:val="16"/>
        </w:rPr>
        <w:jc w:val="left"/>
        <w:spacing w:before="14"/>
        <w:sectPr>
          <w:type w:val="continuous"/>
          <w:pgSz w:w="12240" w:h="15840"/>
          <w:pgMar w:top="1120" w:bottom="280" w:left="160" w:right="240"/>
          <w:cols w:num="3" w:equalWidth="off">
            <w:col w:w="1305" w:space="448"/>
            <w:col w:w="4673" w:space="199"/>
            <w:col w:w="5215"/>
          </w:cols>
        </w:sectPr>
      </w:pPr>
      <w:r>
        <w:br w:type="column"/>
      </w:r>
      <w:r>
        <w:rPr>
          <w:rFonts w:cs="Calibri" w:hAnsi="Calibri" w:eastAsia="Calibri" w:ascii="Calibri"/>
          <w:w w:val="24"/>
          <w:sz w:val="16"/>
          <w:szCs w:val="16"/>
        </w:rPr>
        <w:t>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   </w:t>
      </w:r>
      <w:r>
        <w:rPr>
          <w:rFonts w:cs="Calibri" w:hAnsi="Calibri" w:eastAsia="Calibri" w:ascii="Calibri"/>
          <w:spacing w:val="3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9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9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  </w:t>
      </w:r>
      <w:r>
        <w:rPr>
          <w:rFonts w:cs="Calibri" w:hAnsi="Calibri" w:eastAsia="Calibri" w:ascii="Calibri"/>
          <w:spacing w:val="2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2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ind w:left="256" w:right="-48"/>
      </w:pP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Calibri" w:hAnsi="Calibri" w:eastAsia="Calibri" w:ascii="Calibri"/>
          <w:sz w:val="16"/>
          <w:szCs w:val="16"/>
        </w:rPr>
        <w:tabs>
          <w:tab w:pos="240" w:val="left"/>
        </w:tabs>
        <w:jc w:val="right"/>
        <w:spacing w:before="19"/>
        <w:ind w:left="3489" w:right="25" w:hanging="3518"/>
      </w:pPr>
      <w:r>
        <w:br w:type="column"/>
      </w:r>
      <w:r>
        <w:rPr>
          <w:rFonts w:cs="Calibri" w:hAnsi="Calibri" w:eastAsia="Calibri" w:ascii="Calibri"/>
          <w:w w:val="24"/>
          <w:sz w:val="16"/>
          <w:szCs w:val="16"/>
        </w:rPr>
        <w:t>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ab/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</w:t>
      </w:r>
      <w:r>
        <w:rPr>
          <w:rFonts w:cs="Calibri" w:hAnsi="Calibri" w:eastAsia="Calibri" w:ascii="Calibri"/>
          <w:spacing w:val="2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9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</w:t>
      </w:r>
      <w:r>
        <w:rPr>
          <w:rFonts w:cs="Calibri" w:hAnsi="Calibri" w:eastAsia="Calibri" w:ascii="Calibri"/>
          <w:spacing w:val="2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   </w:t>
      </w:r>
      <w:r>
        <w:rPr>
          <w:rFonts w:cs="Calibri" w:hAnsi="Calibri" w:eastAsia="Calibri" w:ascii="Calibri"/>
          <w:spacing w:val="8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6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99"/>
          <w:sz w:val="16"/>
          <w:szCs w:val="16"/>
        </w:rPr>
        <w:t>S</w:t>
      </w:r>
      <w:r>
        <w:rPr>
          <w:rFonts w:cs="Calibri" w:hAnsi="Calibri" w:eastAsia="Calibri" w:ascii="Calibri"/>
          <w:spacing w:val="0"/>
          <w:w w:val="99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99"/>
          <w:sz w:val="16"/>
          <w:szCs w:val="16"/>
        </w:rPr>
        <w:t>A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rFonts w:cs="Calibri" w:hAnsi="Calibri" w:eastAsia="Calibri" w:ascii="Calibri"/>
          <w:sz w:val="16"/>
          <w:szCs w:val="16"/>
        </w:rPr>
        <w:jc w:val="right"/>
      </w:pPr>
      <w:r>
        <w:rPr>
          <w:rFonts w:cs="Calibri" w:hAnsi="Calibri" w:eastAsia="Calibri" w:ascii="Calibri"/>
          <w:spacing w:val="1"/>
          <w:w w:val="100"/>
          <w:sz w:val="16"/>
          <w:szCs w:val="16"/>
        </w:rPr>
        <w:t>2</w:t>
      </w:r>
      <w:r>
        <w:rPr>
          <w:rFonts w:cs="Calibri" w:hAnsi="Calibri" w:eastAsia="Calibri" w:ascii="Calibri"/>
          <w:spacing w:val="-11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rFonts w:cs="Calibri" w:hAnsi="Calibri" w:eastAsia="Calibri" w:ascii="Calibri"/>
          <w:sz w:val="16"/>
          <w:szCs w:val="16"/>
        </w:rPr>
        <w:jc w:val="left"/>
        <w:spacing w:before="19"/>
        <w:ind w:right="-4"/>
      </w:pPr>
      <w:r>
        <w:br w:type="column"/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S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A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rFonts w:cs="Calibri" w:hAnsi="Calibri" w:eastAsia="Calibri" w:ascii="Calibri"/>
          <w:sz w:val="16"/>
          <w:szCs w:val="16"/>
        </w:rPr>
        <w:jc w:val="left"/>
        <w:ind w:right="-44"/>
      </w:pPr>
      <w:r>
        <w:rPr>
          <w:rFonts w:cs="Calibri" w:hAnsi="Calibri" w:eastAsia="Calibri" w:ascii="Calibri"/>
          <w:spacing w:val="1"/>
          <w:w w:val="100"/>
          <w:sz w:val="16"/>
          <w:szCs w:val="16"/>
        </w:rPr>
        <w:t>3</w:t>
      </w:r>
      <w:r>
        <w:rPr>
          <w:rFonts w:cs="Calibri" w:hAnsi="Calibri" w:eastAsia="Calibri" w:ascii="Calibri"/>
          <w:spacing w:val="-11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rFonts w:cs="Calibri" w:hAnsi="Calibri" w:eastAsia="Calibri" w:ascii="Calibri"/>
          <w:sz w:val="16"/>
          <w:szCs w:val="16"/>
        </w:rPr>
        <w:tabs>
          <w:tab w:pos="260" w:val="left"/>
        </w:tabs>
        <w:jc w:val="right"/>
        <w:spacing w:before="19"/>
        <w:ind w:left="681" w:right="25" w:hanging="710"/>
      </w:pPr>
      <w:r>
        <w:br w:type="column"/>
      </w:r>
      <w:r>
        <w:rPr>
          <w:rFonts w:cs="Calibri" w:hAnsi="Calibri" w:eastAsia="Calibri" w:ascii="Calibri"/>
          <w:w w:val="24"/>
          <w:sz w:val="16"/>
          <w:szCs w:val="16"/>
        </w:rPr>
        <w:t>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ab/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     </w:t>
      </w:r>
      <w:r>
        <w:rPr>
          <w:rFonts w:cs="Calibri" w:hAnsi="Calibri" w:eastAsia="Calibri" w:ascii="Calibri"/>
          <w:spacing w:val="3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99"/>
          <w:sz w:val="16"/>
          <w:szCs w:val="16"/>
        </w:rPr>
        <w:t>S</w:t>
      </w:r>
      <w:r>
        <w:rPr>
          <w:rFonts w:cs="Calibri" w:hAnsi="Calibri" w:eastAsia="Calibri" w:ascii="Calibri"/>
          <w:spacing w:val="0"/>
          <w:w w:val="99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99"/>
          <w:sz w:val="16"/>
          <w:szCs w:val="16"/>
        </w:rPr>
        <w:t>A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rFonts w:cs="Calibri" w:hAnsi="Calibri" w:eastAsia="Calibri" w:ascii="Calibri"/>
          <w:sz w:val="16"/>
          <w:szCs w:val="16"/>
        </w:rPr>
        <w:jc w:val="right"/>
      </w:pPr>
      <w:r>
        <w:rPr>
          <w:rFonts w:cs="Calibri" w:hAnsi="Calibri" w:eastAsia="Calibri" w:ascii="Calibri"/>
          <w:spacing w:val="1"/>
          <w:w w:val="100"/>
          <w:sz w:val="16"/>
          <w:szCs w:val="16"/>
        </w:rPr>
        <w:t>1</w:t>
      </w:r>
      <w:r>
        <w:rPr>
          <w:rFonts w:cs="Calibri" w:hAnsi="Calibri" w:eastAsia="Calibri" w:ascii="Calibri"/>
          <w:spacing w:val="-11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rFonts w:cs="Calibri" w:hAnsi="Calibri" w:eastAsia="Calibri" w:ascii="Calibri"/>
          <w:sz w:val="16"/>
          <w:szCs w:val="16"/>
        </w:rPr>
        <w:jc w:val="right"/>
        <w:spacing w:before="19"/>
        <w:ind w:left="-44" w:right="216"/>
      </w:pPr>
      <w:r>
        <w:br w:type="column"/>
      </w:r>
      <w:r>
        <w:rPr>
          <w:rFonts w:cs="Calibri" w:hAnsi="Calibri" w:eastAsia="Calibri" w:ascii="Calibri"/>
          <w:w w:val="24"/>
          <w:sz w:val="16"/>
          <w:szCs w:val="16"/>
        </w:rPr>
        <w:t>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   </w:t>
      </w:r>
      <w:r>
        <w:rPr>
          <w:rFonts w:cs="Calibri" w:hAnsi="Calibri" w:eastAsia="Calibri" w:ascii="Calibri"/>
          <w:spacing w:val="3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9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9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  </w:t>
      </w:r>
      <w:r>
        <w:rPr>
          <w:rFonts w:cs="Calibri" w:hAnsi="Calibri" w:eastAsia="Calibri" w:ascii="Calibri"/>
          <w:spacing w:val="2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2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rFonts w:cs="Calibri" w:hAnsi="Calibri" w:eastAsia="Calibri" w:ascii="Calibri"/>
          <w:sz w:val="16"/>
          <w:szCs w:val="16"/>
        </w:rPr>
        <w:jc w:val="right"/>
        <w:spacing w:before="1"/>
        <w:ind w:right="216"/>
      </w:pPr>
      <w:r>
        <w:rPr>
          <w:rFonts w:cs="Calibri" w:hAnsi="Calibri" w:eastAsia="Calibri" w:ascii="Calibri"/>
          <w:w w:val="24"/>
          <w:sz w:val="16"/>
          <w:szCs w:val="16"/>
        </w:rPr>
        <w:t>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rFonts w:cs="Calibri" w:hAnsi="Calibri" w:eastAsia="Calibri" w:ascii="Calibri"/>
          <w:sz w:val="16"/>
          <w:szCs w:val="16"/>
        </w:rPr>
        <w:jc w:val="right"/>
        <w:spacing w:before="1"/>
        <w:ind w:right="216"/>
      </w:pPr>
      <w:r>
        <w:rPr>
          <w:rFonts w:cs="Calibri" w:hAnsi="Calibri" w:eastAsia="Calibri" w:ascii="Calibri"/>
          <w:w w:val="24"/>
          <w:sz w:val="16"/>
          <w:szCs w:val="16"/>
        </w:rPr>
        <w:t>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rFonts w:cs="Calibri" w:hAnsi="Calibri" w:eastAsia="Calibri" w:ascii="Calibri"/>
          <w:sz w:val="16"/>
          <w:szCs w:val="16"/>
        </w:rPr>
        <w:jc w:val="right"/>
        <w:spacing w:lineRule="exact" w:line="180"/>
        <w:ind w:right="216"/>
        <w:sectPr>
          <w:type w:val="continuous"/>
          <w:pgSz w:w="12240" w:h="15840"/>
          <w:pgMar w:top="1120" w:bottom="280" w:left="160" w:right="240"/>
          <w:cols w:num="5" w:equalWidth="off">
            <w:col w:w="1189" w:space="564"/>
            <w:col w:w="3636" w:space="204"/>
            <w:col w:w="117" w:space="204"/>
            <w:col w:w="828" w:space="195"/>
            <w:col w:w="4903"/>
          </w:cols>
        </w:sectPr>
      </w:pPr>
      <w:r>
        <w:rPr>
          <w:rFonts w:cs="Calibri" w:hAnsi="Calibri" w:eastAsia="Calibri" w:ascii="Calibri"/>
          <w:w w:val="24"/>
          <w:sz w:val="16"/>
          <w:szCs w:val="16"/>
        </w:rPr>
        <w:t>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exact" w:line="200"/>
        <w:ind w:left="150" w:right="-48"/>
      </w:pP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"/>
          <w:w w:val="104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Calibri" w:hAnsi="Calibri" w:eastAsia="Calibri" w:ascii="Calibri"/>
          <w:sz w:val="16"/>
          <w:szCs w:val="16"/>
        </w:rPr>
        <w:tabs>
          <w:tab w:pos="260" w:val="left"/>
        </w:tabs>
        <w:jc w:val="left"/>
        <w:spacing w:before="19"/>
        <w:ind w:left="4469" w:right="-29" w:hanging="4469"/>
      </w:pPr>
      <w:r>
        <w:br w:type="column"/>
      </w:r>
      <w:r>
        <w:rPr>
          <w:rFonts w:cs="Calibri" w:hAnsi="Calibri" w:eastAsia="Calibri" w:ascii="Calibri"/>
          <w:w w:val="24"/>
          <w:sz w:val="16"/>
          <w:szCs w:val="16"/>
        </w:rPr>
        <w:t>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ab/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</w:t>
      </w:r>
      <w:r>
        <w:rPr>
          <w:rFonts w:cs="Calibri" w:hAnsi="Calibri" w:eastAsia="Calibri" w:ascii="Calibri"/>
          <w:spacing w:val="2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9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</w:t>
      </w:r>
      <w:r>
        <w:rPr>
          <w:rFonts w:cs="Calibri" w:hAnsi="Calibri" w:eastAsia="Calibri" w:ascii="Calibri"/>
          <w:spacing w:val="2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   </w:t>
      </w:r>
      <w:r>
        <w:rPr>
          <w:rFonts w:cs="Calibri" w:hAnsi="Calibri" w:eastAsia="Calibri" w:ascii="Calibri"/>
          <w:spacing w:val="8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 </w:t>
      </w:r>
      <w:r>
        <w:rPr>
          <w:rFonts w:cs="Calibri" w:hAnsi="Calibri" w:eastAsia="Calibri" w:ascii="Calibri"/>
          <w:spacing w:val="6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9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9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</w:t>
      </w:r>
      <w:r>
        <w:rPr>
          <w:rFonts w:cs="Calibri" w:hAnsi="Calibri" w:eastAsia="Calibri" w:ascii="Calibri"/>
          <w:spacing w:val="2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M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1"/>
          <w:w w:val="100"/>
          <w:sz w:val="16"/>
          <w:szCs w:val="16"/>
        </w:rPr>
        <w:t>AR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rFonts w:cs="Calibri" w:hAnsi="Calibri" w:eastAsia="Calibri" w:ascii="Calibri"/>
          <w:sz w:val="16"/>
          <w:szCs w:val="16"/>
        </w:rPr>
        <w:tabs>
          <w:tab w:pos="300" w:val="left"/>
        </w:tabs>
        <w:jc w:val="left"/>
        <w:spacing w:before="19"/>
        <w:ind w:left="1003" w:right="-29" w:hanging="1003"/>
      </w:pPr>
      <w:r>
        <w:br w:type="column"/>
      </w:r>
      <w:r>
        <w:rPr>
          <w:rFonts w:cs="Calibri" w:hAnsi="Calibri" w:eastAsia="Calibri" w:ascii="Calibri"/>
          <w:w w:val="24"/>
          <w:sz w:val="16"/>
          <w:szCs w:val="16"/>
        </w:rPr>
        <w:t>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ab/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   </w:t>
      </w:r>
      <w:r>
        <w:rPr>
          <w:rFonts w:cs="Calibri" w:hAnsi="Calibri" w:eastAsia="Calibri" w:ascii="Calibri"/>
          <w:spacing w:val="3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M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A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rFonts w:cs="Calibri" w:hAnsi="Calibri" w:eastAsia="Calibri" w:ascii="Calibri"/>
          <w:sz w:val="16"/>
          <w:szCs w:val="16"/>
        </w:rPr>
        <w:jc w:val="left"/>
        <w:spacing w:before="19"/>
        <w:sectPr>
          <w:type w:val="continuous"/>
          <w:pgSz w:w="12240" w:h="15840"/>
          <w:pgMar w:top="1120" w:bottom="280" w:left="160" w:right="240"/>
          <w:cols w:num="4" w:equalWidth="off">
            <w:col w:w="1031" w:space="722"/>
            <w:col w:w="4649" w:space="223"/>
            <w:col w:w="1139" w:space="234"/>
            <w:col w:w="3842"/>
          </w:cols>
        </w:sectPr>
      </w:pPr>
      <w:r>
        <w:br w:type="column"/>
      </w:r>
      <w:r>
        <w:rPr>
          <w:rFonts w:cs="Calibri" w:hAnsi="Calibri" w:eastAsia="Calibri" w:ascii="Calibri"/>
          <w:w w:val="24"/>
          <w:sz w:val="16"/>
          <w:szCs w:val="16"/>
        </w:rPr>
        <w:t>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9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9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  </w:t>
      </w:r>
      <w:r>
        <w:rPr>
          <w:rFonts w:cs="Calibri" w:hAnsi="Calibri" w:eastAsia="Calibri" w:ascii="Calibri"/>
          <w:spacing w:val="2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2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rFonts w:cs="Calibri" w:hAnsi="Calibri" w:eastAsia="Calibri" w:ascii="Calibri"/>
          <w:sz w:val="16"/>
          <w:szCs w:val="16"/>
        </w:rPr>
        <w:jc w:val="left"/>
        <w:spacing w:lineRule="exact" w:line="260"/>
        <w:ind w:left="150" w:right="-57"/>
      </w:pPr>
      <w:r>
        <w:rPr>
          <w:rFonts w:cs="Times New Roman" w:hAnsi="Times New Roman" w:eastAsia="Times New Roman" w:ascii="Times New Roman"/>
          <w:spacing w:val="2"/>
          <w:w w:val="100"/>
          <w:position w:val="4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position w:val="4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4"/>
          <w:sz w:val="18"/>
          <w:szCs w:val="18"/>
        </w:rPr>
        <w:t>q</w:t>
      </w:r>
      <w:r>
        <w:rPr>
          <w:rFonts w:cs="Times New Roman" w:hAnsi="Times New Roman" w:eastAsia="Times New Roman" w:ascii="Times New Roman"/>
          <w:spacing w:val="1"/>
          <w:w w:val="100"/>
          <w:position w:val="4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position w:val="4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4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4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position w:val="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1"/>
          <w:szCs w:val="21"/>
        </w:rPr>
        <w:t>/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1"/>
          <w:szCs w:val="21"/>
        </w:rPr>
        <w:t>9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1"/>
          <w:szCs w:val="21"/>
        </w:rPr>
        <w:t>/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1"/>
          <w:szCs w:val="21"/>
        </w:rPr>
        <w:t>      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17"/>
          <w:w w:val="100"/>
          <w:position w:val="-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-20"/>
          <w:w w:val="100"/>
          <w:position w:val="-1"/>
          <w:sz w:val="21"/>
          <w:szCs w:val="21"/>
        </w:rPr>
        <w:t>5</w:t>
      </w:r>
      <w:r>
        <w:rPr>
          <w:rFonts w:cs="Calibri" w:hAnsi="Calibri" w:eastAsia="Calibri" w:ascii="Calibri"/>
          <w:spacing w:val="1"/>
          <w:w w:val="100"/>
          <w:position w:val="7"/>
          <w:sz w:val="16"/>
          <w:szCs w:val="16"/>
        </w:rPr>
        <w:t>2</w:t>
      </w:r>
      <w:r>
        <w:rPr>
          <w:rFonts w:cs="Calibri" w:hAnsi="Calibri" w:eastAsia="Calibri" w:ascii="Calibri"/>
          <w:spacing w:val="-7"/>
          <w:w w:val="100"/>
          <w:position w:val="7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position w:val="7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100"/>
          <w:position w:val="0"/>
          <w:sz w:val="16"/>
          <w:szCs w:val="16"/>
        </w:rPr>
      </w:r>
    </w:p>
    <w:p>
      <w:pPr>
        <w:rPr>
          <w:rFonts w:cs="Calibri" w:hAnsi="Calibri" w:eastAsia="Calibri" w:ascii="Calibri"/>
          <w:sz w:val="16"/>
          <w:szCs w:val="16"/>
        </w:rPr>
        <w:jc w:val="left"/>
        <w:spacing w:lineRule="exact" w:line="180"/>
      </w:pPr>
      <w:r>
        <w:br w:type="column"/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R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rFonts w:cs="Calibri" w:hAnsi="Calibri" w:eastAsia="Calibri" w:ascii="Calibri"/>
          <w:sz w:val="16"/>
          <w:szCs w:val="16"/>
        </w:rPr>
        <w:jc w:val="left"/>
        <w:spacing w:before="1" w:lineRule="exact" w:line="180"/>
        <w:ind w:right="-44"/>
      </w:pPr>
      <w:r>
        <w:rPr>
          <w:rFonts w:cs="Calibri" w:hAnsi="Calibri" w:eastAsia="Calibri" w:ascii="Calibri"/>
          <w:spacing w:val="1"/>
          <w:w w:val="100"/>
          <w:sz w:val="16"/>
          <w:szCs w:val="16"/>
        </w:rPr>
        <w:t>1</w:t>
      </w:r>
      <w:r>
        <w:rPr>
          <w:rFonts w:cs="Calibri" w:hAnsi="Calibri" w:eastAsia="Calibri" w:ascii="Calibri"/>
          <w:spacing w:val="-11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28"/>
        <w:sectPr>
          <w:type w:val="continuous"/>
          <w:pgSz w:w="12240" w:h="15840"/>
          <w:pgMar w:top="1120" w:bottom="280" w:left="160" w:right="240"/>
          <w:cols w:num="3" w:equalWidth="off">
            <w:col w:w="6339" w:space="1289"/>
            <w:col w:w="117" w:space="2342"/>
            <w:col w:w="1753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2"/>
          <w:w w:val="103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3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"/>
          <w:w w:val="103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2"/>
          <w:w w:val="103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3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3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ind w:left="287" w:right="-48"/>
      </w:pP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X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4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Calibri" w:hAnsi="Calibri" w:eastAsia="Calibri" w:ascii="Calibri"/>
          <w:sz w:val="16"/>
          <w:szCs w:val="16"/>
        </w:rPr>
        <w:jc w:val="left"/>
        <w:spacing w:before="19"/>
        <w:sectPr>
          <w:type w:val="continuous"/>
          <w:pgSz w:w="12240" w:h="15840"/>
          <w:pgMar w:top="1120" w:bottom="280" w:left="160" w:right="240"/>
          <w:cols w:num="2" w:equalWidth="off">
            <w:col w:w="1294" w:space="459"/>
            <w:col w:w="10087"/>
          </w:cols>
        </w:sectPr>
      </w:pPr>
      <w:r>
        <w:br w:type="column"/>
      </w:r>
      <w:r>
        <w:rPr>
          <w:rFonts w:cs="Calibri" w:hAnsi="Calibri" w:eastAsia="Calibri" w:ascii="Calibri"/>
          <w:w w:val="24"/>
          <w:sz w:val="16"/>
          <w:szCs w:val="16"/>
        </w:rPr>
        <w:t>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</w:t>
      </w:r>
      <w:r>
        <w:rPr>
          <w:rFonts w:cs="Calibri" w:hAnsi="Calibri" w:eastAsia="Calibri" w:ascii="Calibri"/>
          <w:spacing w:val="8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</w:t>
      </w:r>
      <w:r>
        <w:rPr>
          <w:rFonts w:cs="Calibri" w:hAnsi="Calibri" w:eastAsia="Calibri" w:ascii="Calibri"/>
          <w:spacing w:val="2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9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</w:t>
      </w:r>
      <w:r>
        <w:rPr>
          <w:rFonts w:cs="Calibri" w:hAnsi="Calibri" w:eastAsia="Calibri" w:ascii="Calibri"/>
          <w:spacing w:val="2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   </w:t>
      </w:r>
      <w:r>
        <w:rPr>
          <w:rFonts w:cs="Calibri" w:hAnsi="Calibri" w:eastAsia="Calibri" w:ascii="Calibri"/>
          <w:spacing w:val="8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 </w:t>
      </w:r>
      <w:r>
        <w:rPr>
          <w:rFonts w:cs="Calibri" w:hAnsi="Calibri" w:eastAsia="Calibri" w:ascii="Calibri"/>
          <w:spacing w:val="6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9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9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2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        </w:t>
      </w:r>
      <w:r>
        <w:rPr>
          <w:rFonts w:cs="Calibri" w:hAnsi="Calibri" w:eastAsia="Calibri" w:ascii="Calibri"/>
          <w:spacing w:val="3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</w:t>
      </w:r>
      <w:r>
        <w:rPr>
          <w:rFonts w:cs="Calibri" w:hAnsi="Calibri" w:eastAsia="Calibri" w:ascii="Calibri"/>
          <w:spacing w:val="3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A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     </w:t>
      </w:r>
      <w:r>
        <w:rPr>
          <w:rFonts w:cs="Calibri" w:hAnsi="Calibri" w:eastAsia="Calibri" w:ascii="Calibri"/>
          <w:spacing w:val="21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A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       </w:t>
      </w:r>
      <w:r>
        <w:rPr>
          <w:rFonts w:cs="Calibri" w:hAnsi="Calibri" w:eastAsia="Calibri" w:ascii="Calibri"/>
          <w:spacing w:val="14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9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9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  </w:t>
      </w:r>
      <w:r>
        <w:rPr>
          <w:rFonts w:cs="Calibri" w:hAnsi="Calibri" w:eastAsia="Calibri" w:ascii="Calibri"/>
          <w:spacing w:val="2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2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5" w:lineRule="exact" w:line="180"/>
        <w:sectPr>
          <w:pgNumType w:start="26"/>
          <w:pgMar w:footer="678" w:header="759" w:top="1060" w:bottom="280" w:left="160" w:right="220"/>
          <w:footerReference w:type="default" r:id="rId16"/>
          <w:pgSz w:w="12240" w:h="15840"/>
        </w:sectPr>
      </w:pPr>
      <w:r>
        <w:rPr>
          <w:sz w:val="18"/>
          <w:szCs w:val="18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auto" w:line="253"/>
        <w:ind w:left="150" w:right="-31"/>
      </w:pPr>
      <w:r>
        <w:rPr>
          <w:rFonts w:cs="Times New Roman" w:hAnsi="Times New Roman" w:eastAsia="Times New Roman" w:ascii="Times New Roman"/>
          <w:spacing w:val="3"/>
          <w:w w:val="104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2"/>
          <w:w w:val="104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2"/>
          <w:w w:val="10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4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2"/>
          <w:w w:val="104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4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1"/>
          <w:w w:val="104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Calibri" w:hAnsi="Calibri" w:eastAsia="Calibri" w:ascii="Calibri"/>
          <w:sz w:val="16"/>
          <w:szCs w:val="16"/>
        </w:rPr>
        <w:tabs>
          <w:tab w:pos="260" w:val="left"/>
        </w:tabs>
        <w:jc w:val="left"/>
        <w:spacing w:before="32"/>
        <w:ind w:left="2808" w:right="-29" w:hanging="2808"/>
      </w:pPr>
      <w:r>
        <w:br w:type="column"/>
      </w:r>
      <w:r>
        <w:rPr>
          <w:rFonts w:cs="Calibri" w:hAnsi="Calibri" w:eastAsia="Calibri" w:ascii="Calibri"/>
          <w:w w:val="24"/>
          <w:sz w:val="16"/>
          <w:szCs w:val="16"/>
        </w:rPr>
        <w:t>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ab/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</w:t>
      </w:r>
      <w:r>
        <w:rPr>
          <w:rFonts w:cs="Calibri" w:hAnsi="Calibri" w:eastAsia="Calibri" w:ascii="Calibri"/>
          <w:spacing w:val="2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9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</w:t>
      </w:r>
      <w:r>
        <w:rPr>
          <w:rFonts w:cs="Calibri" w:hAnsi="Calibri" w:eastAsia="Calibri" w:ascii="Calibri"/>
          <w:spacing w:val="2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M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C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C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rFonts w:cs="Calibri" w:hAnsi="Calibri" w:eastAsia="Calibri" w:ascii="Calibri"/>
          <w:sz w:val="16"/>
          <w:szCs w:val="16"/>
        </w:rPr>
        <w:jc w:val="right"/>
        <w:spacing w:before="1" w:lineRule="exact" w:line="180"/>
        <w:ind w:right="19"/>
      </w:pPr>
      <w:r>
        <w:rPr>
          <w:rFonts w:cs="Calibri" w:hAnsi="Calibri" w:eastAsia="Calibri" w:ascii="Calibri"/>
          <w:spacing w:val="1"/>
          <w:w w:val="100"/>
          <w:sz w:val="16"/>
          <w:szCs w:val="16"/>
        </w:rPr>
        <w:t>1</w:t>
      </w:r>
      <w:r>
        <w:rPr>
          <w:rFonts w:cs="Calibri" w:hAnsi="Calibri" w:eastAsia="Calibri" w:ascii="Calibri"/>
          <w:spacing w:val="-11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rFonts w:cs="Calibri" w:hAnsi="Calibri" w:eastAsia="Calibri" w:ascii="Calibri"/>
          <w:sz w:val="16"/>
          <w:szCs w:val="16"/>
        </w:rPr>
        <w:tabs>
          <w:tab w:pos="340" w:val="left"/>
        </w:tabs>
        <w:jc w:val="left"/>
        <w:spacing w:before="32"/>
        <w:ind w:left="2011" w:right="-29" w:hanging="2011"/>
      </w:pPr>
      <w:r>
        <w:br w:type="column"/>
      </w:r>
      <w:r>
        <w:rPr>
          <w:rFonts w:cs="Calibri" w:hAnsi="Calibri" w:eastAsia="Calibri" w:ascii="Calibri"/>
          <w:w w:val="24"/>
          <w:sz w:val="16"/>
          <w:szCs w:val="16"/>
        </w:rPr>
        <w:t>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ab/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9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9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2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        </w:t>
      </w:r>
      <w:r>
        <w:rPr>
          <w:rFonts w:cs="Calibri" w:hAnsi="Calibri" w:eastAsia="Calibri" w:ascii="Calibri"/>
          <w:spacing w:val="3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M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C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C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rFonts w:cs="Calibri" w:hAnsi="Calibri" w:eastAsia="Calibri" w:ascii="Calibri"/>
          <w:sz w:val="16"/>
          <w:szCs w:val="16"/>
        </w:rPr>
        <w:jc w:val="right"/>
        <w:spacing w:before="1" w:lineRule="exact" w:line="180"/>
        <w:ind w:right="19"/>
      </w:pPr>
      <w:r>
        <w:rPr>
          <w:rFonts w:cs="Calibri" w:hAnsi="Calibri" w:eastAsia="Calibri" w:ascii="Calibri"/>
          <w:spacing w:val="1"/>
          <w:w w:val="100"/>
          <w:sz w:val="16"/>
          <w:szCs w:val="16"/>
        </w:rPr>
        <w:t>2</w:t>
      </w:r>
      <w:r>
        <w:rPr>
          <w:rFonts w:cs="Calibri" w:hAnsi="Calibri" w:eastAsia="Calibri" w:ascii="Calibri"/>
          <w:spacing w:val="-11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rFonts w:cs="Calibri" w:hAnsi="Calibri" w:eastAsia="Calibri" w:ascii="Calibri"/>
          <w:sz w:val="16"/>
          <w:szCs w:val="16"/>
        </w:rPr>
        <w:jc w:val="left"/>
        <w:spacing w:before="31"/>
        <w:sectPr>
          <w:type w:val="continuous"/>
          <w:pgSz w:w="12240" w:h="15840"/>
          <w:pgMar w:top="1120" w:bottom="280" w:left="160" w:right="220"/>
          <w:cols w:num="4" w:equalWidth="off">
            <w:col w:w="1036" w:space="717"/>
            <w:col w:w="2944" w:space="229"/>
            <w:col w:w="2147" w:space="224"/>
            <w:col w:w="4563"/>
          </w:cols>
        </w:sectPr>
      </w:pPr>
      <w:r>
        <w:br w:type="column"/>
      </w:r>
      <w:r>
        <w:rPr>
          <w:rFonts w:cs="Calibri" w:hAnsi="Calibri" w:eastAsia="Calibri" w:ascii="Calibri"/>
          <w:w w:val="24"/>
          <w:sz w:val="16"/>
          <w:szCs w:val="16"/>
        </w:rPr>
        <w:t>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9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9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</w:t>
      </w:r>
      <w:r>
        <w:rPr>
          <w:rFonts w:cs="Calibri" w:hAnsi="Calibri" w:eastAsia="Calibri" w:ascii="Calibri"/>
          <w:spacing w:val="4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7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     </w:t>
      </w:r>
      <w:r>
        <w:rPr>
          <w:rFonts w:cs="Calibri" w:hAnsi="Calibri" w:eastAsia="Calibri" w:ascii="Calibri"/>
          <w:spacing w:val="2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                                 </w:t>
      </w:r>
      <w:r>
        <w:rPr>
          <w:rFonts w:cs="Calibri" w:hAnsi="Calibri" w:eastAsia="Calibri" w:ascii="Calibri"/>
          <w:spacing w:val="2"/>
          <w:w w:val="24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sz w:val="1"/>
          <w:szCs w:val="1"/>
        </w:rPr>
        <w:jc w:val="left"/>
        <w:spacing w:before="9" w:lineRule="exact" w:line="0"/>
      </w:pPr>
      <w:r>
        <w:rPr>
          <w:sz w:val="1"/>
          <w:szCs w:val="1"/>
        </w:rPr>
      </w:r>
    </w:p>
    <w:tbl>
      <w:tblPr>
        <w:tblW w:w="0" w:type="auto"/>
        <w:tblLook w:val="01E0"/>
        <w:jc w:val="left"/>
        <w:tblInd w:w="11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95" w:hRule="exact"/>
        </w:trPr>
        <w:tc>
          <w:tcPr>
            <w:tcW w:w="1538" w:type="dxa"/>
            <w:vMerge w:val="restart"/>
            <w:tcBorders>
              <w:top w:val="nil" w:sz="6" w:space="0" w:color="auto"/>
              <w:left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80"/>
              <w:ind w:left="40"/>
            </w:pPr>
            <w:r>
              <w:rPr>
                <w:rFonts w:cs="Times New Roman" w:hAnsi="Times New Roman" w:eastAsia="Times New Roman" w:ascii="Times New Roman"/>
                <w:spacing w:val="2"/>
                <w:w w:val="104"/>
                <w:sz w:val="18"/>
                <w:szCs w:val="1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9"/>
              <w:ind w:left="40"/>
            </w:pPr>
            <w:r>
              <w:rPr>
                <w:rFonts w:cs="Times New Roman" w:hAnsi="Times New Roman" w:eastAsia="Times New Roman" w:ascii="Times New Roman"/>
                <w:spacing w:val="2"/>
                <w:w w:val="104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  <w:p>
            <w:pPr>
              <w:rPr>
                <w:sz w:val="17"/>
                <w:szCs w:val="17"/>
              </w:rPr>
              <w:jc w:val="left"/>
              <w:spacing w:before="2" w:lineRule="exact" w:line="160"/>
            </w:pPr>
            <w:r>
              <w:rPr>
                <w:sz w:val="17"/>
                <w:szCs w:val="17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center"/>
              <w:ind w:left="110" w:right="961"/>
            </w:pP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14"/>
              <w:ind w:left="40"/>
            </w:pPr>
            <w:r>
              <w:rPr>
                <w:rFonts w:cs="Times New Roman" w:hAnsi="Times New Roman" w:eastAsia="Times New Roman" w:ascii="Times New Roman"/>
                <w:spacing w:val="2"/>
                <w:w w:val="104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  <w:p>
            <w:pPr>
              <w:rPr>
                <w:sz w:val="26"/>
                <w:szCs w:val="26"/>
              </w:rPr>
              <w:jc w:val="left"/>
              <w:spacing w:before="18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18"/>
                <w:szCs w:val="18"/>
              </w:rPr>
              <w:t>RD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4"/>
                <w:sz w:val="18"/>
                <w:szCs w:val="1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  <w:p>
            <w:pPr>
              <w:rPr>
                <w:sz w:val="26"/>
                <w:szCs w:val="26"/>
              </w:rPr>
              <w:jc w:val="left"/>
              <w:spacing w:before="18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auto" w:line="256"/>
              <w:ind w:left="146" w:right="723" w:hanging="106"/>
            </w:pPr>
            <w:r>
              <w:rPr>
                <w:rFonts w:cs="Times New Roman" w:hAnsi="Times New Roman" w:eastAsia="Times New Roman" w:ascii="Times New Roman"/>
                <w:spacing w:val="2"/>
                <w:w w:val="104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q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  <w:p>
            <w:pPr>
              <w:rPr>
                <w:sz w:val="26"/>
                <w:szCs w:val="26"/>
              </w:rPr>
              <w:jc w:val="left"/>
              <w:spacing w:before="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  <w:p>
            <w:pPr>
              <w:rPr>
                <w:sz w:val="28"/>
                <w:szCs w:val="28"/>
              </w:rPr>
              <w:jc w:val="left"/>
              <w:spacing w:before="3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2"/>
                <w:w w:val="104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9"/>
              <w:ind w:left="40"/>
            </w:pPr>
            <w:r>
              <w:rPr>
                <w:rFonts w:cs="Times New Roman" w:hAnsi="Times New Roman" w:eastAsia="Times New Roman" w:ascii="Times New Roman"/>
                <w:spacing w:val="2"/>
                <w:w w:val="104"/>
                <w:sz w:val="18"/>
                <w:szCs w:val="18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9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1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1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79"/>
            </w:pPr>
            <w:r>
              <w:rPr>
                <w:rFonts w:cs="Calibri" w:hAnsi="Calibri" w:eastAsia="Calibri" w:ascii="Calibri"/>
                <w:spacing w:val="0"/>
                <w:w w:val="99"/>
                <w:sz w:val="16"/>
                <w:szCs w:val="16"/>
              </w:rPr>
              <w:t>C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before="1"/>
              <w:ind w:left="68" w:right="87"/>
            </w:pPr>
            <w:r>
              <w:rPr>
                <w:rFonts w:cs="Calibri" w:hAnsi="Calibri" w:eastAsia="Calibri" w:ascii="Calibri"/>
                <w:spacing w:val="0"/>
                <w:w w:val="99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before="1" w:lineRule="exact" w:line="180"/>
              <w:ind w:left="68" w:right="47"/>
            </w:pPr>
            <w:r>
              <w:rPr>
                <w:rFonts w:cs="Calibri" w:hAnsi="Calibri" w:eastAsia="Calibri" w:ascii="Calibri"/>
                <w:spacing w:val="1"/>
                <w:w w:val="100"/>
                <w:sz w:val="16"/>
                <w:szCs w:val="16"/>
              </w:rPr>
              <w:t>3</w:t>
            </w:r>
            <w:r>
              <w:rPr>
                <w:rFonts w:cs="Calibri" w:hAnsi="Calibri" w:eastAsia="Calibri" w:ascii="Calibri"/>
                <w:spacing w:val="-1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C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1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1" w:lineRule="exact" w:line="180"/>
              <w:ind w:left="100"/>
            </w:pPr>
            <w:r>
              <w:rPr>
                <w:rFonts w:cs="Calibri" w:hAnsi="Calibri" w:eastAsia="Calibri" w:ascii="Calibri"/>
                <w:spacing w:val="1"/>
                <w:w w:val="100"/>
                <w:sz w:val="16"/>
                <w:szCs w:val="16"/>
              </w:rPr>
              <w:t>4</w:t>
            </w:r>
            <w:r>
              <w:rPr>
                <w:rFonts w:cs="Calibri" w:hAnsi="Calibri" w:eastAsia="Calibri" w:ascii="Calibri"/>
                <w:spacing w:val="-1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C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1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1" w:lineRule="exact" w:line="180"/>
              <w:ind w:left="100"/>
            </w:pPr>
            <w:r>
              <w:rPr>
                <w:rFonts w:cs="Calibri" w:hAnsi="Calibri" w:eastAsia="Calibri" w:ascii="Calibri"/>
                <w:spacing w:val="1"/>
                <w:w w:val="100"/>
                <w:sz w:val="16"/>
                <w:szCs w:val="16"/>
              </w:rPr>
              <w:t>5</w:t>
            </w:r>
            <w:r>
              <w:rPr>
                <w:rFonts w:cs="Calibri" w:hAnsi="Calibri" w:eastAsia="Calibri" w:ascii="Calibri"/>
                <w:spacing w:val="-1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1"/>
                <w:w w:val="100"/>
                <w:sz w:val="16"/>
                <w:szCs w:val="16"/>
              </w:rPr>
              <w:t>CT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1"/>
              <w:ind w:left="100"/>
            </w:pPr>
            <w:r>
              <w:rPr>
                <w:rFonts w:cs="Calibri" w:hAnsi="Calibri" w:eastAsia="Calibri" w:ascii="Calibri"/>
                <w:spacing w:val="1"/>
                <w:w w:val="100"/>
                <w:sz w:val="16"/>
                <w:szCs w:val="16"/>
              </w:rPr>
              <w:t>1</w:t>
            </w:r>
            <w:r>
              <w:rPr>
                <w:rFonts w:cs="Calibri" w:hAnsi="Calibri" w:eastAsia="Calibri" w:ascii="Calibri"/>
                <w:spacing w:val="-1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28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0" w:right="82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204" w:hRule="exact"/>
        </w:trPr>
        <w:tc>
          <w:tcPr>
            <w:tcW w:w="153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27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ind w:left="68" w:right="9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ind w:left="68" w:right="11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ind w:left="68" w:right="11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6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ind w:left="68" w:right="128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03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70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ind w:left="100"/>
            </w:pPr>
            <w:r>
              <w:rPr>
                <w:rFonts w:cs="Calibri" w:hAnsi="Calibri" w:eastAsia="Calibri" w:ascii="Calibri"/>
                <w:spacing w:val="1"/>
                <w:w w:val="100"/>
                <w:sz w:val="16"/>
                <w:szCs w:val="16"/>
              </w:rPr>
              <w:t>ST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9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  <w:shd w:val="clear" w:color="auto" w:fill="BEBEBE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50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ind w:left="68" w:right="91"/>
            </w:pPr>
            <w:r>
              <w:rPr>
                <w:rFonts w:cs="Calibri" w:hAnsi="Calibri" w:eastAsia="Calibri" w:ascii="Calibri"/>
                <w:spacing w:val="0"/>
                <w:w w:val="99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63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194" w:hRule="exact"/>
        </w:trPr>
        <w:tc>
          <w:tcPr>
            <w:tcW w:w="153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27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29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26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3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29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3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65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46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07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03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60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3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70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1"/>
                <w:w w:val="100"/>
                <w:position w:val="1"/>
                <w:sz w:val="16"/>
                <w:szCs w:val="16"/>
              </w:rPr>
              <w:t>5</w:t>
            </w:r>
            <w:r>
              <w:rPr>
                <w:rFonts w:cs="Calibri" w:hAnsi="Calibri" w:eastAsia="Calibri" w:ascii="Calibri"/>
                <w:spacing w:val="-1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24"/>
                <w:position w:val="1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9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  <w:shd w:val="clear" w:color="auto" w:fill="BEBEBE"/>
          </w:tcPr>
          <w:p/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50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07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87"/>
            </w:pPr>
            <w:r>
              <w:rPr>
                <w:rFonts w:cs="Calibri" w:hAnsi="Calibri" w:eastAsia="Calibri" w:ascii="Calibri"/>
                <w:spacing w:val="0"/>
                <w:w w:val="99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263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spacing w:val="0"/>
                <w:w w:val="100"/>
                <w:position w:val="0"/>
                <w:sz w:val="16"/>
                <w:szCs w:val="16"/>
              </w:rPr>
            </w:r>
          </w:p>
        </w:tc>
      </w:tr>
      <w:tr>
        <w:trPr>
          <w:trHeight w:val="201" w:hRule="exact"/>
        </w:trPr>
        <w:tc>
          <w:tcPr>
            <w:tcW w:w="153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27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9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26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9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65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46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0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03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60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70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9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/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1"/>
                <w:w w:val="100"/>
                <w:position w:val="1"/>
                <w:sz w:val="16"/>
                <w:szCs w:val="16"/>
              </w:rPr>
              <w:t>2</w:t>
            </w:r>
            <w:r>
              <w:rPr>
                <w:rFonts w:cs="Calibri" w:hAnsi="Calibri" w:eastAsia="Calibri" w:ascii="Calibri"/>
                <w:spacing w:val="-1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24"/>
                <w:position w:val="1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1"/>
                <w:w w:val="100"/>
                <w:position w:val="1"/>
                <w:sz w:val="16"/>
                <w:szCs w:val="16"/>
              </w:rPr>
              <w:t>1</w:t>
            </w:r>
            <w:r>
              <w:rPr>
                <w:rFonts w:cs="Calibri" w:hAnsi="Calibri" w:eastAsia="Calibri" w:ascii="Calibri"/>
                <w:spacing w:val="-1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24"/>
                <w:position w:val="1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50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0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1"/>
                <w:w w:val="100"/>
                <w:position w:val="1"/>
                <w:sz w:val="16"/>
                <w:szCs w:val="16"/>
              </w:rPr>
              <w:t>4</w:t>
            </w:r>
            <w:r>
              <w:rPr>
                <w:rFonts w:cs="Calibri" w:hAnsi="Calibri" w:eastAsia="Calibri" w:ascii="Calibri"/>
                <w:spacing w:val="-1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24"/>
                <w:position w:val="1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263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1"/>
                <w:w w:val="100"/>
                <w:position w:val="1"/>
                <w:sz w:val="16"/>
                <w:szCs w:val="16"/>
              </w:rPr>
              <w:t>3</w:t>
            </w:r>
            <w:r>
              <w:rPr>
                <w:rFonts w:cs="Calibri" w:hAnsi="Calibri" w:eastAsia="Calibri" w:ascii="Calibri"/>
                <w:spacing w:val="-1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24"/>
                <w:position w:val="1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position w:val="0"/>
                <w:sz w:val="16"/>
                <w:szCs w:val="16"/>
              </w:rPr>
            </w:r>
          </w:p>
        </w:tc>
      </w:tr>
      <w:tr>
        <w:trPr>
          <w:trHeight w:val="595" w:hRule="exact"/>
        </w:trPr>
        <w:tc>
          <w:tcPr>
            <w:tcW w:w="153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9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1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1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28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1"/>
                <w:w w:val="100"/>
                <w:sz w:val="16"/>
                <w:szCs w:val="16"/>
              </w:rPr>
              <w:t>RC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1"/>
                <w:w w:val="100"/>
                <w:sz w:val="16"/>
                <w:szCs w:val="16"/>
              </w:rPr>
              <w:t>2</w:t>
            </w:r>
            <w:r>
              <w:rPr>
                <w:rFonts w:cs="Calibri" w:hAnsi="Calibri" w:eastAsia="Calibri" w:ascii="Calibri"/>
                <w:spacing w:val="-1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C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1"/>
              <w:ind w:left="100"/>
            </w:pPr>
            <w:r>
              <w:rPr>
                <w:rFonts w:cs="Calibri" w:hAnsi="Calibri" w:eastAsia="Calibri" w:ascii="Calibri"/>
                <w:spacing w:val="1"/>
                <w:w w:val="100"/>
                <w:sz w:val="16"/>
                <w:szCs w:val="16"/>
              </w:rPr>
              <w:t>1</w:t>
            </w:r>
            <w:r>
              <w:rPr>
                <w:rFonts w:cs="Calibri" w:hAnsi="Calibri" w:eastAsia="Calibri" w:ascii="Calibri"/>
                <w:spacing w:val="-1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28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8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202" w:hRule="exact"/>
        </w:trPr>
        <w:tc>
          <w:tcPr>
            <w:tcW w:w="153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27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9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1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1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6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28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03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70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9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  <w:shd w:val="clear" w:color="auto" w:fill="BEBEBE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50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28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63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1" w:right="82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194" w:hRule="exact"/>
        </w:trPr>
        <w:tc>
          <w:tcPr>
            <w:tcW w:w="153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27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29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26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3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29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3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65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46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07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03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60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3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70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9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  <w:shd w:val="clear" w:color="auto" w:fill="BEBEBE"/>
          </w:tcPr>
          <w:p/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position w:val="1"/>
                <w:sz w:val="16"/>
                <w:szCs w:val="16"/>
              </w:rPr>
              <w:t>P</w:t>
            </w:r>
            <w:r>
              <w:rPr>
                <w:rFonts w:cs="Calibri" w:hAnsi="Calibri" w:eastAsia="Calibri" w:ascii="Calibri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position w:val="1"/>
                <w:sz w:val="16"/>
                <w:szCs w:val="16"/>
              </w:rPr>
              <w:t>P</w:t>
            </w:r>
            <w:r>
              <w:rPr>
                <w:rFonts w:cs="Calibri" w:hAnsi="Calibri" w:eastAsia="Calibri" w:ascii="Calibri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50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07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263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</w:tr>
      <w:tr>
        <w:trPr>
          <w:trHeight w:val="199" w:hRule="exact"/>
        </w:trPr>
        <w:tc>
          <w:tcPr>
            <w:tcW w:w="153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27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9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26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9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65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46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0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03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60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70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9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/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1"/>
                <w:w w:val="100"/>
                <w:position w:val="1"/>
                <w:sz w:val="16"/>
                <w:szCs w:val="16"/>
              </w:rPr>
              <w:t>2</w:t>
            </w:r>
            <w:r>
              <w:rPr>
                <w:rFonts w:cs="Calibri" w:hAnsi="Calibri" w:eastAsia="Calibri" w:ascii="Calibri"/>
                <w:spacing w:val="-1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24"/>
                <w:position w:val="1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1"/>
                <w:w w:val="100"/>
                <w:position w:val="1"/>
                <w:sz w:val="16"/>
                <w:szCs w:val="16"/>
              </w:rPr>
              <w:t>1</w:t>
            </w:r>
            <w:r>
              <w:rPr>
                <w:rFonts w:cs="Calibri" w:hAnsi="Calibri" w:eastAsia="Calibri" w:ascii="Calibri"/>
                <w:spacing w:val="-1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24"/>
                <w:position w:val="1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50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0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63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</w:tr>
      <w:tr>
        <w:trPr>
          <w:trHeight w:val="595" w:hRule="exact"/>
        </w:trPr>
        <w:tc>
          <w:tcPr>
            <w:tcW w:w="153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9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1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1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28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1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P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1"/>
                <w:w w:val="100"/>
                <w:sz w:val="16"/>
                <w:szCs w:val="16"/>
              </w:rPr>
              <w:t>3</w:t>
            </w:r>
            <w:r>
              <w:rPr>
                <w:rFonts w:cs="Calibri" w:hAnsi="Calibri" w:eastAsia="Calibri" w:ascii="Calibri"/>
                <w:spacing w:val="-1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1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P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1"/>
                <w:w w:val="100"/>
                <w:sz w:val="16"/>
                <w:szCs w:val="16"/>
              </w:rPr>
              <w:t>2</w:t>
            </w:r>
            <w:r>
              <w:rPr>
                <w:rFonts w:cs="Calibri" w:hAnsi="Calibri" w:eastAsia="Calibri" w:ascii="Calibri"/>
                <w:spacing w:val="-1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1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P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1"/>
                <w:w w:val="100"/>
                <w:sz w:val="16"/>
                <w:szCs w:val="16"/>
              </w:rPr>
              <w:t>1</w:t>
            </w:r>
            <w:r>
              <w:rPr>
                <w:rFonts w:cs="Calibri" w:hAnsi="Calibri" w:eastAsia="Calibri" w:ascii="Calibri"/>
                <w:spacing w:val="-1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28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8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202" w:hRule="exact"/>
        </w:trPr>
        <w:tc>
          <w:tcPr>
            <w:tcW w:w="153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27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9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1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1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6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28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03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70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9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  <w:shd w:val="clear" w:color="auto" w:fill="BEBEBE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50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28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63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0" w:right="82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197" w:hRule="exact"/>
        </w:trPr>
        <w:tc>
          <w:tcPr>
            <w:tcW w:w="153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27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29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26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3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29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3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65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46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07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03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60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3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70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9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position w:val="1"/>
                <w:sz w:val="16"/>
                <w:szCs w:val="16"/>
              </w:rPr>
              <w:t>G</w:t>
            </w:r>
            <w:r>
              <w:rPr>
                <w:rFonts w:cs="Calibri" w:hAnsi="Calibri" w:eastAsia="Calibri" w:ascii="Calibri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  <w:shd w:val="clear" w:color="auto" w:fill="BEBEBE"/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50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07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263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</w:tr>
      <w:tr>
        <w:trPr>
          <w:trHeight w:val="197" w:hRule="exact"/>
        </w:trPr>
        <w:tc>
          <w:tcPr>
            <w:tcW w:w="153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27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9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26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9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65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46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0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03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60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70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9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1"/>
                <w:w w:val="100"/>
                <w:position w:val="1"/>
                <w:sz w:val="16"/>
                <w:szCs w:val="16"/>
              </w:rPr>
              <w:t>1</w:t>
            </w:r>
            <w:r>
              <w:rPr>
                <w:rFonts w:cs="Calibri" w:hAnsi="Calibri" w:eastAsia="Calibri" w:ascii="Calibri"/>
                <w:spacing w:val="-1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24"/>
                <w:position w:val="1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50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0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63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</w:tr>
      <w:tr>
        <w:trPr>
          <w:trHeight w:val="196" w:hRule="exact"/>
        </w:trPr>
        <w:tc>
          <w:tcPr>
            <w:tcW w:w="1538" w:type="dxa"/>
            <w:vMerge w:val=""/>
            <w:tcBorders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27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9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1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1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6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28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03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70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9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O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O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  <w:shd w:val="clear" w:color="auto" w:fill="BEBEBE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O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50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28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63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8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00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200"/>
              <w:ind w:left="4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18"/>
                <w:szCs w:val="18"/>
              </w:rPr>
              <w:t>OA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4"/>
                <w:sz w:val="18"/>
                <w:szCs w:val="1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27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9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26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9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65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46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0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03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60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70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9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C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1" w:lineRule="exact" w:line="180"/>
              <w:ind w:left="100"/>
            </w:pPr>
            <w:r>
              <w:rPr>
                <w:rFonts w:cs="Calibri" w:hAnsi="Calibri" w:eastAsia="Calibri" w:ascii="Calibri"/>
                <w:spacing w:val="1"/>
                <w:w w:val="100"/>
                <w:sz w:val="16"/>
                <w:szCs w:val="16"/>
              </w:rPr>
              <w:t>1</w:t>
            </w:r>
            <w:r>
              <w:rPr>
                <w:rFonts w:cs="Calibri" w:hAnsi="Calibri" w:eastAsia="Calibri" w:ascii="Calibri"/>
                <w:spacing w:val="-1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C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1" w:lineRule="exact" w:line="180"/>
              <w:ind w:left="100"/>
            </w:pPr>
            <w:r>
              <w:rPr>
                <w:rFonts w:cs="Calibri" w:hAnsi="Calibri" w:eastAsia="Calibri" w:ascii="Calibri"/>
                <w:spacing w:val="1"/>
                <w:w w:val="100"/>
                <w:sz w:val="16"/>
                <w:szCs w:val="16"/>
              </w:rPr>
              <w:t>2</w:t>
            </w:r>
            <w:r>
              <w:rPr>
                <w:rFonts w:cs="Calibri" w:hAnsi="Calibri" w:eastAsia="Calibri" w:ascii="Calibri"/>
                <w:spacing w:val="-1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C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1" w:lineRule="exact" w:line="180"/>
              <w:ind w:left="100"/>
            </w:pPr>
            <w:r>
              <w:rPr>
                <w:rFonts w:cs="Calibri" w:hAnsi="Calibri" w:eastAsia="Calibri" w:ascii="Calibri"/>
                <w:spacing w:val="1"/>
                <w:w w:val="100"/>
                <w:sz w:val="16"/>
                <w:szCs w:val="16"/>
              </w:rPr>
              <w:t>3</w:t>
            </w:r>
            <w:r>
              <w:rPr>
                <w:rFonts w:cs="Calibri" w:hAnsi="Calibri" w:eastAsia="Calibri" w:ascii="Calibri"/>
                <w:spacing w:val="-1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50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0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63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</w:tr>
      <w:tr>
        <w:trPr>
          <w:trHeight w:val="196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27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9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1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1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6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28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03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70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9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  <w:shd w:val="clear" w:color="auto" w:fill="BEBEBE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50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28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63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8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200"/>
              <w:ind w:left="4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8"/>
                <w:szCs w:val="18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2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4"/>
                <w:sz w:val="18"/>
                <w:szCs w:val="1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27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9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26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9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65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46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0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03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60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70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9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C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1"/>
              <w:ind w:left="100"/>
            </w:pPr>
            <w:r>
              <w:rPr>
                <w:rFonts w:cs="Calibri" w:hAnsi="Calibri" w:eastAsia="Calibri" w:ascii="Calibri"/>
                <w:spacing w:val="1"/>
                <w:w w:val="100"/>
                <w:sz w:val="16"/>
                <w:szCs w:val="16"/>
              </w:rPr>
              <w:t>1</w:t>
            </w:r>
            <w:r>
              <w:rPr>
                <w:rFonts w:cs="Calibri" w:hAnsi="Calibri" w:eastAsia="Calibri" w:ascii="Calibri"/>
                <w:spacing w:val="-1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/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50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0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63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</w:tr>
      <w:tr>
        <w:trPr>
          <w:trHeight w:val="595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sz w:val="18"/>
                <w:szCs w:val="18"/>
              </w:rPr>
              <w:jc w:val="left"/>
              <w:spacing w:before="6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ind w:left="146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18"/>
                <w:szCs w:val="1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4"/>
                <w:sz w:val="18"/>
                <w:szCs w:val="18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9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1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1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28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P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1"/>
              <w:ind w:left="100"/>
            </w:pPr>
            <w:r>
              <w:rPr>
                <w:rFonts w:cs="Calibri" w:hAnsi="Calibri" w:eastAsia="Calibri" w:ascii="Calibri"/>
                <w:spacing w:val="1"/>
                <w:w w:val="100"/>
                <w:sz w:val="16"/>
                <w:szCs w:val="16"/>
              </w:rPr>
              <w:t>1</w:t>
            </w:r>
            <w:r>
              <w:rPr>
                <w:rFonts w:cs="Calibri" w:hAnsi="Calibri" w:eastAsia="Calibri" w:ascii="Calibri"/>
                <w:spacing w:val="-1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28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8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241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27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9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1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1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6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28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03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70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9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  <w:shd w:val="clear" w:color="auto" w:fill="BEBEBE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50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28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63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8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51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41"/>
              <w:ind w:left="4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18"/>
                <w:szCs w:val="18"/>
              </w:rPr>
              <w:t>GC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27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9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26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9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65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46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0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03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60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70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9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40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position w:val="1"/>
                <w:sz w:val="16"/>
                <w:szCs w:val="16"/>
              </w:rPr>
              <w:t>C</w:t>
            </w:r>
            <w:r>
              <w:rPr>
                <w:rFonts w:cs="Calibri" w:hAnsi="Calibri" w:eastAsia="Calibri" w:ascii="Calibri"/>
                <w:spacing w:val="0"/>
                <w:w w:val="100"/>
                <w:position w:val="0"/>
                <w:sz w:val="16"/>
                <w:szCs w:val="16"/>
              </w:rPr>
            </w:r>
          </w:p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1"/>
              <w:ind w:left="100" w:right="67"/>
            </w:pP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spacing w:val="1"/>
                <w:w w:val="100"/>
                <w:sz w:val="16"/>
                <w:szCs w:val="16"/>
              </w:rPr>
              <w:t>S1</w:t>
            </w:r>
            <w:r>
              <w:rPr>
                <w:rFonts w:cs="Calibri" w:hAnsi="Calibri" w:eastAsia="Calibri" w:ascii="Calibri"/>
                <w:spacing w:val="-12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/>
        </w:tc>
        <w:tc>
          <w:tcPr>
            <w:tcW w:w="350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0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63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</w:tr>
      <w:tr>
        <w:trPr>
          <w:trHeight w:val="595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sz w:val="18"/>
                <w:szCs w:val="18"/>
              </w:rPr>
              <w:jc w:val="left"/>
              <w:spacing w:before="6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8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4"/>
                <w:sz w:val="18"/>
                <w:szCs w:val="1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9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1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1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D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1"/>
              <w:ind w:left="100"/>
            </w:pPr>
            <w:r>
              <w:rPr>
                <w:rFonts w:cs="Calibri" w:hAnsi="Calibri" w:eastAsia="Calibri" w:ascii="Calibri"/>
                <w:spacing w:val="1"/>
                <w:w w:val="100"/>
                <w:sz w:val="16"/>
                <w:szCs w:val="16"/>
              </w:rPr>
              <w:t>1</w:t>
            </w:r>
            <w:r>
              <w:rPr>
                <w:rFonts w:cs="Calibri" w:hAnsi="Calibri" w:eastAsia="Calibri" w:ascii="Calibri"/>
                <w:spacing w:val="-1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28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28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8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95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sz w:val="18"/>
                <w:szCs w:val="18"/>
              </w:rPr>
              <w:jc w:val="left"/>
              <w:spacing w:before="6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4"/>
                <w:sz w:val="18"/>
                <w:szCs w:val="1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9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1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1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28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D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1"/>
              <w:ind w:left="100"/>
            </w:pPr>
            <w:r>
              <w:rPr>
                <w:rFonts w:cs="Calibri" w:hAnsi="Calibri" w:eastAsia="Calibri" w:ascii="Calibri"/>
                <w:spacing w:val="1"/>
                <w:w w:val="100"/>
                <w:sz w:val="16"/>
                <w:szCs w:val="16"/>
              </w:rPr>
              <w:t>1</w:t>
            </w:r>
            <w:r>
              <w:rPr>
                <w:rFonts w:cs="Calibri" w:hAnsi="Calibri" w:eastAsia="Calibri" w:ascii="Calibri"/>
                <w:spacing w:val="-1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28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8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244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27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9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1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1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6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28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03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70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9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50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128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63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  <w:shd w:val="clear" w:color="auto" w:fill="BEBEBE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68" w:right="89"/>
            </w:pPr>
            <w:r>
              <w:rPr>
                <w:rFonts w:cs="Calibri" w:hAnsi="Calibri" w:eastAsia="Calibri" w:ascii="Calibri"/>
                <w:w w:val="24"/>
                <w:sz w:val="16"/>
                <w:szCs w:val="16"/>
              </w:rPr>
              <w:t>   </w:t>
            </w:r>
            <w:r>
              <w:rPr>
                <w:rFonts w:cs="Calibri" w:hAnsi="Calibri" w:eastAsia="Calibri" w:ascii="Calibri"/>
                <w:spacing w:val="0"/>
                <w:w w:val="24"/>
                <w:sz w:val="16"/>
                <w:szCs w:val="16"/>
              </w:rPr>
              <w:t> 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48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43"/>
              <w:ind w:left="4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18"/>
                <w:szCs w:val="18"/>
              </w:rPr>
              <w:t>GC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4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8"/>
                <w:szCs w:val="18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8"/>
                <w:szCs w:val="1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27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29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26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3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29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3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65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46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07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03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60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3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70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40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position w:val="1"/>
                <w:sz w:val="16"/>
                <w:szCs w:val="16"/>
              </w:rPr>
              <w:t>C</w:t>
            </w:r>
            <w:r>
              <w:rPr>
                <w:rFonts w:cs="Calibri" w:hAnsi="Calibri" w:eastAsia="Calibri" w:ascii="Calibri"/>
                <w:spacing w:val="0"/>
                <w:w w:val="100"/>
                <w:position w:val="0"/>
                <w:sz w:val="16"/>
                <w:szCs w:val="16"/>
              </w:rPr>
            </w:r>
          </w:p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0"/>
            </w:pP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9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2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17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1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50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07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263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  <w:shd w:val="clear" w:color="auto" w:fill="BEBEBE"/>
          </w:tcPr>
          <w:p/>
        </w:tc>
      </w:tr>
    </w:tbl>
    <w:p>
      <w:pPr>
        <w:rPr>
          <w:rFonts w:cs="Calibri" w:hAnsi="Calibri" w:eastAsia="Calibri" w:ascii="Calibri"/>
          <w:sz w:val="16"/>
          <w:szCs w:val="16"/>
        </w:rPr>
        <w:jc w:val="center"/>
        <w:spacing w:lineRule="exact" w:line="160"/>
        <w:ind w:left="7597" w:right="4083"/>
      </w:pPr>
      <w:r>
        <w:pict>
          <v:group style="position:absolute;margin-left:17.85pt;margin-top:63.41pt;width:576.79pt;height:447.7pt;mso-position-horizontal-relative:page;mso-position-vertical-relative:page;z-index:-13536" coordorigin="357,1268" coordsize="11536,8954">
            <v:shape style="position:absolute;left:7356;top:1288;width:322;height:778" coordorigin="7356,1288" coordsize="322,778" path="m7356,1288l7356,2066,7678,2066,7678,1288,7356,1288xe" filled="t" fillcolor="#BEBEBE" stroked="f">
              <v:path arrowok="t"/>
              <v:fill/>
            </v:shape>
            <v:shape style="position:absolute;left:7457;top:1288;width:115;height:192" coordorigin="7457,1288" coordsize="115,192" path="m7457,1288l7457,1480,7572,1480,7572,1288,7457,1288xe" filled="t" fillcolor="#BEBEBE" stroked="f">
              <v:path arrowok="t"/>
              <v:fill/>
            </v:shape>
            <v:shape style="position:absolute;left:204;top:1279;width:1598;height:0" coordorigin="204,1279" coordsize="1598,0" path="m1803,1279l363,1279e" filled="f" stroked="t" strokeweight="0.58pt" strokecolor="#000000">
              <v:path arrowok="t"/>
            </v:shape>
            <v:shape style="position:absolute;left:204;top:1279;width:1598;height:0" coordorigin="204,1279" coordsize="1598,0" path="m363,1279l1803,1279e" filled="f" stroked="t" strokeweight="0.58pt" strokecolor="#000000">
              <v:path arrowok="t"/>
            </v:shape>
            <v:shape style="position:absolute;left:1812;top:1279;width:269;height:0" coordorigin="1812,1279" coordsize="269,0" path="m1812,1279l2081,1279e" filled="f" stroked="t" strokeweight="0.58pt" strokecolor="#000000">
              <v:path arrowok="t"/>
            </v:shape>
            <v:shape style="position:absolute;left:2091;top:1279;width:288;height:0" coordorigin="2091,1279" coordsize="288,0" path="m2091,1279l2379,1279e" filled="f" stroked="t" strokeweight="0.58pt" strokecolor="#000000">
              <v:path arrowok="t"/>
            </v:shape>
            <v:shape style="position:absolute;left:2388;top:1279;width:302;height:0" coordorigin="2388,1279" coordsize="302,0" path="m2388,1279l2691,1279e" filled="f" stroked="t" strokeweight="0.58pt" strokecolor="#000000">
              <v:path arrowok="t"/>
            </v:shape>
            <v:shape style="position:absolute;left:2700;top:1279;width:312;height:0" coordorigin="2700,1279" coordsize="312,0" path="m2700,1279l3012,1279e" filled="f" stroked="t" strokeweight="0.58pt" strokecolor="#000000">
              <v:path arrowok="t"/>
            </v:shape>
            <v:shape style="position:absolute;left:3022;top:1279;width:317;height:0" coordorigin="3022,1279" coordsize="317,0" path="m3022,1279l3339,1279e" filled="f" stroked="t" strokeweight="0.58pt" strokecolor="#000000">
              <v:path arrowok="t"/>
            </v:shape>
            <v:shape style="position:absolute;left:3348;top:1279;width:302;height:0" coordorigin="3348,1279" coordsize="302,0" path="m3348,1279l3651,1279e" filled="f" stroked="t" strokeweight="0.58pt" strokecolor="#000000">
              <v:path arrowok="t"/>
            </v:shape>
            <v:shape style="position:absolute;left:3660;top:1279;width:322;height:0" coordorigin="3660,1279" coordsize="322,0" path="m3660,1279l3982,1279e" filled="f" stroked="t" strokeweight="0.58pt" strokecolor="#000000">
              <v:path arrowok="t"/>
            </v:shape>
            <v:shape style="position:absolute;left:3992;top:1279;width:288;height:0" coordorigin="3992,1279" coordsize="288,0" path="m3992,1279l4280,1279e" filled="f" stroked="t" strokeweight="0.58pt" strokecolor="#000000">
              <v:path arrowok="t"/>
            </v:shape>
            <v:shape style="position:absolute;left:4289;top:1279;width:322;height:0" coordorigin="4289,1279" coordsize="322,0" path="m4289,1279l4611,1279e" filled="f" stroked="t" strokeweight="0.58pt" strokecolor="#000000">
              <v:path arrowok="t"/>
            </v:shape>
            <v:shape style="position:absolute;left:4620;top:1279;width:355;height:0" coordorigin="4620,1279" coordsize="355,0" path="m4620,1279l4976,1279e" filled="f" stroked="t" strokeweight="0.58pt" strokecolor="#000000">
              <v:path arrowok="t"/>
            </v:shape>
            <v:shape style="position:absolute;left:4985;top:1279;width:336;height:0" coordorigin="4985,1279" coordsize="336,0" path="m4985,1279l5321,1279e" filled="f" stroked="t" strokeweight="0.58pt" strokecolor="#000000">
              <v:path arrowok="t"/>
            </v:shape>
            <v:shape style="position:absolute;left:5331;top:1279;width:312;height:0" coordorigin="5331,1279" coordsize="312,0" path="m5331,1279l5643,1279e" filled="f" stroked="t" strokeweight="0.58pt" strokecolor="#000000">
              <v:path arrowok="t"/>
            </v:shape>
            <v:shape style="position:absolute;left:5652;top:1279;width:312;height:0" coordorigin="5652,1279" coordsize="312,0" path="m5652,1279l5964,1279e" filled="f" stroked="t" strokeweight="0.58pt" strokecolor="#000000">
              <v:path arrowok="t"/>
            </v:shape>
            <v:shape style="position:absolute;left:5974;top:1279;width:298;height:0" coordorigin="5974,1279" coordsize="298,0" path="m5974,1279l6272,1279e" filled="f" stroked="t" strokeweight="0.58pt" strokecolor="#000000">
              <v:path arrowok="t"/>
            </v:shape>
            <v:shape style="position:absolute;left:6281;top:1279;width:394;height:0" coordorigin="6281,1279" coordsize="394,0" path="m6281,1279l6675,1279e" filled="f" stroked="t" strokeweight="0.58pt" strokecolor="#000000">
              <v:path arrowok="t"/>
            </v:shape>
            <v:shape style="position:absolute;left:6684;top:1279;width:302;height:0" coordorigin="6684,1279" coordsize="302,0" path="m6684,1279l6987,1279e" filled="f" stroked="t" strokeweight="0.58pt" strokecolor="#000000">
              <v:path arrowok="t"/>
            </v:shape>
            <v:shape style="position:absolute;left:6996;top:1279;width:350;height:0" coordorigin="6996,1279" coordsize="350,0" path="m6996,1279l7347,1279e" filled="f" stroked="t" strokeweight="0.58pt" strokecolor="#000000">
              <v:path arrowok="t"/>
            </v:shape>
            <v:shape style="position:absolute;left:7356;top:1279;width:322;height:0" coordorigin="7356,1279" coordsize="322,0" path="m7356,1279l7678,1279e" filled="f" stroked="t" strokeweight="0.58pt" strokecolor="#000000">
              <v:path arrowok="t"/>
            </v:shape>
            <v:shape style="position:absolute;left:7688;top:1279;width:360;height:0" coordorigin="7688,1279" coordsize="360,0" path="m7688,1279l8048,1279e" filled="f" stroked="t" strokeweight="0.58pt" strokecolor="#000000">
              <v:path arrowok="t"/>
            </v:shape>
            <v:shape style="position:absolute;left:8057;top:1279;width:389;height:0" coordorigin="8057,1279" coordsize="389,0" path="m8057,1279l8446,1279e" filled="f" stroked="t" strokeweight="0.58pt" strokecolor="#000000">
              <v:path arrowok="t"/>
            </v:shape>
            <v:shape style="position:absolute;left:8456;top:1279;width:307;height:0" coordorigin="8456,1279" coordsize="307,0" path="m8456,1279l8763,1279e" filled="f" stroked="t" strokeweight="0.58pt" strokecolor="#000000">
              <v:path arrowok="t"/>
            </v:shape>
            <v:shape style="position:absolute;left:8772;top:1279;width:312;height:0" coordorigin="8772,1279" coordsize="312,0" path="m8772,1279l9084,1279e" filled="f" stroked="t" strokeweight="0.58pt" strokecolor="#000000">
              <v:path arrowok="t"/>
            </v:shape>
            <v:shape style="position:absolute;left:9094;top:1279;width:307;height:0" coordorigin="9094,1279" coordsize="307,0" path="m9094,1279l9401,1279e" filled="f" stroked="t" strokeweight="0.58pt" strokecolor="#000000">
              <v:path arrowok="t"/>
            </v:shape>
            <v:shape style="position:absolute;left:9411;top:1279;width:307;height:0" coordorigin="9411,1279" coordsize="307,0" path="m9411,1279l9718,1279e" filled="f" stroked="t" strokeweight="0.58pt" strokecolor="#000000">
              <v:path arrowok="t"/>
            </v:shape>
            <v:shape style="position:absolute;left:9728;top:1279;width:302;height:0" coordorigin="9728,1279" coordsize="302,0" path="m9728,1279l10030,1279e" filled="f" stroked="t" strokeweight="0.58pt" strokecolor="#000000">
              <v:path arrowok="t"/>
            </v:shape>
            <v:shape style="position:absolute;left:10040;top:1279;width:312;height:0" coordorigin="10040,1279" coordsize="312,0" path="m10040,1279l10352,1279e" filled="f" stroked="t" strokeweight="0.58pt" strokecolor="#000000">
              <v:path arrowok="t"/>
            </v:shape>
            <v:shape style="position:absolute;left:10361;top:1279;width:307;height:0" coordorigin="10361,1279" coordsize="307,0" path="m10361,1279l10668,1279e" filled="f" stroked="t" strokeweight="0.58pt" strokecolor="#000000">
              <v:path arrowok="t"/>
            </v:shape>
            <v:shape style="position:absolute;left:10678;top:1279;width:302;height:0" coordorigin="10678,1279" coordsize="302,0" path="m10678,1279l10980,1279e" filled="f" stroked="t" strokeweight="0.58pt" strokecolor="#000000">
              <v:path arrowok="t"/>
            </v:shape>
            <v:shape style="position:absolute;left:10990;top:1279;width:341;height:0" coordorigin="10990,1279" coordsize="341,0" path="m10990,1279l11331,1279e" filled="f" stroked="t" strokeweight="0.58pt" strokecolor="#000000">
              <v:path arrowok="t"/>
            </v:shape>
            <v:shape style="position:absolute;left:11340;top:1279;width:298;height:0" coordorigin="11340,1279" coordsize="298,0" path="m11340,1279l11638,1279e" filled="f" stroked="t" strokeweight="0.58pt" strokecolor="#000000">
              <v:path arrowok="t"/>
            </v:shape>
            <v:shape style="position:absolute;left:11648;top:1279;width:298;height:0" coordorigin="11648,1279" coordsize="298,0" path="m11883,1279l11648,1279e" filled="f" stroked="t" strokeweight="0.58pt" strokecolor="#000000">
              <v:path arrowok="t"/>
            </v:shape>
            <v:shape style="position:absolute;left:11648;top:1279;width:298;height:0" coordorigin="11648,1279" coordsize="298,0" path="m11648,1279l11883,1279e" filled="f" stroked="t" strokeweight="0.58pt" strokecolor="#000000">
              <v:path arrowok="t"/>
            </v:shape>
            <v:shape style="position:absolute;left:204;top:10212;width:1598;height:0" coordorigin="204,10212" coordsize="1598,0" path="m1803,10212l363,10212e" filled="f" stroked="t" strokeweight="0.58pt" strokecolor="#000000">
              <v:path arrowok="t"/>
            </v:shape>
            <v:shape style="position:absolute;left:204;top:10212;width:1598;height:0" coordorigin="204,10212" coordsize="1598,0" path="m363,10212l1803,10212e" filled="f" stroked="t" strokeweight="0.58pt" strokecolor="#000000">
              <v:path arrowok="t"/>
            </v:shape>
            <v:shape style="position:absolute;left:1808;top:1274;width:0;height:8942" coordorigin="1808,1274" coordsize="0,8942" path="m1808,1274l1808,10216e" filled="f" stroked="t" strokeweight="0.58pt" strokecolor="#000000">
              <v:path arrowok="t"/>
            </v:shape>
            <v:shape style="position:absolute;left:1812;top:10212;width:269;height:0" coordorigin="1812,10212" coordsize="269,0" path="m1812,10212l2081,10212e" filled="f" stroked="t" strokeweight="0.58pt" strokecolor="#000000">
              <v:path arrowok="t"/>
            </v:shape>
            <v:shape style="position:absolute;left:2086;top:1274;width:0;height:8942" coordorigin="2086,1274" coordsize="0,8942" path="m2086,1274l2086,10216e" filled="f" stroked="t" strokeweight="0.58pt" strokecolor="#000000">
              <v:path arrowok="t"/>
            </v:shape>
            <v:shape style="position:absolute;left:2091;top:10212;width:288;height:0" coordorigin="2091,10212" coordsize="288,0" path="m2091,10212l2379,10212e" filled="f" stroked="t" strokeweight="0.58pt" strokecolor="#000000">
              <v:path arrowok="t"/>
            </v:shape>
            <v:shape style="position:absolute;left:2384;top:1274;width:0;height:8942" coordorigin="2384,1274" coordsize="0,8942" path="m2384,1274l2384,10216e" filled="f" stroked="t" strokeweight="0.58pt" strokecolor="#000000">
              <v:path arrowok="t"/>
            </v:shape>
            <v:shape style="position:absolute;left:2388;top:10212;width:302;height:0" coordorigin="2388,10212" coordsize="302,0" path="m2388,10212l2691,10212e" filled="f" stroked="t" strokeweight="0.58pt" strokecolor="#000000">
              <v:path arrowok="t"/>
            </v:shape>
            <v:shape style="position:absolute;left:2696;top:1274;width:0;height:8942" coordorigin="2696,1274" coordsize="0,8942" path="m2696,1274l2696,10216e" filled="f" stroked="t" strokeweight="0.58pt" strokecolor="#000000">
              <v:path arrowok="t"/>
            </v:shape>
            <v:shape style="position:absolute;left:2700;top:10212;width:312;height:0" coordorigin="2700,10212" coordsize="312,0" path="m2700,10212l3012,10212e" filled="f" stroked="t" strokeweight="0.58pt" strokecolor="#000000">
              <v:path arrowok="t"/>
            </v:shape>
            <v:shape style="position:absolute;left:3017;top:1274;width:0;height:8942" coordorigin="3017,1274" coordsize="0,8942" path="m3017,1274l3017,10216e" filled="f" stroked="t" strokeweight="0.58pt" strokecolor="#000000">
              <v:path arrowok="t"/>
            </v:shape>
            <v:shape style="position:absolute;left:3022;top:10212;width:317;height:0" coordorigin="3022,10212" coordsize="317,0" path="m3022,10212l3339,10212e" filled="f" stroked="t" strokeweight="0.58pt" strokecolor="#000000">
              <v:path arrowok="t"/>
            </v:shape>
            <v:shape style="position:absolute;left:3344;top:1274;width:0;height:8942" coordorigin="3344,1274" coordsize="0,8942" path="m3344,1274l3344,10216e" filled="f" stroked="t" strokeweight="0.58pt" strokecolor="#000000">
              <v:path arrowok="t"/>
            </v:shape>
            <v:shape style="position:absolute;left:3348;top:10212;width:302;height:0" coordorigin="3348,10212" coordsize="302,0" path="m3348,10212l3651,10212e" filled="f" stroked="t" strokeweight="0.58pt" strokecolor="#000000">
              <v:path arrowok="t"/>
            </v:shape>
            <v:shape style="position:absolute;left:3656;top:1274;width:0;height:8942" coordorigin="3656,1274" coordsize="0,8942" path="m3656,1274l3656,10216e" filled="f" stroked="t" strokeweight="0.58pt" strokecolor="#000000">
              <v:path arrowok="t"/>
            </v:shape>
            <v:shape style="position:absolute;left:3660;top:10212;width:322;height:0" coordorigin="3660,10212" coordsize="322,0" path="m3660,10212l3982,10212e" filled="f" stroked="t" strokeweight="0.58pt" strokecolor="#000000">
              <v:path arrowok="t"/>
            </v:shape>
            <v:shape style="position:absolute;left:3987;top:1274;width:0;height:8942" coordorigin="3987,1274" coordsize="0,8942" path="m3987,1274l3987,10216e" filled="f" stroked="t" strokeweight="0.58pt" strokecolor="#000000">
              <v:path arrowok="t"/>
            </v:shape>
            <v:shape style="position:absolute;left:3992;top:10212;width:288;height:0" coordorigin="3992,10212" coordsize="288,0" path="m3992,10212l4280,10212e" filled="f" stroked="t" strokeweight="0.58pt" strokecolor="#000000">
              <v:path arrowok="t"/>
            </v:shape>
            <v:shape style="position:absolute;left:4284;top:1274;width:0;height:8942" coordorigin="4284,1274" coordsize="0,8942" path="m4284,1274l4284,10216e" filled="f" stroked="t" strokeweight="0.58pt" strokecolor="#000000">
              <v:path arrowok="t"/>
            </v:shape>
            <v:shape style="position:absolute;left:4289;top:10212;width:322;height:0" coordorigin="4289,10212" coordsize="322,0" path="m4289,10212l4611,10212e" filled="f" stroked="t" strokeweight="0.58pt" strokecolor="#000000">
              <v:path arrowok="t"/>
            </v:shape>
            <v:shape style="position:absolute;left:4616;top:1274;width:0;height:8942" coordorigin="4616,1274" coordsize="0,8942" path="m4616,1274l4616,10216e" filled="f" stroked="t" strokeweight="0.58pt" strokecolor="#000000">
              <v:path arrowok="t"/>
            </v:shape>
            <v:shape style="position:absolute;left:4620;top:10212;width:355;height:0" coordorigin="4620,10212" coordsize="355,0" path="m4620,10212l4976,10212e" filled="f" stroked="t" strokeweight="0.58pt" strokecolor="#000000">
              <v:path arrowok="t"/>
            </v:shape>
            <v:shape style="position:absolute;left:4980;top:1274;width:0;height:8942" coordorigin="4980,1274" coordsize="0,8942" path="m4980,1274l4980,10216e" filled="f" stroked="t" strokeweight="0.58pt" strokecolor="#000000">
              <v:path arrowok="t"/>
            </v:shape>
            <v:shape style="position:absolute;left:4985;top:10212;width:336;height:0" coordorigin="4985,10212" coordsize="336,0" path="m4985,10212l5321,10212e" filled="f" stroked="t" strokeweight="0.58pt" strokecolor="#000000">
              <v:path arrowok="t"/>
            </v:shape>
            <v:shape style="position:absolute;left:5326;top:1274;width:0;height:8942" coordorigin="5326,1274" coordsize="0,8942" path="m5326,1274l5326,10216e" filled="f" stroked="t" strokeweight="0.58pt" strokecolor="#000000">
              <v:path arrowok="t"/>
            </v:shape>
            <v:shape style="position:absolute;left:5331;top:10212;width:312;height:0" coordorigin="5331,10212" coordsize="312,0" path="m5331,10212l5643,10212e" filled="f" stroked="t" strokeweight="0.58pt" strokecolor="#000000">
              <v:path arrowok="t"/>
            </v:shape>
            <v:shape style="position:absolute;left:5648;top:1274;width:0;height:8942" coordorigin="5648,1274" coordsize="0,8942" path="m5648,1274l5648,10216e" filled="f" stroked="t" strokeweight="0.58pt" strokecolor="#000000">
              <v:path arrowok="t"/>
            </v:shape>
            <v:shape style="position:absolute;left:5652;top:10212;width:312;height:0" coordorigin="5652,10212" coordsize="312,0" path="m5652,10212l5964,10212e" filled="f" stroked="t" strokeweight="0.58pt" strokecolor="#000000">
              <v:path arrowok="t"/>
            </v:shape>
            <v:shape style="position:absolute;left:5969;top:1274;width:0;height:8942" coordorigin="5969,1274" coordsize="0,8942" path="m5969,1274l5969,10216e" filled="f" stroked="t" strokeweight="0.58pt" strokecolor="#000000">
              <v:path arrowok="t"/>
            </v:shape>
            <v:shape style="position:absolute;left:5974;top:10212;width:298;height:0" coordorigin="5974,10212" coordsize="298,0" path="m5974,10212l6272,10212e" filled="f" stroked="t" strokeweight="0.58pt" strokecolor="#000000">
              <v:path arrowok="t"/>
            </v:shape>
            <v:shape style="position:absolute;left:6276;top:1274;width:0;height:8942" coordorigin="6276,1274" coordsize="0,8942" path="m6276,1274l6276,10216e" filled="f" stroked="t" strokeweight="0.58pt" strokecolor="#000000">
              <v:path arrowok="t"/>
            </v:shape>
            <v:shape style="position:absolute;left:6281;top:10212;width:394;height:0" coordorigin="6281,10212" coordsize="394,0" path="m6281,10212l6675,10212e" filled="f" stroked="t" strokeweight="0.58pt" strokecolor="#000000">
              <v:path arrowok="t"/>
            </v:shape>
            <v:shape style="position:absolute;left:6680;top:1274;width:0;height:8942" coordorigin="6680,1274" coordsize="0,8942" path="m6680,1274l6680,10216e" filled="f" stroked="t" strokeweight="0.58pt" strokecolor="#000000">
              <v:path arrowok="t"/>
            </v:shape>
            <v:shape style="position:absolute;left:6684;top:10212;width:302;height:0" coordorigin="6684,10212" coordsize="302,0" path="m6684,10212l6987,10212e" filled="f" stroked="t" strokeweight="0.58pt" strokecolor="#000000">
              <v:path arrowok="t"/>
            </v:shape>
            <v:shape style="position:absolute;left:6992;top:1274;width:0;height:8942" coordorigin="6992,1274" coordsize="0,8942" path="m6992,1274l6992,10216e" filled="f" stroked="t" strokeweight="0.58pt" strokecolor="#000000">
              <v:path arrowok="t"/>
            </v:shape>
            <v:shape style="position:absolute;left:6996;top:10212;width:350;height:0" coordorigin="6996,10212" coordsize="350,0" path="m6996,10212l7347,10212e" filled="f" stroked="t" strokeweight="0.58pt" strokecolor="#000000">
              <v:path arrowok="t"/>
            </v:shape>
            <v:shape style="position:absolute;left:7352;top:1274;width:0;height:8942" coordorigin="7352,1274" coordsize="0,8942" path="m7352,1274l7352,10216e" filled="f" stroked="t" strokeweight="0.58pt" strokecolor="#000000">
              <v:path arrowok="t"/>
            </v:shape>
            <v:shape style="position:absolute;left:7356;top:10212;width:322;height:0" coordorigin="7356,10212" coordsize="322,0" path="m7356,10212l7678,10212e" filled="f" stroked="t" strokeweight="0.58pt" strokecolor="#000000">
              <v:path arrowok="t"/>
            </v:shape>
            <v:shape style="position:absolute;left:7683;top:1274;width:0;height:8942" coordorigin="7683,1274" coordsize="0,8942" path="m7683,1274l7683,10216e" filled="f" stroked="t" strokeweight="0.58pt" strokecolor="#000000">
              <v:path arrowok="t"/>
            </v:shape>
            <v:shape style="position:absolute;left:7688;top:10212;width:360;height:0" coordorigin="7688,10212" coordsize="360,0" path="m7688,10212l8048,10212e" filled="f" stroked="t" strokeweight="0.58pt" strokecolor="#000000">
              <v:path arrowok="t"/>
            </v:shape>
            <v:shape style="position:absolute;left:8052;top:1274;width:0;height:8942" coordorigin="8052,1274" coordsize="0,8942" path="m8052,1274l8052,10216e" filled="f" stroked="t" strokeweight="0.58pt" strokecolor="#000000">
              <v:path arrowok="t"/>
            </v:shape>
            <v:shape style="position:absolute;left:8057;top:10212;width:389;height:0" coordorigin="8057,10212" coordsize="389,0" path="m8057,10212l8446,10212e" filled="f" stroked="t" strokeweight="0.58pt" strokecolor="#000000">
              <v:path arrowok="t"/>
            </v:shape>
            <v:shape style="position:absolute;left:8451;top:1274;width:0;height:8942" coordorigin="8451,1274" coordsize="0,8942" path="m8451,1274l8451,10216e" filled="f" stroked="t" strokeweight="0.58pt" strokecolor="#000000">
              <v:path arrowok="t"/>
            </v:shape>
            <v:shape style="position:absolute;left:8456;top:10212;width:307;height:0" coordorigin="8456,10212" coordsize="307,0" path="m8456,10212l8763,10212e" filled="f" stroked="t" strokeweight="0.58pt" strokecolor="#000000">
              <v:path arrowok="t"/>
            </v:shape>
            <v:shape style="position:absolute;left:8768;top:1274;width:0;height:8942" coordorigin="8768,1274" coordsize="0,8942" path="m8768,1274l8768,10216e" filled="f" stroked="t" strokeweight="0.58pt" strokecolor="#000000">
              <v:path arrowok="t"/>
            </v:shape>
            <v:shape style="position:absolute;left:8772;top:10212;width:312;height:0" coordorigin="8772,10212" coordsize="312,0" path="m8772,10212l9084,10212e" filled="f" stroked="t" strokeweight="0.58pt" strokecolor="#000000">
              <v:path arrowok="t"/>
            </v:shape>
            <v:shape style="position:absolute;left:9089;top:1274;width:0;height:8942" coordorigin="9089,1274" coordsize="0,8942" path="m9089,1274l9089,10216e" filled="f" stroked="t" strokeweight="0.58pt" strokecolor="#000000">
              <v:path arrowok="t"/>
            </v:shape>
            <v:shape style="position:absolute;left:9094;top:10212;width:307;height:0" coordorigin="9094,10212" coordsize="307,0" path="m9094,10212l9401,10212e" filled="f" stroked="t" strokeweight="0.58pt" strokecolor="#000000">
              <v:path arrowok="t"/>
            </v:shape>
            <v:shape style="position:absolute;left:9406;top:1274;width:0;height:8942" coordorigin="9406,1274" coordsize="0,8942" path="m9406,1274l9406,10216e" filled="f" stroked="t" strokeweight="0.58pt" strokecolor="#000000">
              <v:path arrowok="t"/>
            </v:shape>
            <v:shape style="position:absolute;left:9411;top:10212;width:307;height:0" coordorigin="9411,10212" coordsize="307,0" path="m9411,10212l9718,10212e" filled="f" stroked="t" strokeweight="0.58pt" strokecolor="#000000">
              <v:path arrowok="t"/>
            </v:shape>
            <v:shape style="position:absolute;left:9723;top:1274;width:0;height:8942" coordorigin="9723,1274" coordsize="0,8942" path="m9723,1274l9723,10216e" filled="f" stroked="t" strokeweight="0.58pt" strokecolor="#000000">
              <v:path arrowok="t"/>
            </v:shape>
            <v:shape style="position:absolute;left:9728;top:10212;width:302;height:0" coordorigin="9728,10212" coordsize="302,0" path="m9728,10212l10030,10212e" filled="f" stroked="t" strokeweight="0.58pt" strokecolor="#000000">
              <v:path arrowok="t"/>
            </v:shape>
            <v:shape style="position:absolute;left:10035;top:1274;width:0;height:8942" coordorigin="10035,1274" coordsize="0,8942" path="m10035,1274l10035,10216e" filled="f" stroked="t" strokeweight="0.58pt" strokecolor="#000000">
              <v:path arrowok="t"/>
            </v:shape>
            <v:shape style="position:absolute;left:10040;top:10212;width:312;height:0" coordorigin="10040,10212" coordsize="312,0" path="m10040,10212l10352,10212e" filled="f" stroked="t" strokeweight="0.58pt" strokecolor="#000000">
              <v:path arrowok="t"/>
            </v:shape>
            <v:shape style="position:absolute;left:10356;top:1274;width:0;height:8942" coordorigin="10356,1274" coordsize="0,8942" path="m10356,1274l10356,10216e" filled="f" stroked="t" strokeweight="0.58pt" strokecolor="#000000">
              <v:path arrowok="t"/>
            </v:shape>
            <v:shape style="position:absolute;left:10361;top:10212;width:307;height:0" coordorigin="10361,10212" coordsize="307,0" path="m10361,10212l10668,10212e" filled="f" stroked="t" strokeweight="0.58pt" strokecolor="#000000">
              <v:path arrowok="t"/>
            </v:shape>
            <v:shape style="position:absolute;left:10673;top:1274;width:0;height:8942" coordorigin="10673,1274" coordsize="0,8942" path="m10673,1274l10673,10216e" filled="f" stroked="t" strokeweight="0.58pt" strokecolor="#000000">
              <v:path arrowok="t"/>
            </v:shape>
            <v:shape style="position:absolute;left:10678;top:10212;width:302;height:0" coordorigin="10678,10212" coordsize="302,0" path="m10678,10212l10980,10212e" filled="f" stroked="t" strokeweight="0.58pt" strokecolor="#000000">
              <v:path arrowok="t"/>
            </v:shape>
            <v:shape style="position:absolute;left:10985;top:1274;width:0;height:8942" coordorigin="10985,1274" coordsize="0,8942" path="m10985,1274l10985,10216e" filled="f" stroked="t" strokeweight="0.58pt" strokecolor="#000000">
              <v:path arrowok="t"/>
            </v:shape>
            <v:shape style="position:absolute;left:10990;top:10212;width:341;height:0" coordorigin="10990,10212" coordsize="341,0" path="m10990,10212l11331,10212e" filled="f" stroked="t" strokeweight="0.58pt" strokecolor="#000000">
              <v:path arrowok="t"/>
            </v:shape>
            <v:shape style="position:absolute;left:11336;top:1274;width:0;height:8942" coordorigin="11336,1274" coordsize="0,8942" path="m11336,1274l11336,10216e" filled="f" stroked="t" strokeweight="0.58pt" strokecolor="#000000">
              <v:path arrowok="t"/>
            </v:shape>
            <v:shape style="position:absolute;left:11648;top:9424;width:293;height:782" coordorigin="11648,9424" coordsize="293,782" path="m11883,9424l11648,9424,11648,10207,11883,10207,11883,9424xe" filled="t" fillcolor="#BEBEBE" stroked="f">
              <v:path arrowok="t"/>
              <v:fill/>
            </v:shape>
            <v:shape style="position:absolute;left:11340;top:10212;width:298;height:0" coordorigin="11340,10212" coordsize="298,0" path="m11340,10212l11638,10212e" filled="f" stroked="t" strokeweight="0.58pt" strokecolor="#000000">
              <v:path arrowok="t"/>
            </v:shape>
            <v:shape style="position:absolute;left:11643;top:1274;width:0;height:8942" coordorigin="11643,1274" coordsize="0,8942" path="m11643,1274l11643,10216e" filled="f" stroked="t" strokeweight="0.58pt" strokecolor="#000000">
              <v:path arrowok="t"/>
            </v:shape>
            <v:shape style="position:absolute;left:11648;top:10212;width:298;height:0" coordorigin="11648,10212" coordsize="298,0" path="m11883,10212l11648,10212e" filled="f" stroked="t" strokeweight="0.58pt" strokecolor="#000000">
              <v:path arrowok="t"/>
            </v:shape>
            <v:shape style="position:absolute;left:11648;top:10212;width:298;height:0" coordorigin="11648,10212" coordsize="298,0" path="m11648,10212l11883,10212e" filled="f" stroked="t" strokeweight="0.58pt" strokecolor="#000000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spacing w:val="1"/>
          <w:w w:val="100"/>
          <w:sz w:val="16"/>
          <w:szCs w:val="16"/>
        </w:rPr>
        <w:t>1</w:t>
      </w:r>
      <w:r>
        <w:rPr>
          <w:rFonts w:cs="Calibri" w:hAnsi="Calibri" w:eastAsia="Calibri" w:ascii="Calibri"/>
          <w:spacing w:val="-11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24"/>
          <w:sz w:val="16"/>
          <w:szCs w:val="16"/>
        </w:rPr>
        <w:t> 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4198"/>
        <w:sectPr>
          <w:type w:val="continuous"/>
          <w:pgSz w:w="12240" w:h="15840"/>
          <w:pgMar w:top="1120" w:bottom="280" w:left="160" w:right="22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2.8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Producer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Consumer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Matrix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2"/>
        <w:ind w:left="83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q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-1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ili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b/>
          <w:spacing w:val="-1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ix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lineRule="exact" w:line="300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8"/>
          <w:szCs w:val="28"/>
        </w:rPr>
        <w:t>.1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8"/>
          <w:szCs w:val="28"/>
        </w:rPr>
        <w:t>        </w:t>
      </w:r>
      <w:r>
        <w:rPr>
          <w:rFonts w:cs="Times New Roman" w:hAnsi="Times New Roman" w:eastAsia="Times New Roman" w:ascii="Times New Roman"/>
          <w:b/>
          <w:spacing w:val="33"/>
          <w:w w:val="100"/>
          <w:position w:val="-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8"/>
          <w:szCs w:val="28"/>
        </w:rPr>
        <w:t>Pr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8"/>
          <w:szCs w:val="28"/>
        </w:rPr>
        <w:t>en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8"/>
          <w:szCs w:val="28"/>
        </w:rPr>
        <w:t>ti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-14"/>
          <w:w w:val="100"/>
          <w:position w:val="-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8"/>
          <w:szCs w:val="28"/>
        </w:rPr>
        <w:t>La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8"/>
          <w:szCs w:val="28"/>
        </w:rPr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74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70" w:hRule="exact"/>
        </w:trPr>
        <w:tc>
          <w:tcPr>
            <w:tcW w:w="10080" w:type="dxa"/>
            <w:gridSpan w:val="10"/>
            <w:tcBorders>
              <w:top w:val="single" w:sz="5" w:space="0" w:color="A4A4A4"/>
              <w:left w:val="single" w:sz="5" w:space="0" w:color="A4A4A4"/>
              <w:bottom w:val="nil" w:sz="6" w:space="0" w:color="auto"/>
              <w:right w:val="nil" w:sz="6" w:space="0" w:color="auto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80"/>
              <w:ind w:left="108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2"/>
                <w:w w:val="100"/>
                <w:position w:val="-6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"/>
                <w:w w:val="100"/>
                <w:position w:val="-6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"/>
                <w:w w:val="100"/>
                <w:position w:val="-6"/>
                <w:sz w:val="19"/>
                <w:szCs w:val="19"/>
              </w:rPr>
              <w:t>q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6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4"/>
                <w:w w:val="100"/>
                <w:position w:val="-6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"/>
                <w:w w:val="100"/>
                <w:position w:val="-6"/>
                <w:sz w:val="19"/>
                <w:szCs w:val="19"/>
              </w:rPr>
              <w:t>No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6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-6"/>
                <w:sz w:val="19"/>
                <w:szCs w:val="19"/>
              </w:rPr>
              <w:t>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5"/>
                <w:w w:val="100"/>
                <w:position w:val="-6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"/>
                <w:w w:val="100"/>
                <w:position w:val="5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"/>
                <w:w w:val="100"/>
                <w:position w:val="5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"/>
                <w:w w:val="100"/>
                <w:position w:val="5"/>
                <w:sz w:val="19"/>
                <w:szCs w:val="19"/>
              </w:rPr>
              <w:t>qu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"/>
                <w:w w:val="100"/>
                <w:position w:val="5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"/>
                <w:w w:val="100"/>
                <w:position w:val="5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"/>
                <w:w w:val="100"/>
                <w:position w:val="5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3"/>
                <w:w w:val="100"/>
                <w:position w:val="5"/>
                <w:sz w:val="19"/>
                <w:szCs w:val="19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"/>
                <w:w w:val="100"/>
                <w:position w:val="5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"/>
                <w:w w:val="100"/>
                <w:position w:val="5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5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5"/>
                <w:sz w:val="19"/>
                <w:szCs w:val="19"/>
              </w:rPr>
              <w:t>                                                 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32"/>
                <w:w w:val="100"/>
                <w:position w:val="5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3"/>
                <w:w w:val="103"/>
                <w:position w:val="-6"/>
                <w:sz w:val="19"/>
                <w:szCs w:val="19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"/>
                <w:w w:val="103"/>
                <w:position w:val="-6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"/>
                <w:w w:val="103"/>
                <w:position w:val="-6"/>
                <w:sz w:val="19"/>
                <w:szCs w:val="19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"/>
                <w:w w:val="103"/>
                <w:position w:val="-6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"/>
                <w:w w:val="103"/>
                <w:position w:val="-6"/>
                <w:sz w:val="19"/>
                <w:szCs w:val="19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3"/>
                <w:position w:val="-6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position w:val="0"/>
                <w:sz w:val="19"/>
                <w:szCs w:val="19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140"/>
              <w:ind w:left="1392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2"/>
                <w:w w:val="103"/>
                <w:position w:val="1"/>
                <w:sz w:val="19"/>
                <w:szCs w:val="19"/>
              </w:rPr>
              <w:t>Na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3"/>
                <w:w w:val="103"/>
                <w:position w:val="1"/>
                <w:sz w:val="19"/>
                <w:szCs w:val="19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3"/>
                <w:position w:val="1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position w:val="0"/>
                <w:sz w:val="19"/>
                <w:szCs w:val="19"/>
              </w:rPr>
            </w:r>
          </w:p>
        </w:tc>
      </w:tr>
      <w:tr>
        <w:trPr>
          <w:trHeight w:val="533" w:hRule="exact"/>
        </w:trPr>
        <w:tc>
          <w:tcPr>
            <w:tcW w:w="970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1354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816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center"/>
              <w:spacing w:before="9"/>
              <w:ind w:left="258" w:right="261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center"/>
              <w:spacing w:before="45"/>
              <w:ind w:left="77" w:right="82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93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center"/>
              <w:spacing w:before="9"/>
              <w:ind w:left="74" w:right="81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center"/>
              <w:spacing w:before="45"/>
              <w:ind w:left="187" w:right="194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90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center"/>
              <w:spacing w:before="9"/>
              <w:ind w:left="71" w:right="70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center"/>
              <w:spacing w:before="45"/>
              <w:ind w:left="340" w:right="339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69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98"/>
            </w:pP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5"/>
              <w:ind w:left="137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Po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64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231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5"/>
              <w:ind w:left="154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Ro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69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203"/>
            </w:pP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5"/>
              <w:ind w:left="214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2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 w:lineRule="auto" w:line="289"/>
              <w:ind w:left="366" w:right="248" w:hanging="83"/>
            </w:pPr>
            <w:r>
              <w:rPr>
                <w:rFonts w:cs="Times New Roman" w:hAnsi="Times New Roman" w:eastAsia="Times New Roman" w:ascii="Times New Roman"/>
                <w:spacing w:val="3"/>
                <w:w w:val="103"/>
                <w:sz w:val="19"/>
                <w:szCs w:val="19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V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2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nil" w:sz="6" w:space="0" w:color="auto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 w:lineRule="auto" w:line="289"/>
              <w:ind w:left="134" w:right="23" w:firstLine="189"/>
            </w:pPr>
            <w:r>
              <w:rPr>
                <w:rFonts w:cs="Times New Roman" w:hAnsi="Times New Roman" w:eastAsia="Times New Roman" w:ascii="Times New Roman"/>
                <w:spacing w:val="3"/>
                <w:w w:val="103"/>
                <w:sz w:val="19"/>
                <w:szCs w:val="19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V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3"/>
                <w:w w:val="103"/>
                <w:sz w:val="19"/>
                <w:szCs w:val="19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</w:tr>
      <w:tr>
        <w:trPr>
          <w:trHeight w:val="811" w:hRule="exact"/>
        </w:trPr>
        <w:tc>
          <w:tcPr>
            <w:tcW w:w="9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3"/>
                <w:sz w:val="19"/>
                <w:szCs w:val="19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3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 w:lineRule="auto" w:line="289"/>
              <w:ind w:left="105" w:right="406"/>
            </w:pP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Vo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Ho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1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89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11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8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6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8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2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2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</w:tr>
      <w:tr>
        <w:trPr>
          <w:trHeight w:val="264" w:hRule="exact"/>
        </w:trPr>
        <w:tc>
          <w:tcPr>
            <w:tcW w:w="970" w:type="dxa"/>
            <w:tcBorders>
              <w:top w:val="single" w:sz="5" w:space="0" w:color="C9C8C8"/>
              <w:left w:val="single" w:sz="12" w:space="0" w:color="ECECEC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91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3"/>
                <w:sz w:val="19"/>
                <w:szCs w:val="19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3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No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9"/>
                <w:szCs w:val="19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Ad</w:t>
            </w:r>
            <w:r>
              <w:rPr>
                <w:rFonts w:cs="Times New Roman" w:hAnsi="Times New Roman" w:eastAsia="Times New Roman" w:ascii="Times New Roman"/>
                <w:spacing w:val="3"/>
                <w:w w:val="103"/>
                <w:sz w:val="19"/>
                <w:szCs w:val="19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1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89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11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86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8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112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2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12" w:space="0" w:color="ECECEC"/>
            </w:tcBorders>
            <w:shd w:val="clear" w:color="auto" w:fill="ECECEC"/>
          </w:tcPr>
          <w:p/>
        </w:tc>
      </w:tr>
      <w:tr>
        <w:trPr>
          <w:trHeight w:val="1080" w:hRule="exact"/>
        </w:trPr>
        <w:tc>
          <w:tcPr>
            <w:tcW w:w="9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3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 w:lineRule="auto" w:line="291"/>
              <w:ind w:left="105" w:right="106"/>
            </w:pP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Vo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Ho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9"/>
                <w:szCs w:val="19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9"/>
                <w:szCs w:val="19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  <w:t>f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1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89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11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8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6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8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2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2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</w:tr>
      <w:tr>
        <w:trPr>
          <w:trHeight w:val="792" w:hRule="exact"/>
        </w:trPr>
        <w:tc>
          <w:tcPr>
            <w:tcW w:w="9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3"/>
                <w:sz w:val="19"/>
                <w:szCs w:val="19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3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 w:lineRule="auto" w:line="289"/>
              <w:ind w:left="105" w:right="106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Ad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Vo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Op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1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89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11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8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6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8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2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2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nil" w:sz="6" w:space="0" w:color="auto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</w:tr>
      <w:tr>
        <w:trPr>
          <w:trHeight w:val="816" w:hRule="exact"/>
        </w:trPr>
        <w:tc>
          <w:tcPr>
            <w:tcW w:w="9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3"/>
                <w:sz w:val="19"/>
                <w:szCs w:val="19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3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 w:lineRule="auto" w:line="292"/>
              <w:ind w:left="105" w:right="106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Vo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Op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1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89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11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8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6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8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2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2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nil" w:sz="6" w:space="0" w:color="auto"/>
            </w:tcBorders>
          </w:tcPr>
          <w:p/>
        </w:tc>
      </w:tr>
      <w:tr>
        <w:trPr>
          <w:trHeight w:val="792" w:hRule="exact"/>
        </w:trPr>
        <w:tc>
          <w:tcPr>
            <w:tcW w:w="9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3"/>
                <w:sz w:val="19"/>
                <w:szCs w:val="19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3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 w:lineRule="auto" w:line="289"/>
              <w:ind w:left="105" w:right="106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g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9"/>
                <w:szCs w:val="19"/>
              </w:rPr>
              <w:t>-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3"/>
                <w:w w:val="100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Vo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Op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1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89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11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8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6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2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2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nil" w:sz="6" w:space="0" w:color="auto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</w:tr>
      <w:tr>
        <w:trPr>
          <w:trHeight w:val="547" w:hRule="exact"/>
        </w:trPr>
        <w:tc>
          <w:tcPr>
            <w:tcW w:w="9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3"/>
                <w:sz w:val="19"/>
                <w:szCs w:val="19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3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5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3"/>
                <w:w w:val="103"/>
                <w:sz w:val="19"/>
                <w:szCs w:val="19"/>
              </w:rPr>
              <w:t>m</w:t>
            </w:r>
            <w:r>
              <w:rPr>
                <w:rFonts w:cs="Times New Roman" w:hAnsi="Times New Roman" w:eastAsia="Times New Roman" w:ascii="Times New Roman"/>
                <w:spacing w:val="3"/>
                <w:w w:val="103"/>
                <w:sz w:val="19"/>
                <w:szCs w:val="19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3"/>
                <w:w w:val="103"/>
                <w:sz w:val="19"/>
                <w:szCs w:val="19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1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89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11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8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6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8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2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2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nil" w:sz="6" w:space="0" w:color="auto"/>
            </w:tcBorders>
          </w:tcPr>
          <w:p/>
        </w:tc>
      </w:tr>
      <w:tr>
        <w:trPr>
          <w:trHeight w:val="533" w:hRule="exact"/>
        </w:trPr>
        <w:tc>
          <w:tcPr>
            <w:tcW w:w="9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3"/>
                <w:sz w:val="19"/>
                <w:szCs w:val="19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3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5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Vo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1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89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11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86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8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112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2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nil" w:sz="6" w:space="0" w:color="auto"/>
            </w:tcBorders>
            <w:shd w:val="clear" w:color="auto" w:fill="ECECEC"/>
          </w:tcPr>
          <w:p/>
        </w:tc>
      </w:tr>
      <w:tr>
        <w:trPr>
          <w:trHeight w:val="547" w:hRule="exact"/>
        </w:trPr>
        <w:tc>
          <w:tcPr>
            <w:tcW w:w="9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3"/>
                <w:sz w:val="19"/>
                <w:szCs w:val="19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3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5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1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89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11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8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6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2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2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nil" w:sz="6" w:space="0" w:color="auto"/>
            </w:tcBorders>
          </w:tcPr>
          <w:p/>
        </w:tc>
      </w:tr>
      <w:tr>
        <w:trPr>
          <w:trHeight w:val="528" w:hRule="exact"/>
        </w:trPr>
        <w:tc>
          <w:tcPr>
            <w:tcW w:w="9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10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3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5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1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89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11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8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6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2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2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nil" w:sz="6" w:space="0" w:color="auto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</w:tr>
      <w:tr>
        <w:trPr>
          <w:trHeight w:val="547" w:hRule="exact"/>
        </w:trPr>
        <w:tc>
          <w:tcPr>
            <w:tcW w:w="9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14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3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Cu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3"/>
                <w:w w:val="103"/>
                <w:sz w:val="19"/>
                <w:szCs w:val="19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z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5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1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89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11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8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86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8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112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2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nil" w:sz="6" w:space="0" w:color="auto"/>
            </w:tcBorders>
          </w:tcPr>
          <w:p/>
        </w:tc>
      </w:tr>
      <w:tr>
        <w:trPr>
          <w:trHeight w:val="278" w:hRule="exact"/>
        </w:trPr>
        <w:tc>
          <w:tcPr>
            <w:tcW w:w="9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15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3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Lo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1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89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11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8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6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2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112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nil" w:sz="6" w:space="0" w:color="auto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</w:tr>
      <w:tr>
        <w:trPr>
          <w:trHeight w:val="288" w:hRule="exact"/>
        </w:trPr>
        <w:tc>
          <w:tcPr>
            <w:tcW w:w="9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16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3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Lo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g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1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89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11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8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6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2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112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nil" w:sz="6" w:space="0" w:color="auto"/>
            </w:tcBorders>
          </w:tcPr>
          <w:p/>
        </w:tc>
      </w:tr>
      <w:tr>
        <w:trPr>
          <w:trHeight w:val="528" w:hRule="exact"/>
        </w:trPr>
        <w:tc>
          <w:tcPr>
            <w:tcW w:w="9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18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3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5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Vo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1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89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11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8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6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8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2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112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nil" w:sz="6" w:space="0" w:color="auto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</w:tr>
      <w:tr>
        <w:trPr>
          <w:trHeight w:val="542" w:hRule="exact"/>
        </w:trPr>
        <w:tc>
          <w:tcPr>
            <w:tcW w:w="9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23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3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5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Ap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1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9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86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8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112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112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nil" w:sz="6" w:space="0" w:color="auto"/>
            </w:tcBorders>
          </w:tcPr>
          <w:p/>
        </w:tc>
      </w:tr>
    </w:tbl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251"/>
        <w:sectPr>
          <w:pgMar w:header="759" w:footer="678" w:top="1060" w:bottom="280" w:left="1040" w:right="24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2.9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Presentation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Modules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Traceability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Matrix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26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spacing w:val="2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-1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tbl>
      <w:tblPr>
        <w:tblW w:w="0" w:type="auto"/>
        <w:tblLook w:val="01E0"/>
        <w:jc w:val="left"/>
        <w:tblInd w:w="63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816" w:hRule="exact"/>
        </w:trPr>
        <w:tc>
          <w:tcPr>
            <w:tcW w:w="10190" w:type="dxa"/>
            <w:gridSpan w:val="10"/>
            <w:tcBorders>
              <w:top w:val="single" w:sz="5" w:space="0" w:color="A4A4A4"/>
              <w:left w:val="single" w:sz="5" w:space="0" w:color="A4A4A4"/>
              <w:bottom w:val="nil" w:sz="6" w:space="0" w:color="auto"/>
              <w:right w:val="nil" w:sz="6" w:space="0" w:color="auto"/>
            </w:tcBorders>
            <w:shd w:val="clear" w:color="auto" w:fill="A4A4A4"/>
          </w:tcPr>
          <w:p>
            <w:pPr>
              <w:rPr>
                <w:sz w:val="17"/>
                <w:szCs w:val="17"/>
              </w:rPr>
              <w:jc w:val="left"/>
              <w:spacing w:before="6" w:lineRule="exact" w:line="160"/>
            </w:pPr>
            <w:r>
              <w:rPr>
                <w:sz w:val="17"/>
                <w:szCs w:val="17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80"/>
              <w:ind w:left="159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2"/>
                <w:w w:val="100"/>
                <w:position w:val="6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"/>
                <w:w w:val="100"/>
                <w:position w:val="6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"/>
                <w:w w:val="100"/>
                <w:position w:val="6"/>
                <w:sz w:val="19"/>
                <w:szCs w:val="19"/>
              </w:rPr>
              <w:t>q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6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6"/>
                <w:sz w:val="19"/>
                <w:szCs w:val="19"/>
              </w:rPr>
              <w:t>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47"/>
                <w:w w:val="100"/>
                <w:position w:val="6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"/>
                <w:w w:val="100"/>
                <w:position w:val="6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"/>
                <w:w w:val="100"/>
                <w:position w:val="6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"/>
                <w:w w:val="100"/>
                <w:position w:val="6"/>
                <w:sz w:val="19"/>
                <w:szCs w:val="19"/>
              </w:rPr>
              <w:t>q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"/>
                <w:w w:val="100"/>
                <w:position w:val="6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"/>
                <w:w w:val="100"/>
                <w:position w:val="6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"/>
                <w:w w:val="100"/>
                <w:position w:val="6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"/>
                <w:w w:val="100"/>
                <w:position w:val="6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3"/>
                <w:w w:val="100"/>
                <w:position w:val="6"/>
                <w:sz w:val="19"/>
                <w:szCs w:val="19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"/>
                <w:w w:val="100"/>
                <w:position w:val="6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"/>
                <w:w w:val="100"/>
                <w:position w:val="6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6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6"/>
                <w:sz w:val="19"/>
                <w:szCs w:val="19"/>
              </w:rPr>
              <w:t>                                                    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9"/>
                <w:w w:val="100"/>
                <w:position w:val="6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3"/>
                <w:w w:val="103"/>
                <w:position w:val="-6"/>
                <w:sz w:val="19"/>
                <w:szCs w:val="19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"/>
                <w:w w:val="103"/>
                <w:position w:val="-6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"/>
                <w:w w:val="103"/>
                <w:position w:val="-6"/>
                <w:sz w:val="19"/>
                <w:szCs w:val="19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"/>
                <w:w w:val="103"/>
                <w:position w:val="-6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"/>
                <w:w w:val="103"/>
                <w:position w:val="-6"/>
                <w:sz w:val="19"/>
                <w:szCs w:val="19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"/>
                <w:w w:val="103"/>
                <w:position w:val="-6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3"/>
                <w:position w:val="-6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position w:val="0"/>
                <w:sz w:val="19"/>
                <w:szCs w:val="19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140"/>
              <w:ind w:left="209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2"/>
                <w:w w:val="100"/>
                <w:position w:val="1"/>
                <w:sz w:val="19"/>
                <w:szCs w:val="19"/>
              </w:rPr>
              <w:t>No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1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1"/>
                <w:sz w:val="19"/>
                <w:szCs w:val="19"/>
              </w:rPr>
              <w:t>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4"/>
                <w:w w:val="100"/>
                <w:position w:val="1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"/>
                <w:w w:val="103"/>
                <w:position w:val="1"/>
                <w:sz w:val="19"/>
                <w:szCs w:val="19"/>
              </w:rPr>
              <w:t>Na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3"/>
                <w:w w:val="103"/>
                <w:position w:val="1"/>
                <w:sz w:val="19"/>
                <w:szCs w:val="19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3"/>
                <w:position w:val="1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position w:val="0"/>
                <w:sz w:val="19"/>
                <w:szCs w:val="19"/>
              </w:rPr>
            </w:r>
          </w:p>
        </w:tc>
      </w:tr>
      <w:tr>
        <w:trPr>
          <w:trHeight w:val="922" w:hRule="exact"/>
        </w:trPr>
        <w:tc>
          <w:tcPr>
            <w:tcW w:w="725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1526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1080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7"/>
                <w:szCs w:val="17"/>
              </w:rPr>
              <w:jc w:val="left"/>
              <w:spacing w:before="8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4"/>
                <w:sz w:val="17"/>
                <w:szCs w:val="17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7"/>
                <w:szCs w:val="17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7"/>
                <w:szCs w:val="17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7"/>
                <w:szCs w:val="17"/>
              </w:rPr>
              <w:jc w:val="left"/>
              <w:spacing w:before="39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4"/>
                <w:sz w:val="17"/>
                <w:szCs w:val="17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7"/>
                <w:szCs w:val="17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7"/>
                <w:szCs w:val="17"/>
              </w:rPr>
            </w:r>
          </w:p>
        </w:tc>
        <w:tc>
          <w:tcPr>
            <w:tcW w:w="989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7"/>
                <w:szCs w:val="17"/>
              </w:rPr>
              <w:jc w:val="left"/>
              <w:spacing w:before="8" w:lineRule="auto" w:line="291"/>
              <w:ind w:left="105" w:right="104"/>
            </w:pPr>
            <w:r>
              <w:rPr>
                <w:rFonts w:cs="Times New Roman" w:hAnsi="Times New Roman" w:eastAsia="Times New Roman" w:ascii="Times New Roman"/>
                <w:spacing w:val="2"/>
                <w:w w:val="104"/>
                <w:sz w:val="17"/>
                <w:szCs w:val="17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7"/>
                <w:szCs w:val="17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7"/>
                <w:szCs w:val="17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4"/>
                <w:sz w:val="17"/>
                <w:szCs w:val="17"/>
              </w:rPr>
              <w:t>DB</w:t>
            </w:r>
            <w:r>
              <w:rPr>
                <w:rFonts w:cs="Times New Roman" w:hAnsi="Times New Roman" w:eastAsia="Times New Roman" w:ascii="Times New Roman"/>
                <w:spacing w:val="2"/>
                <w:w w:val="104"/>
                <w:sz w:val="17"/>
                <w:szCs w:val="17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4"/>
                <w:sz w:val="17"/>
                <w:szCs w:val="17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7"/>
                <w:szCs w:val="17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7"/>
                <w:szCs w:val="17"/>
              </w:rPr>
            </w:r>
          </w:p>
        </w:tc>
        <w:tc>
          <w:tcPr>
            <w:tcW w:w="902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7"/>
                <w:szCs w:val="17"/>
              </w:rPr>
              <w:jc w:val="left"/>
              <w:spacing w:before="8" w:lineRule="auto" w:line="288"/>
              <w:ind w:left="105" w:right="118"/>
            </w:pPr>
            <w:r>
              <w:rPr>
                <w:rFonts w:cs="Times New Roman" w:hAnsi="Times New Roman" w:eastAsia="Times New Roman" w:ascii="Times New Roman"/>
                <w:spacing w:val="2"/>
                <w:w w:val="104"/>
                <w:sz w:val="17"/>
                <w:szCs w:val="17"/>
              </w:rPr>
              <w:t>GC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7"/>
                <w:szCs w:val="17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7"/>
                <w:szCs w:val="17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4"/>
                <w:sz w:val="17"/>
                <w:szCs w:val="17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7"/>
                <w:szCs w:val="17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7"/>
                <w:szCs w:val="17"/>
              </w:rPr>
            </w:r>
          </w:p>
        </w:tc>
        <w:tc>
          <w:tcPr>
            <w:tcW w:w="1166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7"/>
                <w:szCs w:val="17"/>
              </w:rPr>
              <w:jc w:val="left"/>
              <w:spacing w:before="8"/>
              <w:ind w:left="100"/>
            </w:pPr>
            <w:r>
              <w:rPr>
                <w:rFonts w:cs="Times New Roman" w:hAnsi="Times New Roman" w:eastAsia="Times New Roman" w:ascii="Times New Roman"/>
                <w:spacing w:val="2"/>
                <w:w w:val="104"/>
                <w:sz w:val="17"/>
                <w:szCs w:val="17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7"/>
                <w:szCs w:val="17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7"/>
                <w:szCs w:val="17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7"/>
                <w:szCs w:val="17"/>
              </w:rPr>
              <w:jc w:val="left"/>
              <w:spacing w:before="39"/>
              <w:ind w:left="100"/>
            </w:pPr>
            <w:r>
              <w:rPr>
                <w:rFonts w:cs="Times New Roman" w:hAnsi="Times New Roman" w:eastAsia="Times New Roman" w:ascii="Times New Roman"/>
                <w:spacing w:val="2"/>
                <w:w w:val="104"/>
                <w:sz w:val="17"/>
                <w:szCs w:val="17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7"/>
                <w:szCs w:val="17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7"/>
                <w:szCs w:val="17"/>
              </w:rPr>
            </w:r>
          </w:p>
        </w:tc>
        <w:tc>
          <w:tcPr>
            <w:tcW w:w="797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7"/>
                <w:szCs w:val="17"/>
              </w:rPr>
              <w:jc w:val="left"/>
              <w:spacing w:before="8"/>
              <w:ind w:left="105"/>
            </w:pP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Sy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7"/>
                <w:szCs w:val="17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7"/>
                <w:szCs w:val="17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7"/>
                <w:szCs w:val="17"/>
              </w:rPr>
              <w:jc w:val="left"/>
              <w:spacing w:before="39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4"/>
                <w:sz w:val="17"/>
                <w:szCs w:val="17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7"/>
                <w:szCs w:val="17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7"/>
                <w:szCs w:val="17"/>
              </w:rPr>
            </w:r>
          </w:p>
        </w:tc>
        <w:tc>
          <w:tcPr>
            <w:tcW w:w="989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7"/>
                <w:szCs w:val="17"/>
              </w:rPr>
              <w:jc w:val="left"/>
              <w:spacing w:before="8" w:lineRule="auto" w:line="291"/>
              <w:ind w:left="105" w:right="114"/>
            </w:pPr>
            <w:r>
              <w:rPr>
                <w:rFonts w:cs="Times New Roman" w:hAnsi="Times New Roman" w:eastAsia="Times New Roman" w:ascii="Times New Roman"/>
                <w:spacing w:val="2"/>
                <w:w w:val="104"/>
                <w:sz w:val="17"/>
                <w:szCs w:val="17"/>
              </w:rPr>
              <w:t>MV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7"/>
                <w:szCs w:val="17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7"/>
                <w:szCs w:val="17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4"/>
                <w:sz w:val="17"/>
                <w:szCs w:val="17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7"/>
                <w:szCs w:val="17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7"/>
                <w:szCs w:val="17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4"/>
                <w:sz w:val="17"/>
                <w:szCs w:val="17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q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7"/>
                <w:szCs w:val="17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7"/>
                <w:szCs w:val="17"/>
              </w:rPr>
            </w:r>
          </w:p>
        </w:tc>
        <w:tc>
          <w:tcPr>
            <w:tcW w:w="826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7"/>
                <w:szCs w:val="17"/>
              </w:rPr>
              <w:jc w:val="left"/>
              <w:spacing w:before="8" w:lineRule="auto" w:line="288"/>
              <w:ind w:left="100" w:right="106"/>
            </w:pPr>
            <w:r>
              <w:rPr>
                <w:rFonts w:cs="Times New Roman" w:hAnsi="Times New Roman" w:eastAsia="Times New Roman" w:ascii="Times New Roman"/>
                <w:spacing w:val="2"/>
                <w:w w:val="104"/>
                <w:sz w:val="17"/>
                <w:szCs w:val="17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J</w:t>
            </w:r>
            <w:r>
              <w:rPr>
                <w:rFonts w:cs="Times New Roman" w:hAnsi="Times New Roman" w:eastAsia="Times New Roman" w:ascii="Times New Roman"/>
                <w:spacing w:val="2"/>
                <w:w w:val="104"/>
                <w:sz w:val="17"/>
                <w:szCs w:val="17"/>
              </w:rPr>
              <w:t>AX</w:t>
            </w:r>
            <w:r>
              <w:rPr>
                <w:rFonts w:cs="Times New Roman" w:hAnsi="Times New Roman" w:eastAsia="Times New Roman" w:ascii="Times New Roman"/>
                <w:spacing w:val="2"/>
                <w:w w:val="104"/>
                <w:sz w:val="17"/>
                <w:szCs w:val="17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4"/>
                <w:sz w:val="17"/>
                <w:szCs w:val="17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7"/>
                <w:szCs w:val="17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7"/>
                <w:szCs w:val="17"/>
              </w:rPr>
            </w:r>
          </w:p>
        </w:tc>
        <w:tc>
          <w:tcPr>
            <w:tcW w:w="1190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nil" w:sz="6" w:space="0" w:color="auto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7"/>
                <w:szCs w:val="17"/>
              </w:rPr>
              <w:jc w:val="left"/>
              <w:spacing w:before="8" w:lineRule="auto" w:line="291"/>
              <w:ind w:left="105" w:right="211"/>
            </w:pPr>
            <w:r>
              <w:rPr>
                <w:rFonts w:cs="Times New Roman" w:hAnsi="Times New Roman" w:eastAsia="Times New Roman" w:ascii="Times New Roman"/>
                <w:spacing w:val="2"/>
                <w:w w:val="104"/>
                <w:sz w:val="17"/>
                <w:szCs w:val="17"/>
              </w:rPr>
              <w:t>MV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7"/>
                <w:szCs w:val="17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7"/>
                <w:szCs w:val="17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4"/>
                <w:sz w:val="17"/>
                <w:szCs w:val="17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4"/>
                <w:sz w:val="17"/>
                <w:szCs w:val="17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7"/>
                <w:szCs w:val="17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7"/>
                <w:szCs w:val="17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4"/>
                <w:sz w:val="17"/>
                <w:szCs w:val="17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7"/>
                <w:szCs w:val="17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7"/>
                <w:szCs w:val="17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7"/>
                <w:szCs w:val="17"/>
              </w:rPr>
            </w:r>
          </w:p>
        </w:tc>
      </w:tr>
      <w:tr>
        <w:trPr>
          <w:trHeight w:val="725" w:hRule="exact"/>
        </w:trPr>
        <w:tc>
          <w:tcPr>
            <w:tcW w:w="7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3"/>
                <w:sz w:val="19"/>
                <w:szCs w:val="19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V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5"/>
              <w:ind w:left="100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Ho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08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6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79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</w:tr>
      <w:tr>
        <w:trPr>
          <w:trHeight w:val="470" w:hRule="exact"/>
        </w:trPr>
        <w:tc>
          <w:tcPr>
            <w:tcW w:w="7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3"/>
                <w:sz w:val="19"/>
                <w:szCs w:val="19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No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9"/>
                <w:szCs w:val="19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Ad</w:t>
            </w:r>
            <w:r>
              <w:rPr>
                <w:rFonts w:cs="Times New Roman" w:hAnsi="Times New Roman" w:eastAsia="Times New Roman" w:ascii="Times New Roman"/>
                <w:spacing w:val="3"/>
                <w:w w:val="103"/>
                <w:sz w:val="19"/>
                <w:szCs w:val="19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08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6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79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8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11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nil" w:sz="6" w:space="0" w:color="auto"/>
            </w:tcBorders>
            <w:shd w:val="clear" w:color="auto" w:fill="ECECEC"/>
          </w:tcPr>
          <w:p/>
        </w:tc>
      </w:tr>
      <w:tr>
        <w:trPr>
          <w:trHeight w:val="1181" w:hRule="exact"/>
        </w:trPr>
        <w:tc>
          <w:tcPr>
            <w:tcW w:w="7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both"/>
              <w:spacing w:before="13" w:lineRule="auto" w:line="289"/>
              <w:ind w:left="100" w:right="95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V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Ho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8"/>
                <w:w w:val="100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  <w:t>f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08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6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79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</w:tr>
      <w:tr>
        <w:trPr>
          <w:trHeight w:val="917" w:hRule="exact"/>
        </w:trPr>
        <w:tc>
          <w:tcPr>
            <w:tcW w:w="7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3"/>
                <w:sz w:val="19"/>
                <w:szCs w:val="19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Ad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Vo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5"/>
              <w:ind w:left="100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Op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08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116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79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nil" w:sz="6" w:space="0" w:color="auto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</w:tr>
      <w:tr>
        <w:trPr>
          <w:trHeight w:val="955" w:hRule="exact"/>
        </w:trPr>
        <w:tc>
          <w:tcPr>
            <w:tcW w:w="7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3"/>
                <w:sz w:val="19"/>
                <w:szCs w:val="19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 w:lineRule="auto" w:line="292"/>
              <w:ind w:left="100" w:right="284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Vo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Op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08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6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79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</w:tr>
      <w:tr>
        <w:trPr>
          <w:trHeight w:val="1162" w:hRule="exact"/>
        </w:trPr>
        <w:tc>
          <w:tcPr>
            <w:tcW w:w="7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3"/>
                <w:sz w:val="19"/>
                <w:szCs w:val="19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 w:lineRule="auto" w:line="289"/>
              <w:ind w:left="100" w:right="284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g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9"/>
                <w:szCs w:val="19"/>
              </w:rPr>
              <w:t>-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3"/>
                <w:w w:val="100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Vo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Op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08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6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79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nil" w:sz="6" w:space="0" w:color="auto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</w:tr>
      <w:tr>
        <w:trPr>
          <w:trHeight w:val="710" w:hRule="exact"/>
        </w:trPr>
        <w:tc>
          <w:tcPr>
            <w:tcW w:w="7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3"/>
                <w:sz w:val="19"/>
                <w:szCs w:val="19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0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5"/>
              <w:ind w:left="100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3"/>
                <w:w w:val="103"/>
                <w:sz w:val="19"/>
                <w:szCs w:val="19"/>
              </w:rPr>
              <w:t>m</w:t>
            </w:r>
            <w:r>
              <w:rPr>
                <w:rFonts w:cs="Times New Roman" w:hAnsi="Times New Roman" w:eastAsia="Times New Roman" w:ascii="Times New Roman"/>
                <w:spacing w:val="3"/>
                <w:w w:val="103"/>
                <w:sz w:val="19"/>
                <w:szCs w:val="19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3"/>
                <w:w w:val="103"/>
                <w:sz w:val="19"/>
                <w:szCs w:val="19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08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6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79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</w:tr>
      <w:tr>
        <w:trPr>
          <w:trHeight w:val="528" w:hRule="exact"/>
        </w:trPr>
        <w:tc>
          <w:tcPr>
            <w:tcW w:w="7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3"/>
                <w:sz w:val="19"/>
                <w:szCs w:val="19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0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5"/>
              <w:ind w:left="100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Vo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08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6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79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8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11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nil" w:sz="6" w:space="0" w:color="auto"/>
            </w:tcBorders>
            <w:shd w:val="clear" w:color="auto" w:fill="ECECEC"/>
          </w:tcPr>
          <w:p/>
        </w:tc>
      </w:tr>
      <w:tr>
        <w:trPr>
          <w:trHeight w:val="490" w:hRule="exact"/>
        </w:trPr>
        <w:tc>
          <w:tcPr>
            <w:tcW w:w="7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3"/>
                <w:sz w:val="19"/>
                <w:szCs w:val="19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9"/>
                <w:szCs w:val="19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9"/>
                <w:szCs w:val="19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08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116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79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</w:tr>
      <w:tr>
        <w:trPr>
          <w:trHeight w:val="528" w:hRule="exact"/>
        </w:trPr>
        <w:tc>
          <w:tcPr>
            <w:tcW w:w="7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10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0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5"/>
              <w:ind w:left="100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08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116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79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nil" w:sz="6" w:space="0" w:color="auto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</w:tr>
      <w:tr>
        <w:trPr>
          <w:trHeight w:val="552" w:hRule="exact"/>
        </w:trPr>
        <w:tc>
          <w:tcPr>
            <w:tcW w:w="7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14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0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Cu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3"/>
                <w:w w:val="103"/>
                <w:sz w:val="19"/>
                <w:szCs w:val="19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z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50"/>
              <w:ind w:left="100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08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116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79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</w:tr>
      <w:tr>
        <w:trPr>
          <w:trHeight w:val="264" w:hRule="exact"/>
        </w:trPr>
        <w:tc>
          <w:tcPr>
            <w:tcW w:w="725" w:type="dxa"/>
            <w:tcBorders>
              <w:top w:val="single" w:sz="5" w:space="0" w:color="C9C8C8"/>
              <w:left w:val="single" w:sz="15" w:space="0" w:color="ECECEC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91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15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0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Lo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08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116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79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15" w:space="0" w:color="ECECEC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</w:tr>
      <w:tr>
        <w:trPr>
          <w:trHeight w:val="283" w:hRule="exact"/>
        </w:trPr>
        <w:tc>
          <w:tcPr>
            <w:tcW w:w="7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16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0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Lo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g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08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116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79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</w:tr>
      <w:tr>
        <w:trPr>
          <w:trHeight w:val="528" w:hRule="exact"/>
        </w:trPr>
        <w:tc>
          <w:tcPr>
            <w:tcW w:w="7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18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0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5"/>
              <w:ind w:left="100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Vo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08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116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79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nil" w:sz="6" w:space="0" w:color="auto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4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</w:tr>
      <w:tr>
        <w:trPr>
          <w:trHeight w:val="672" w:hRule="exact"/>
        </w:trPr>
        <w:tc>
          <w:tcPr>
            <w:tcW w:w="72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23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0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50"/>
              <w:ind w:left="100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Ap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08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116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79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3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1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nil" w:sz="6" w:space="0" w:color="auto"/>
            </w:tcBorders>
          </w:tcPr>
          <w:p/>
        </w:tc>
      </w:tr>
    </w:tbl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237"/>
        <w:sectPr>
          <w:pgMar w:header="759" w:footer="678" w:top="1100" w:bottom="280" w:left="1040" w:right="24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2.10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Modules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Traceability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Matrix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28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spacing w:val="6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rv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Laye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&amp;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Dat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Storag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Laye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tbl>
      <w:tblPr>
        <w:tblW w:w="0" w:type="auto"/>
        <w:tblLook w:val="01E0"/>
        <w:jc w:val="left"/>
        <w:tblInd w:w="64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08" w:hRule="exact"/>
        </w:trPr>
        <w:tc>
          <w:tcPr>
            <w:tcW w:w="10188" w:type="dxa"/>
            <w:gridSpan w:val="12"/>
            <w:tcBorders>
              <w:top w:val="single" w:sz="5" w:space="0" w:color="A4A4A4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22" w:lineRule="exact" w:line="280"/>
              <w:ind w:left="143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2"/>
                <w:w w:val="100"/>
                <w:position w:val="6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"/>
                <w:w w:val="100"/>
                <w:position w:val="6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6"/>
                <w:sz w:val="19"/>
                <w:szCs w:val="19"/>
              </w:rPr>
              <w:t>q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6"/>
                <w:sz w:val="19"/>
                <w:szCs w:val="19"/>
              </w:rPr>
              <w:t>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38"/>
                <w:w w:val="100"/>
                <w:position w:val="6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"/>
                <w:w w:val="100"/>
                <w:position w:val="6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"/>
                <w:w w:val="100"/>
                <w:position w:val="6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"/>
                <w:w w:val="100"/>
                <w:position w:val="6"/>
                <w:sz w:val="19"/>
                <w:szCs w:val="19"/>
              </w:rPr>
              <w:t>qu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"/>
                <w:w w:val="100"/>
                <w:position w:val="6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"/>
                <w:w w:val="100"/>
                <w:position w:val="6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"/>
                <w:w w:val="100"/>
                <w:position w:val="6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3"/>
                <w:w w:val="100"/>
                <w:position w:val="6"/>
                <w:sz w:val="19"/>
                <w:szCs w:val="19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"/>
                <w:w w:val="100"/>
                <w:position w:val="6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"/>
                <w:w w:val="100"/>
                <w:position w:val="6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6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6"/>
                <w:sz w:val="19"/>
                <w:szCs w:val="19"/>
              </w:rPr>
              <w:t>                                                    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32"/>
                <w:w w:val="100"/>
                <w:position w:val="6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3"/>
                <w:w w:val="103"/>
                <w:position w:val="-6"/>
                <w:sz w:val="19"/>
                <w:szCs w:val="19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"/>
                <w:w w:val="103"/>
                <w:position w:val="-6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"/>
                <w:w w:val="103"/>
                <w:position w:val="-6"/>
                <w:sz w:val="19"/>
                <w:szCs w:val="19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"/>
                <w:w w:val="103"/>
                <w:position w:val="-6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"/>
                <w:w w:val="103"/>
                <w:position w:val="-6"/>
                <w:sz w:val="19"/>
                <w:szCs w:val="19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"/>
                <w:w w:val="103"/>
                <w:position w:val="-6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3"/>
                <w:position w:val="-6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position w:val="0"/>
                <w:sz w:val="19"/>
                <w:szCs w:val="19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140"/>
              <w:ind w:left="168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2"/>
                <w:w w:val="100"/>
                <w:position w:val="1"/>
                <w:sz w:val="19"/>
                <w:szCs w:val="19"/>
              </w:rPr>
              <w:t>No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1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position w:val="1"/>
                <w:sz w:val="19"/>
                <w:szCs w:val="19"/>
              </w:rPr>
              <w:t>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40"/>
                <w:w w:val="100"/>
                <w:position w:val="1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"/>
                <w:w w:val="103"/>
                <w:position w:val="1"/>
                <w:sz w:val="19"/>
                <w:szCs w:val="19"/>
              </w:rPr>
              <w:t>Na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3"/>
                <w:w w:val="103"/>
                <w:position w:val="1"/>
                <w:sz w:val="19"/>
                <w:szCs w:val="19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3"/>
                <w:position w:val="1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position w:val="0"/>
                <w:sz w:val="19"/>
                <w:szCs w:val="19"/>
              </w:rPr>
            </w:r>
          </w:p>
        </w:tc>
      </w:tr>
      <w:tr>
        <w:trPr>
          <w:trHeight w:val="749" w:hRule="exact"/>
        </w:trPr>
        <w:tc>
          <w:tcPr>
            <w:tcW w:w="63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1454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629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both"/>
              <w:spacing w:before="3" w:lineRule="auto" w:line="256"/>
              <w:ind w:left="100" w:right="103"/>
            </w:pP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RD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6"/>
                <w:szCs w:val="16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6"/>
                <w:szCs w:val="16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6"/>
                <w:szCs w:val="16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6"/>
                <w:szCs w:val="16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6"/>
                <w:szCs w:val="16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ol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6"/>
                <w:szCs w:val="16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9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spacing w:before="3"/>
              <w:ind w:left="100"/>
            </w:pP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Re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6"/>
                <w:szCs w:val="16"/>
              </w:rPr>
              <w:t>q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6"/>
                <w:szCs w:val="16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6"/>
                <w:szCs w:val="16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spacing w:before="13"/>
              <w:ind w:left="100"/>
            </w:pP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Pr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6"/>
                <w:szCs w:val="16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6"/>
                <w:szCs w:val="16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6"/>
                <w:szCs w:val="16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902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spacing w:before="3" w:lineRule="auto" w:line="256"/>
              <w:ind w:left="105" w:right="98"/>
            </w:pP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AP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6"/>
                <w:szCs w:val="16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6"/>
                <w:szCs w:val="16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Pr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6"/>
                <w:szCs w:val="16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6"/>
                <w:szCs w:val="16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6"/>
                <w:szCs w:val="16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989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spacing w:before="3"/>
              <w:ind w:left="100"/>
            </w:pP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Re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6"/>
                <w:szCs w:val="16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6"/>
                <w:szCs w:val="16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6"/>
                <w:szCs w:val="16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6"/>
                <w:szCs w:val="16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spacing w:before="13"/>
              <w:ind w:left="100"/>
            </w:pP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Ge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6"/>
                <w:szCs w:val="16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6"/>
                <w:szCs w:val="16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6"/>
                <w:szCs w:val="16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6"/>
                <w:szCs w:val="16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720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both"/>
              <w:spacing w:before="3" w:lineRule="auto" w:line="256"/>
              <w:ind w:left="100" w:right="110"/>
            </w:pP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OAu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6"/>
                <w:szCs w:val="16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6"/>
                <w:szCs w:val="16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6"/>
                <w:szCs w:val="16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6"/>
                <w:szCs w:val="16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6"/>
                <w:szCs w:val="16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6"/>
                <w:szCs w:val="16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lle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6"/>
                <w:szCs w:val="16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720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both"/>
              <w:spacing w:before="3" w:lineRule="auto" w:line="256"/>
              <w:ind w:left="100" w:right="110"/>
            </w:pP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6"/>
                <w:szCs w:val="16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6"/>
                <w:szCs w:val="16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6"/>
                <w:szCs w:val="16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6"/>
                <w:szCs w:val="16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6"/>
                <w:szCs w:val="16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6"/>
                <w:szCs w:val="16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lle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6"/>
                <w:szCs w:val="16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720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spacing w:before="3" w:lineRule="auto" w:line="256"/>
              <w:ind w:left="100" w:right="91"/>
            </w:pP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PD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6"/>
                <w:szCs w:val="16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6"/>
                <w:szCs w:val="16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Ge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6"/>
                <w:szCs w:val="16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6"/>
                <w:szCs w:val="16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6"/>
                <w:szCs w:val="16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6"/>
                <w:szCs w:val="16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720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spacing w:before="3" w:lineRule="auto" w:line="256"/>
              <w:ind w:left="100" w:right="110"/>
            </w:pP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GC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6"/>
                <w:szCs w:val="16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6"/>
                <w:szCs w:val="16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6"/>
                <w:szCs w:val="16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6"/>
                <w:szCs w:val="16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6"/>
                <w:szCs w:val="16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902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spacing w:before="3"/>
              <w:ind w:left="100"/>
            </w:pP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6"/>
                <w:szCs w:val="16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6"/>
                <w:szCs w:val="16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6"/>
                <w:szCs w:val="16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6"/>
                <w:szCs w:val="16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spacing w:before="13"/>
              <w:ind w:left="100"/>
            </w:pP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Da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6"/>
                <w:szCs w:val="16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6"/>
                <w:szCs w:val="16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6"/>
                <w:szCs w:val="16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95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spacing w:before="3"/>
              <w:ind w:left="100"/>
            </w:pP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Re</w:t>
            </w:r>
            <w:r>
              <w:rPr>
                <w:rFonts w:cs="Times New Roman" w:hAnsi="Times New Roman" w:eastAsia="Times New Roman" w:ascii="Times New Roman"/>
                <w:spacing w:val="2"/>
                <w:w w:val="105"/>
                <w:sz w:val="16"/>
                <w:szCs w:val="16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6"/>
                <w:szCs w:val="16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6"/>
                <w:szCs w:val="16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spacing w:before="13"/>
              <w:ind w:left="100"/>
            </w:pP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Da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6"/>
                <w:szCs w:val="16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4"/>
                <w:sz w:val="16"/>
                <w:szCs w:val="16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5"/>
                <w:sz w:val="16"/>
                <w:szCs w:val="16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6"/>
                <w:szCs w:val="16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782" w:hRule="exact"/>
        </w:trPr>
        <w:tc>
          <w:tcPr>
            <w:tcW w:w="63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3"/>
                <w:sz w:val="19"/>
                <w:szCs w:val="19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4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 w:lineRule="auto" w:line="253"/>
              <w:ind w:left="105" w:right="507"/>
            </w:pP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Vo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Ho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62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9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</w:tr>
      <w:tr>
        <w:trPr>
          <w:trHeight w:val="499" w:hRule="exact"/>
        </w:trPr>
        <w:tc>
          <w:tcPr>
            <w:tcW w:w="63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3"/>
                <w:sz w:val="19"/>
                <w:szCs w:val="19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4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No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9"/>
                <w:szCs w:val="19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Ad</w:t>
            </w:r>
            <w:r>
              <w:rPr>
                <w:rFonts w:cs="Times New Roman" w:hAnsi="Times New Roman" w:eastAsia="Times New Roman" w:ascii="Times New Roman"/>
                <w:spacing w:val="3"/>
                <w:w w:val="103"/>
                <w:sz w:val="19"/>
                <w:szCs w:val="19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62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89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</w:tr>
      <w:tr>
        <w:trPr>
          <w:trHeight w:val="1301" w:hRule="exact"/>
        </w:trPr>
        <w:tc>
          <w:tcPr>
            <w:tcW w:w="63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4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 w:lineRule="auto" w:line="253"/>
              <w:ind w:left="105" w:right="207"/>
            </w:pP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Vo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Ho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9"/>
                <w:szCs w:val="19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9"/>
                <w:szCs w:val="19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  <w:t>f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62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9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8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</w:tr>
      <w:tr>
        <w:trPr>
          <w:trHeight w:val="1027" w:hRule="exact"/>
        </w:trPr>
        <w:tc>
          <w:tcPr>
            <w:tcW w:w="63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3"/>
                <w:sz w:val="19"/>
                <w:szCs w:val="19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4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Ad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Vo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2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Op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62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9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8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</w:tr>
      <w:tr>
        <w:trPr>
          <w:trHeight w:val="1022" w:hRule="exact"/>
        </w:trPr>
        <w:tc>
          <w:tcPr>
            <w:tcW w:w="63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3"/>
                <w:sz w:val="19"/>
                <w:szCs w:val="19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4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 w:lineRule="auto" w:line="250"/>
              <w:ind w:left="105" w:right="207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Vo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Op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62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9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8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</w:tr>
      <w:tr>
        <w:trPr>
          <w:trHeight w:val="1022" w:hRule="exact"/>
        </w:trPr>
        <w:tc>
          <w:tcPr>
            <w:tcW w:w="63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3"/>
                <w:sz w:val="19"/>
                <w:szCs w:val="19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4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g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9"/>
                <w:szCs w:val="19"/>
              </w:rPr>
              <w:t>-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3"/>
                <w:w w:val="100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2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Vo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2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Op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62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9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</w:tr>
      <w:tr>
        <w:trPr>
          <w:trHeight w:val="782" w:hRule="exact"/>
        </w:trPr>
        <w:tc>
          <w:tcPr>
            <w:tcW w:w="63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3"/>
                <w:sz w:val="19"/>
                <w:szCs w:val="19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4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2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3"/>
                <w:w w:val="103"/>
                <w:sz w:val="19"/>
                <w:szCs w:val="19"/>
              </w:rPr>
              <w:t>m</w:t>
            </w:r>
            <w:r>
              <w:rPr>
                <w:rFonts w:cs="Times New Roman" w:hAnsi="Times New Roman" w:eastAsia="Times New Roman" w:ascii="Times New Roman"/>
                <w:spacing w:val="3"/>
                <w:w w:val="103"/>
                <w:sz w:val="19"/>
                <w:szCs w:val="19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3"/>
                <w:w w:val="103"/>
                <w:sz w:val="19"/>
                <w:szCs w:val="19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62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9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</w:tr>
      <w:tr>
        <w:trPr>
          <w:trHeight w:val="499" w:hRule="exact"/>
        </w:trPr>
        <w:tc>
          <w:tcPr>
            <w:tcW w:w="63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3"/>
                <w:sz w:val="19"/>
                <w:szCs w:val="19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4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7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Vo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62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89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</w:tr>
      <w:tr>
        <w:trPr>
          <w:trHeight w:val="518" w:hRule="exact"/>
        </w:trPr>
        <w:tc>
          <w:tcPr>
            <w:tcW w:w="63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3"/>
                <w:sz w:val="19"/>
                <w:szCs w:val="19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4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9"/>
                <w:szCs w:val="19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9"/>
                <w:szCs w:val="19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62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9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</w:tr>
      <w:tr>
        <w:trPr>
          <w:trHeight w:val="523" w:hRule="exact"/>
        </w:trPr>
        <w:tc>
          <w:tcPr>
            <w:tcW w:w="63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10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4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2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62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9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</w:tr>
      <w:tr>
        <w:trPr>
          <w:trHeight w:val="523" w:hRule="exact"/>
        </w:trPr>
        <w:tc>
          <w:tcPr>
            <w:tcW w:w="63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14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4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Cu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3"/>
                <w:w w:val="103"/>
                <w:sz w:val="19"/>
                <w:szCs w:val="19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z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2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62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9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</w:tr>
      <w:tr>
        <w:trPr>
          <w:trHeight w:val="293" w:hRule="exact"/>
        </w:trPr>
        <w:tc>
          <w:tcPr>
            <w:tcW w:w="63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15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4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Lo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62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9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</w:tr>
      <w:tr>
        <w:trPr>
          <w:trHeight w:val="336" w:hRule="exact"/>
        </w:trPr>
        <w:tc>
          <w:tcPr>
            <w:tcW w:w="63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16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4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Lo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g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62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89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</w:tr>
      <w:tr>
        <w:trPr>
          <w:trHeight w:val="523" w:hRule="exact"/>
        </w:trPr>
        <w:tc>
          <w:tcPr>
            <w:tcW w:w="63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18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4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2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Vo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62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9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8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lineRule="exact" w:line="20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</w:tr>
      <w:tr>
        <w:trPr>
          <w:trHeight w:val="475" w:hRule="exact"/>
        </w:trPr>
        <w:tc>
          <w:tcPr>
            <w:tcW w:w="63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3"/>
                <w:sz w:val="19"/>
                <w:szCs w:val="19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3"/>
                <w:sz w:val="19"/>
                <w:szCs w:val="19"/>
              </w:rPr>
              <w:t>23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14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12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Ap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sz w:val="19"/>
                <w:szCs w:val="19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62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89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90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19"/>
                <w:szCs w:val="19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19"/>
                <w:szCs w:val="19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9"/>
                <w:szCs w:val="19"/>
              </w:rPr>
            </w:r>
          </w:p>
        </w:tc>
        <w:tc>
          <w:tcPr>
            <w:tcW w:w="8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5"/>
        <w:sectPr>
          <w:pgMar w:header="759" w:footer="678" w:top="1100" w:bottom="280" w:left="1040" w:right="260"/>
          <w:headerReference w:type="default" r:id="rId17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2.11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Service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Storage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Modules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Traceability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Matrix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center"/>
        <w:spacing w:before="7" w:lineRule="exact" w:line="440"/>
        <w:ind w:left="4060" w:right="4052"/>
      </w:pP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40"/>
          <w:szCs w:val="40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40"/>
          <w:szCs w:val="40"/>
        </w:rPr>
        <w:t>.</w:t>
      </w:r>
      <w:r>
        <w:rPr>
          <w:rFonts w:cs="Times New Roman" w:hAnsi="Times New Roman" w:eastAsia="Times New Roman" w:ascii="Times New Roman"/>
          <w:b/>
          <w:spacing w:val="97"/>
          <w:w w:val="100"/>
          <w:position w:val="-1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40"/>
          <w:szCs w:val="40"/>
        </w:rPr>
        <w:t>Te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-7"/>
          <w:w w:val="100"/>
          <w:position w:val="-1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99"/>
          <w:position w:val="-1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99"/>
          <w:position w:val="-1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99"/>
          <w:position w:val="-1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99"/>
          <w:position w:val="-1"/>
          <w:sz w:val="40"/>
          <w:szCs w:val="40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99"/>
          <w:position w:val="-1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1"/>
          <w:szCs w:val="31"/>
        </w:rPr>
        <w:jc w:val="left"/>
        <w:spacing w:before="25" w:lineRule="exact" w:line="340"/>
        <w:ind w:left="475"/>
      </w:pP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31"/>
          <w:szCs w:val="31"/>
        </w:rPr>
        <w:t>3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31"/>
          <w:szCs w:val="3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31"/>
          <w:szCs w:val="31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31"/>
          <w:szCs w:val="31"/>
        </w:rPr>
        <w:t>  </w:t>
      </w:r>
      <w:r>
        <w:rPr>
          <w:rFonts w:cs="Times New Roman" w:hAnsi="Times New Roman" w:eastAsia="Times New Roman" w:ascii="Times New Roman"/>
          <w:b/>
          <w:spacing w:val="49"/>
          <w:w w:val="100"/>
          <w:position w:val="-1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31"/>
          <w:szCs w:val="31"/>
        </w:rPr>
        <w:t>Un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16"/>
          <w:w w:val="100"/>
          <w:position w:val="-1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position w:val="-1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2"/>
          <w:position w:val="-1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2"/>
          <w:position w:val="-1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2"/>
          <w:position w:val="-1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2"/>
          <w:position w:val="-1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2"/>
          <w:position w:val="-1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2"/>
          <w:position w:val="-1"/>
          <w:sz w:val="31"/>
          <w:szCs w:val="3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31"/>
          <w:szCs w:val="31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759" w:footer="678" w:top="1100" w:bottom="280" w:left="1040" w:right="700"/>
          <w:pgSz w:w="12240" w:h="15840"/>
        </w:sectPr>
      </w:pPr>
      <w:r>
        <w:rPr>
          <w:sz w:val="20"/>
          <w:szCs w:val="20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2"/>
      </w:pPr>
      <w:r>
        <w:br w:type="column"/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De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right="8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Maverick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different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phases.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different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phases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phase,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Component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phase,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Integration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Validation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phase.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individual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modules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subsystems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detailed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phase.</w:t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right="19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Moving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hierarchy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Component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level.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check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subsystems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functioning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properly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Integration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different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isolated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separately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faults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interfaces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itself.</w:t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300"/>
        <w:ind w:right="134"/>
        <w:sectPr>
          <w:type w:val="continuous"/>
          <w:pgSz w:w="12240" w:h="15840"/>
          <w:pgMar w:top="1120" w:bottom="280" w:left="1040" w:right="700"/>
          <w:cols w:num="2" w:equalWidth="off">
            <w:col w:w="524" w:space="311"/>
            <w:col w:w="9665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Lastly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Validation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verify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correctly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fulfills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requirements.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critical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requirements.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diagram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shows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phases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broken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down.</w:t>
      </w:r>
    </w:p>
    <w:p>
      <w:pPr>
        <w:rPr>
          <w:sz w:val="20"/>
          <w:szCs w:val="20"/>
        </w:rPr>
        <w:jc w:val="left"/>
        <w:spacing w:before="17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spacing w:before="28"/>
        <w:ind w:left="475"/>
        <w:sectPr>
          <w:type w:val="continuous"/>
          <w:pgSz w:w="12240" w:h="15840"/>
          <w:pgMar w:top="1120" w:bottom="280" w:left="1040" w:right="700"/>
        </w:sectPr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  <w:spacing w:before="28" w:lineRule="exact" w:line="240"/>
        <w:ind w:right="616"/>
      </w:pPr>
      <w:r>
        <w:pict>
          <v:shape type="#_x0000_t75" style="position:absolute;margin-left:75.7401pt;margin-top:-605.296pt;width:467.742pt;height:616.65pt;mso-position-horizontal-relative:page;mso-position-vertical-relative:paragraph;z-index:-13535">
            <v:imagedata o:title="" r:id="rId19"/>
          </v:shape>
        </w:pict>
      </w: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3909" w:right="3902"/>
        <w:sectPr>
          <w:pgMar w:header="759" w:footer="678" w:top="1240" w:bottom="280" w:left="1040" w:right="700"/>
          <w:headerReference w:type="default" r:id="rId18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Figure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Phases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83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.2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id</w:t>
      </w:r>
      <w:r>
        <w:rPr>
          <w:rFonts w:cs="Times New Roman" w:hAnsi="Times New Roman" w:eastAsia="Times New Roman" w:ascii="Times New Roman"/>
          <w:b/>
          <w:spacing w:val="-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GU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it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835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below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describes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different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modules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GUI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subsystem.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tbl>
      <w:tblPr>
        <w:tblW w:w="0" w:type="auto"/>
        <w:tblLook w:val="01E0"/>
        <w:jc w:val="left"/>
        <w:tblInd w:w="37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57" w:hRule="exact"/>
        </w:trPr>
        <w:tc>
          <w:tcPr>
            <w:tcW w:w="10402" w:type="dxa"/>
            <w:gridSpan w:val="7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3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Purpose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Detail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5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Expected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4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Priority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ID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                                                                             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4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405" w:hRule="exact"/>
        </w:trPr>
        <w:tc>
          <w:tcPr>
            <w:tcW w:w="955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96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display</w:t>
            </w:r>
          </w:p>
        </w:tc>
        <w:tc>
          <w:tcPr>
            <w:tcW w:w="1949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5" w:right="34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different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rendered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properly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App.</w:t>
            </w:r>
          </w:p>
        </w:tc>
        <w:tc>
          <w:tcPr>
            <w:tcW w:w="99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Tap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</w:p>
        </w:tc>
        <w:tc>
          <w:tcPr>
            <w:tcW w:w="1589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5" w:right="1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touch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various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buttons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</w:t>
            </w:r>
          </w:p>
        </w:tc>
        <w:tc>
          <w:tcPr>
            <w:tcW w:w="1589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5" w:right="5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(login,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home,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profile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etc.)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corresponding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rendered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screen</w:t>
            </w:r>
          </w:p>
        </w:tc>
        <w:tc>
          <w:tcPr>
            <w:tcW w:w="1426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2506" w:hRule="exact"/>
        </w:trPr>
        <w:tc>
          <w:tcPr>
            <w:tcW w:w="9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9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Activity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</w:t>
            </w:r>
          </w:p>
        </w:tc>
        <w:tc>
          <w:tcPr>
            <w:tcW w:w="194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24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Activity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successfully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XML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display</w:t>
            </w:r>
          </w:p>
        </w:tc>
        <w:tc>
          <w:tcPr>
            <w:tcW w:w="99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UI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element</w:t>
            </w:r>
          </w:p>
        </w:tc>
        <w:tc>
          <w:tcPr>
            <w:tcW w:w="15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5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element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corresponding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passed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Activity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</w:p>
        </w:tc>
        <w:tc>
          <w:tcPr>
            <w:tcW w:w="15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11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XML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layout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rendering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display</w:t>
            </w:r>
          </w:p>
        </w:tc>
        <w:tc>
          <w:tcPr>
            <w:tcW w:w="14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3312" w:hRule="exact"/>
        </w:trPr>
        <w:tc>
          <w:tcPr>
            <w:tcW w:w="9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9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</w:t>
            </w:r>
          </w:p>
        </w:tc>
        <w:tc>
          <w:tcPr>
            <w:tcW w:w="194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2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successfully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</w:p>
        </w:tc>
        <w:tc>
          <w:tcPr>
            <w:tcW w:w="99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UI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element</w:t>
            </w:r>
          </w:p>
        </w:tc>
        <w:tc>
          <w:tcPr>
            <w:tcW w:w="15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element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5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corresponding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pressing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icon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call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</w:p>
        </w:tc>
        <w:tc>
          <w:tcPr>
            <w:tcW w:w="15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7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object.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needed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UI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5" w:right="17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display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render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</w:p>
        </w:tc>
        <w:tc>
          <w:tcPr>
            <w:tcW w:w="14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Medium</w:t>
            </w:r>
          </w:p>
        </w:tc>
      </w:tr>
    </w:tbl>
    <w:p>
      <w:pPr>
        <w:sectPr>
          <w:pgMar w:header="759" w:footer="678" w:top="1100" w:bottom="280" w:left="1040" w:right="300"/>
          <w:headerReference w:type="default" r:id="rId20"/>
          <w:pgSz w:w="12240" w:h="15840"/>
        </w:sectPr>
      </w:pPr>
    </w:p>
    <w:p>
      <w:pPr>
        <w:rPr>
          <w:rFonts w:cs="Calibri" w:hAnsi="Calibri" w:eastAsia="Calibri" w:ascii="Calibri"/>
          <w:sz w:val="21"/>
          <w:szCs w:val="21"/>
        </w:rPr>
        <w:jc w:val="right"/>
        <w:spacing w:before="5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  <w:spacing w:before="31"/>
      </w:pPr>
      <w:r>
        <w:rPr>
          <w:rFonts w:cs="Calibri" w:hAnsi="Calibri" w:eastAsia="Calibri" w:ascii="Calibri"/>
          <w:b/>
          <w:w w:val="25"/>
          <w:sz w:val="21"/>
          <w:szCs w:val="21"/>
        </w:rPr>
        <w:t>   </w:t>
      </w:r>
      <w:r>
        <w:rPr>
          <w:rFonts w:cs="Calibri" w:hAnsi="Calibri" w:eastAsia="Calibri" w:ascii="Calibri"/>
          <w:b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  <w:spacing w:before="36"/>
      </w:pPr>
      <w:r>
        <w:rPr>
          <w:rFonts w:cs="Calibri" w:hAnsi="Calibri" w:eastAsia="Calibri" w:ascii="Calibri"/>
          <w:b/>
          <w:w w:val="25"/>
          <w:sz w:val="21"/>
          <w:szCs w:val="21"/>
        </w:rPr>
        <w:t>   </w:t>
      </w:r>
      <w:r>
        <w:rPr>
          <w:rFonts w:cs="Calibri" w:hAnsi="Calibri" w:eastAsia="Calibri" w:ascii="Calibri"/>
          <w:b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  <w:spacing w:before="31"/>
      </w:pPr>
      <w:r>
        <w:rPr>
          <w:rFonts w:cs="Calibri" w:hAnsi="Calibri" w:eastAsia="Calibri" w:ascii="Calibri"/>
          <w:b/>
          <w:w w:val="25"/>
          <w:sz w:val="21"/>
          <w:szCs w:val="21"/>
        </w:rPr>
        <w:t>   </w:t>
      </w:r>
      <w:r>
        <w:rPr>
          <w:rFonts w:cs="Calibri" w:hAnsi="Calibri" w:eastAsia="Calibri" w:ascii="Calibri"/>
          <w:b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  <w:spacing w:before="31"/>
      </w:pPr>
      <w:r>
        <w:rPr>
          <w:rFonts w:cs="Calibri" w:hAnsi="Calibri" w:eastAsia="Calibri" w:ascii="Calibri"/>
          <w:b/>
          <w:w w:val="25"/>
          <w:sz w:val="21"/>
          <w:szCs w:val="21"/>
        </w:rPr>
        <w:t>   </w:t>
      </w:r>
      <w:r>
        <w:rPr>
          <w:rFonts w:cs="Calibri" w:hAnsi="Calibri" w:eastAsia="Calibri" w:ascii="Calibri"/>
          <w:b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  <w:spacing w:before="36"/>
      </w:pPr>
      <w:r>
        <w:rPr>
          <w:rFonts w:cs="Calibri" w:hAnsi="Calibri" w:eastAsia="Calibri" w:ascii="Calibri"/>
          <w:b/>
          <w:w w:val="25"/>
          <w:sz w:val="21"/>
          <w:szCs w:val="21"/>
        </w:rPr>
        <w:t>   </w:t>
      </w:r>
      <w:r>
        <w:rPr>
          <w:rFonts w:cs="Calibri" w:hAnsi="Calibri" w:eastAsia="Calibri" w:ascii="Calibri"/>
          <w:b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  <w:spacing w:before="31"/>
      </w:pPr>
      <w:r>
        <w:rPr>
          <w:rFonts w:cs="Calibri" w:hAnsi="Calibri" w:eastAsia="Calibri" w:ascii="Calibri"/>
          <w:b/>
          <w:w w:val="25"/>
          <w:sz w:val="21"/>
          <w:szCs w:val="21"/>
        </w:rPr>
        <w:t>   </w:t>
      </w:r>
      <w:r>
        <w:rPr>
          <w:rFonts w:cs="Calibri" w:hAnsi="Calibri" w:eastAsia="Calibri" w:ascii="Calibri"/>
          <w:b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2240" w:h="15840"/>
          <w:pgMar w:top="1120" w:bottom="280" w:left="1040" w:right="300"/>
          <w:cols w:num="2" w:equalWidth="off">
            <w:col w:w="524" w:space="2983"/>
            <w:col w:w="7393"/>
          </w:cols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GUI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83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.3</w:t>
      </w:r>
      <w:r>
        <w:rPr>
          <w:rFonts w:cs="Times New Roman" w:hAnsi="Times New Roman" w:eastAsia="Times New Roman" w:ascii="Times New Roman"/>
          <w:b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nd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ex</w:t>
      </w:r>
      <w:r>
        <w:rPr>
          <w:rFonts w:cs="Times New Roman" w:hAnsi="Times New Roman" w:eastAsia="Times New Roman" w:ascii="Times New Roman"/>
          <w:b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-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it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835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below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describes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different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modules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Index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Pointer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subsystem.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10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46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57" w:hRule="exact"/>
        </w:trPr>
        <w:tc>
          <w:tcPr>
            <w:tcW w:w="10169" w:type="dxa"/>
            <w:gridSpan w:val="7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ID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5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4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Purpose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4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4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Detail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Expected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4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Priority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2"/>
              <w:ind w:right="2190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765" w:hRule="exact"/>
        </w:trPr>
        <w:tc>
          <w:tcPr>
            <w:tcW w:w="1373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6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Index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Pointer</w:t>
            </w:r>
          </w:p>
        </w:tc>
        <w:tc>
          <w:tcPr>
            <w:tcW w:w="159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95" w:right="17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index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pointer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Full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subdirectory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</w:p>
        </w:tc>
        <w:tc>
          <w:tcPr>
            <w:tcW w:w="1459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Subdirectory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requests</w:t>
            </w:r>
          </w:p>
        </w:tc>
        <w:tc>
          <w:tcPr>
            <w:tcW w:w="1416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This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6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called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subdirectory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3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</w:p>
        </w:tc>
        <w:tc>
          <w:tcPr>
            <w:tcW w:w="1589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Index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pointer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6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complete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corresponding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Subdirectory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</w:p>
        </w:tc>
        <w:tc>
          <w:tcPr>
            <w:tcW w:w="1366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</w:tbl>
    <w:p>
      <w:pPr>
        <w:sectPr>
          <w:pgMar w:header="759" w:footer="678" w:top="1100" w:bottom="280" w:left="1040" w:right="440"/>
          <w:headerReference w:type="default" r:id="rId21"/>
          <w:pgSz w:w="12240" w:h="15840"/>
        </w:sectPr>
      </w:pPr>
    </w:p>
    <w:p>
      <w:pPr>
        <w:rPr>
          <w:rFonts w:cs="Calibri" w:hAnsi="Calibri" w:eastAsia="Calibri" w:ascii="Calibri"/>
          <w:sz w:val="21"/>
          <w:szCs w:val="21"/>
        </w:rPr>
        <w:jc w:val="right"/>
        <w:spacing w:before="5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65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Index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Pointer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.4</w:t>
      </w:r>
      <w:r>
        <w:rPr>
          <w:rFonts w:cs="Times New Roman" w:hAnsi="Times New Roman" w:eastAsia="Times New Roman" w:ascii="Times New Roman"/>
          <w:b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Pag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Rou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-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it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sectPr>
          <w:type w:val="continuous"/>
          <w:pgSz w:w="12240" w:h="15840"/>
          <w:pgMar w:top="1120" w:bottom="280" w:left="1040" w:right="440"/>
          <w:cols w:num="2" w:equalWidth="off">
            <w:col w:w="524" w:space="311"/>
            <w:col w:w="9925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below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describes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different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modules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Page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Router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subsystem.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tbl>
      <w:tblPr>
        <w:tblW w:w="0" w:type="auto"/>
        <w:tblLook w:val="01E0"/>
        <w:jc w:val="left"/>
        <w:tblInd w:w="46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57" w:hRule="exact"/>
        </w:trPr>
        <w:tc>
          <w:tcPr>
            <w:tcW w:w="10171" w:type="dxa"/>
            <w:gridSpan w:val="7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ID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3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Purpose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5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Detail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5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Expected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Priority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2"/>
              <w:ind w:right="2374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130" w:hRule="exact"/>
        </w:trPr>
        <w:tc>
          <w:tcPr>
            <w:tcW w:w="1406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P1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06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Router</w:t>
            </w:r>
          </w:p>
        </w:tc>
        <w:tc>
          <w:tcPr>
            <w:tcW w:w="1555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0" w:right="9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router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relevant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HTML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index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</w:t>
            </w:r>
          </w:p>
        </w:tc>
        <w:tc>
          <w:tcPr>
            <w:tcW w:w="125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</w:p>
        </w:tc>
        <w:tc>
          <w:tcPr>
            <w:tcW w:w="1406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router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invoked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HTML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</w:t>
            </w:r>
          </w:p>
        </w:tc>
        <w:tc>
          <w:tcPr>
            <w:tcW w:w="1632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20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HTML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content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corresponding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0" w:right="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which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parsed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index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rendered</w:t>
            </w:r>
          </w:p>
        </w:tc>
        <w:tc>
          <w:tcPr>
            <w:tcW w:w="1507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</w:tbl>
    <w:p>
      <w:pPr>
        <w:sectPr>
          <w:type w:val="continuous"/>
          <w:pgSz w:w="12240" w:h="15840"/>
          <w:pgMar w:top="1120" w:bottom="280" w:left="1040" w:right="440"/>
        </w:sectPr>
      </w:pPr>
    </w:p>
    <w:p>
      <w:pPr>
        <w:rPr>
          <w:rFonts w:cs="Calibri" w:hAnsi="Calibri" w:eastAsia="Calibri" w:ascii="Calibri"/>
          <w:sz w:val="21"/>
          <w:szCs w:val="21"/>
        </w:rPr>
        <w:jc w:val="right"/>
        <w:spacing w:before="5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  <w:spacing w:before="31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  <w:spacing w:before="36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  <w:spacing w:before="31" w:lineRule="exact" w:line="240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2240" w:h="15840"/>
          <w:pgMar w:top="1120" w:bottom="280" w:left="1040" w:right="440"/>
          <w:cols w:num="2" w:equalWidth="off">
            <w:col w:w="524" w:space="3036"/>
            <w:col w:w="7200"/>
          </w:cols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Page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Router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spacing w:before="28" w:lineRule="exact" w:line="240"/>
        <w:ind w:left="115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spacing w:before="28"/>
        <w:ind w:left="475"/>
        <w:sectPr>
          <w:type w:val="continuous"/>
          <w:pgSz w:w="12240" w:h="15840"/>
          <w:pgMar w:top="1120" w:bottom="280" w:left="1040" w:right="440"/>
        </w:sectPr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br w:type="column"/>
      </w: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.5</w:t>
      </w:r>
      <w:r>
        <w:rPr>
          <w:rFonts w:cs="Times New Roman" w:hAnsi="Times New Roman" w:eastAsia="Times New Roman" w:ascii="Times New Roman"/>
          <w:b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it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sectPr>
          <w:pgMar w:header="759" w:footer="678" w:top="1100" w:bottom="280" w:left="1040" w:right="520"/>
          <w:pgSz w:w="12240" w:h="15840"/>
          <w:cols w:num="2" w:equalWidth="off">
            <w:col w:w="164" w:space="671"/>
            <w:col w:w="9845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below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describes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different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modules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GUI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subsystem.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tbl>
      <w:tblPr>
        <w:tblW w:w="0" w:type="auto"/>
        <w:tblLook w:val="01E0"/>
        <w:jc w:val="left"/>
        <w:tblInd w:w="46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57" w:hRule="exact"/>
        </w:trPr>
        <w:tc>
          <w:tcPr>
            <w:tcW w:w="10099" w:type="dxa"/>
            <w:gridSpan w:val="7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ID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5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4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Purpose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5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Detail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Expected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4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Priority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2"/>
              <w:ind w:right="2432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043" w:hRule="exact"/>
        </w:trPr>
        <w:tc>
          <w:tcPr>
            <w:tcW w:w="1373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W1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6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Index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</w:t>
            </w:r>
          </w:p>
        </w:tc>
        <w:tc>
          <w:tcPr>
            <w:tcW w:w="1426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95" w:right="13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interface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displayed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consistently</w:t>
            </w:r>
          </w:p>
        </w:tc>
        <w:tc>
          <w:tcPr>
            <w:tcW w:w="136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 w:lineRule="exact" w:line="260"/>
              <w:ind w:left="100" w:right="18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input/click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action</w:t>
            </w:r>
          </w:p>
        </w:tc>
        <w:tc>
          <w:tcPr>
            <w:tcW w:w="136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115"/>
            </w:pPr>
            <w:r>
              <w:rPr>
                <w:rFonts w:cs="Times New Roman" w:hAnsi="Times New Roman" w:eastAsia="Times New Roman" w:ascii="Times New Roman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z w:val="24"/>
                <w:szCs w:val="24"/>
              </w:rPr>
              <w:t>interact</w:t>
            </w:r>
            <w:r>
              <w:rPr>
                <w:rFonts w:cs="Times New Roman" w:hAnsi="Times New Roman" w:eastAsia="Times New Roman" w:ascii="Times New Roman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interface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through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various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buttons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 w:lineRule="exact" w:line="260"/>
              <w:ind w:left="100" w:right="16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forms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display</w:t>
            </w:r>
          </w:p>
        </w:tc>
        <w:tc>
          <w:tcPr>
            <w:tcW w:w="1589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0" w:right="6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render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consistently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corresponding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specific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action</w:t>
            </w:r>
          </w:p>
        </w:tc>
        <w:tc>
          <w:tcPr>
            <w:tcW w:w="160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3331" w:hRule="exact"/>
        </w:trPr>
        <w:tc>
          <w:tcPr>
            <w:tcW w:w="137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W2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 w:lineRule="exact" w:line="260"/>
              <w:ind w:left="95" w:right="55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</w:t>
            </w:r>
          </w:p>
        </w:tc>
        <w:tc>
          <w:tcPr>
            <w:tcW w:w="14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95" w:right="6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combine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Components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95" w:right="3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HTML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router</w:t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both"/>
              <w:ind w:left="100" w:right="52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HTML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import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/>
              <w:ind w:left="100" w:right="18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HTML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import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8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through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script</w:t>
            </w:r>
          </w:p>
        </w:tc>
        <w:tc>
          <w:tcPr>
            <w:tcW w:w="15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12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Combined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HTML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Component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generated</w:t>
            </w:r>
          </w:p>
        </w:tc>
        <w:tc>
          <w:tcPr>
            <w:tcW w:w="16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3312" w:hRule="exact"/>
        </w:trPr>
        <w:tc>
          <w:tcPr>
            <w:tcW w:w="137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W3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Component</w:t>
            </w:r>
          </w:p>
        </w:tc>
        <w:tc>
          <w:tcPr>
            <w:tcW w:w="14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95" w:right="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Component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HTML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component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</w:t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HTML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import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HTML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import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0" w:righ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Component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0" w:righ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Component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through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script</w:t>
            </w:r>
          </w:p>
        </w:tc>
        <w:tc>
          <w:tcPr>
            <w:tcW w:w="15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HTML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12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Component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back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HTML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data.</w:t>
            </w:r>
          </w:p>
        </w:tc>
        <w:tc>
          <w:tcPr>
            <w:tcW w:w="16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</w:tbl>
    <w:p>
      <w:pPr>
        <w:sectPr>
          <w:type w:val="continuous"/>
          <w:pgSz w:w="12240" w:h="15840"/>
          <w:pgMar w:top="1120" w:bottom="280" w:left="1040" w:right="520"/>
        </w:sectPr>
      </w:pP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</w:pPr>
      <w:r>
        <w:rPr>
          <w:rFonts w:cs="Calibri" w:hAnsi="Calibri" w:eastAsia="Calibri" w:ascii="Calibri"/>
          <w:b/>
          <w:w w:val="25"/>
          <w:sz w:val="21"/>
          <w:szCs w:val="21"/>
        </w:rPr>
        <w:t>   </w:t>
      </w:r>
      <w:r>
        <w:rPr>
          <w:rFonts w:cs="Calibri" w:hAnsi="Calibri" w:eastAsia="Calibri" w:ascii="Calibri"/>
          <w:b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spacing w:before="5"/>
        <w:ind w:right="-52"/>
      </w:pPr>
      <w:r>
        <w:br w:type="column"/>
      </w:r>
      <w:r>
        <w:rPr>
          <w:rFonts w:cs="Calibri" w:hAnsi="Calibri" w:eastAsia="Calibri" w:ascii="Calibri"/>
          <w:b/>
          <w:w w:val="25"/>
          <w:sz w:val="21"/>
          <w:szCs w:val="21"/>
        </w:rPr>
        <w:t>   </w:t>
      </w:r>
      <w:r>
        <w:rPr>
          <w:rFonts w:cs="Calibri" w:hAnsi="Calibri" w:eastAsia="Calibri" w:ascii="Calibri"/>
          <w:b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spacing w:before="31"/>
        <w:ind w:right="-52"/>
      </w:pPr>
      <w:r>
        <w:rPr>
          <w:rFonts w:cs="Calibri" w:hAnsi="Calibri" w:eastAsia="Calibri" w:ascii="Calibri"/>
          <w:b/>
          <w:w w:val="25"/>
          <w:sz w:val="21"/>
          <w:szCs w:val="21"/>
        </w:rPr>
        <w:t>   </w:t>
      </w:r>
      <w:r>
        <w:rPr>
          <w:rFonts w:cs="Calibri" w:hAnsi="Calibri" w:eastAsia="Calibri" w:ascii="Calibri"/>
          <w:b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lineRule="exact" w:line="120"/>
      </w:pPr>
      <w:r>
        <w:br w:type="column"/>
      </w: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2240" w:h="15840"/>
          <w:pgMar w:top="1120" w:bottom="280" w:left="1040" w:right="520"/>
          <w:cols w:num="3" w:equalWidth="off">
            <w:col w:w="164" w:space="311"/>
            <w:col w:w="49" w:space="3176"/>
            <w:col w:w="6980"/>
          </w:cols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GUI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83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1.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6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id</w:t>
      </w:r>
      <w:r>
        <w:rPr>
          <w:rFonts w:cs="Times New Roman" w:hAnsi="Times New Roman" w:eastAsia="Times New Roman" w:ascii="Times New Roman"/>
          <w:b/>
          <w:spacing w:val="-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ll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-1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it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8"/>
        <w:ind w:left="835" w:right="105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describes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different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modules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subsystem.</w:t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tbl>
      <w:tblPr>
        <w:tblW w:w="0" w:type="auto"/>
        <w:tblLook w:val="01E0"/>
        <w:jc w:val="left"/>
        <w:tblInd w:w="46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57" w:hRule="exact"/>
        </w:trPr>
        <w:tc>
          <w:tcPr>
            <w:tcW w:w="10080" w:type="dxa"/>
            <w:gridSpan w:val="7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3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3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Purpose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5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Detail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5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Expected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Priority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ID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                                                                   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95" w:hRule="exact"/>
        </w:trPr>
        <w:tc>
          <w:tcPr>
            <w:tcW w:w="792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AC1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24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Activity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1382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8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Activity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Activity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details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constructin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Activity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</w:t>
            </w:r>
          </w:p>
        </w:tc>
        <w:tc>
          <w:tcPr>
            <w:tcW w:w="171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</w:p>
        </w:tc>
        <w:tc>
          <w:tcPr>
            <w:tcW w:w="1651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sample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6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such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pressing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profile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button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invoke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Activity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</w:p>
        </w:tc>
        <w:tc>
          <w:tcPr>
            <w:tcW w:w="1795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 w:lineRule="exact" w:line="260"/>
              <w:ind w:left="100" w:right="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object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" w:lineRule="exact" w:line="260"/>
              <w:ind w:left="100" w:right="32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necessary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" w:lineRule="exact" w:line="260"/>
              <w:ind w:left="100" w:right="26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information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create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" w:lineRule="exact" w:line="260"/>
              <w:ind w:left="100" w:right="37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activity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which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rendered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display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</w:p>
        </w:tc>
        <w:tc>
          <w:tcPr>
            <w:tcW w:w="1517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2227" w:hRule="exact"/>
        </w:trPr>
        <w:tc>
          <w:tcPr>
            <w:tcW w:w="79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AC2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2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8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138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7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</w:tc>
        <w:tc>
          <w:tcPr>
            <w:tcW w:w="171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27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Parsed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</w:p>
        </w:tc>
        <w:tc>
          <w:tcPr>
            <w:tcW w:w="165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8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array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</w:p>
        </w:tc>
        <w:tc>
          <w:tcPr>
            <w:tcW w:w="17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1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array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query</w:t>
            </w:r>
          </w:p>
        </w:tc>
        <w:tc>
          <w:tcPr>
            <w:tcW w:w="151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3864" w:hRule="exact"/>
        </w:trPr>
        <w:tc>
          <w:tcPr>
            <w:tcW w:w="79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AC3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2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Receiver</w:t>
            </w:r>
          </w:p>
        </w:tc>
        <w:tc>
          <w:tcPr>
            <w:tcW w:w="138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9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SYNC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adapter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when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Sender</w:t>
            </w:r>
          </w:p>
        </w:tc>
        <w:tc>
          <w:tcPr>
            <w:tcW w:w="171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</w:p>
        </w:tc>
        <w:tc>
          <w:tcPr>
            <w:tcW w:w="165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11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information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about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invoke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</w:p>
        </w:tc>
        <w:tc>
          <w:tcPr>
            <w:tcW w:w="17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 w:lineRule="exact" w:line="260"/>
              <w:ind w:left="100" w:right="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parse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SYNC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adapter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0" w:right="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parsed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initiate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synchronization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process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sync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adapter</w:t>
            </w:r>
          </w:p>
        </w:tc>
        <w:tc>
          <w:tcPr>
            <w:tcW w:w="151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</w:tbl>
    <w:p>
      <w:pPr>
        <w:rPr>
          <w:rFonts w:cs="Calibri" w:hAnsi="Calibri" w:eastAsia="Calibri" w:ascii="Calibri"/>
          <w:sz w:val="21"/>
          <w:szCs w:val="21"/>
        </w:rPr>
        <w:jc w:val="left"/>
        <w:spacing w:before="5"/>
        <w:ind w:left="115"/>
        <w:sectPr>
          <w:pgMar w:header="759" w:footer="678" w:top="1100" w:bottom="280" w:left="1040" w:right="540"/>
          <w:pgSz w:w="12240" w:h="15840"/>
        </w:sectPr>
      </w:pPr>
      <w:r>
        <w:rPr>
          <w:rFonts w:cs="Calibri" w:hAnsi="Calibri" w:eastAsia="Calibri" w:ascii="Calibri"/>
          <w:b/>
          <w:w w:val="25"/>
          <w:sz w:val="21"/>
          <w:szCs w:val="21"/>
        </w:rPr>
        <w:t>   </w:t>
      </w:r>
      <w:r>
        <w:rPr>
          <w:rFonts w:cs="Calibri" w:hAnsi="Calibri" w:eastAsia="Calibri" w:ascii="Calibri"/>
          <w:b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b/>
          <w:spacing w:val="0"/>
          <w:w w:val="25"/>
          <w:sz w:val="21"/>
          <w:szCs w:val="21"/>
        </w:rPr>
        <w:t>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cs="Calibri" w:hAnsi="Calibri" w:eastAsia="Calibri" w:ascii="Calibri"/>
          <w:b/>
          <w:spacing w:val="0"/>
          <w:w w:val="25"/>
          <w:sz w:val="21"/>
          <w:szCs w:val="21"/>
        </w:rPr>
        <w:t> </w:t>
      </w:r>
      <w:r>
        <w:rPr>
          <w:rFonts w:cs="Calibri" w:hAnsi="Calibri" w:eastAsia="Calibri" w:ascii="Calibri"/>
          <w:spacing w:val="8"/>
          <w:w w:val="25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tbl>
      <w:tblPr>
        <w:tblW w:w="0" w:type="auto"/>
        <w:tblLook w:val="01E0"/>
        <w:jc w:val="left"/>
        <w:tblInd w:w="46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755" w:hRule="exact"/>
        </w:trPr>
        <w:tc>
          <w:tcPr>
            <w:tcW w:w="79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AC4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2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Handler</w:t>
            </w:r>
          </w:p>
        </w:tc>
        <w:tc>
          <w:tcPr>
            <w:tcW w:w="138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handler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passes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</w:t>
            </w:r>
          </w:p>
        </w:tc>
        <w:tc>
          <w:tcPr>
            <w:tcW w:w="171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</w:p>
        </w:tc>
        <w:tc>
          <w:tcPr>
            <w:tcW w:w="165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5" w:right="25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handler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script</w:t>
            </w:r>
          </w:p>
        </w:tc>
        <w:tc>
          <w:tcPr>
            <w:tcW w:w="17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16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Handler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parse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</w:t>
            </w:r>
          </w:p>
        </w:tc>
        <w:tc>
          <w:tcPr>
            <w:tcW w:w="14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Medium</w:t>
            </w:r>
          </w:p>
        </w:tc>
      </w:tr>
      <w:tr>
        <w:trPr>
          <w:trHeight w:val="3888" w:hRule="exact"/>
        </w:trPr>
        <w:tc>
          <w:tcPr>
            <w:tcW w:w="79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AC5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2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Sync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Adapter</w:t>
            </w:r>
          </w:p>
        </w:tc>
        <w:tc>
          <w:tcPr>
            <w:tcW w:w="138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105" w:right="13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Sync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Adapter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when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updated</w:t>
            </w:r>
          </w:p>
        </w:tc>
        <w:tc>
          <w:tcPr>
            <w:tcW w:w="171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"/>
              <w:ind w:left="100" w:right="15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synchronizatio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</w:p>
        </w:tc>
        <w:tc>
          <w:tcPr>
            <w:tcW w:w="165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105" w:right="8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synchronizatio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call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Sync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8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Adapter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synchronizatio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</w:tc>
        <w:tc>
          <w:tcPr>
            <w:tcW w:w="17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100" w:right="16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Sync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Adapter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synchronize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</w:tc>
        <w:tc>
          <w:tcPr>
            <w:tcW w:w="14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3034" w:hRule="exact"/>
        </w:trPr>
        <w:tc>
          <w:tcPr>
            <w:tcW w:w="79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AC6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2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Requestor</w:t>
            </w:r>
          </w:p>
        </w:tc>
        <w:tc>
          <w:tcPr>
            <w:tcW w:w="138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16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rows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Sync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adapter</w:t>
            </w:r>
          </w:p>
        </w:tc>
        <w:tc>
          <w:tcPr>
            <w:tcW w:w="171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Object</w:t>
            </w:r>
          </w:p>
        </w:tc>
        <w:tc>
          <w:tcPr>
            <w:tcW w:w="165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Synchronizati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6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check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rows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DB</w:t>
            </w:r>
          </w:p>
        </w:tc>
        <w:tc>
          <w:tcPr>
            <w:tcW w:w="17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Object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1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rows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pertaining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returned</w:t>
            </w:r>
          </w:p>
        </w:tc>
        <w:tc>
          <w:tcPr>
            <w:tcW w:w="14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</w:tbl>
    <w:p>
      <w:pPr>
        <w:sectPr>
          <w:pgNumType w:start="36"/>
          <w:pgMar w:footer="3688" w:header="759" w:top="1100" w:bottom="280" w:left="1040" w:right="620"/>
          <w:footerReference w:type="default" r:id="rId22"/>
          <w:pgSz w:w="12240" w:h="15840"/>
        </w:sectPr>
      </w:pPr>
    </w:p>
    <w:p>
      <w:pPr>
        <w:rPr>
          <w:rFonts w:cs="Calibri" w:hAnsi="Calibri" w:eastAsia="Calibri" w:ascii="Calibri"/>
          <w:sz w:val="21"/>
          <w:szCs w:val="21"/>
        </w:rPr>
        <w:jc w:val="right"/>
        <w:spacing w:before="5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2240" w:h="15840"/>
          <w:pgMar w:top="1120" w:bottom="280" w:left="1040" w:right="620"/>
          <w:cols w:num="2" w:equalWidth="off">
            <w:col w:w="524" w:space="2670"/>
            <w:col w:w="7386"/>
          </w:cols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Controller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br w:type="column"/>
      </w: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.7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ll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-1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it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sectPr>
          <w:pgMar w:header="759" w:footer="3688" w:top="1100" w:bottom="280" w:left="1040" w:right="620"/>
          <w:pgSz w:w="12240" w:h="15840"/>
          <w:cols w:num="2" w:equalWidth="off">
            <w:col w:w="164" w:space="671"/>
            <w:col w:w="9745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below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describes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different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modules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Controller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subsystem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tbl>
      <w:tblPr>
        <w:tblW w:w="0" w:type="auto"/>
        <w:tblLook w:val="01E0"/>
        <w:jc w:val="left"/>
        <w:tblInd w:w="46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57" w:hRule="exact"/>
        </w:trPr>
        <w:tc>
          <w:tcPr>
            <w:tcW w:w="9989" w:type="dxa"/>
            <w:gridSpan w:val="7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ID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5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Purpose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Detail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Expected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Priority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lineRule="exact" w:line="260"/>
              <w:ind w:right="2019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269" w:hRule="exact"/>
        </w:trPr>
        <w:tc>
          <w:tcPr>
            <w:tcW w:w="1440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WC1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40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 w:right="50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AJAX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Handler</w:t>
            </w:r>
          </w:p>
        </w:tc>
        <w:tc>
          <w:tcPr>
            <w:tcW w:w="1440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AJAX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5" w:righ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Handler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loading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</w:t>
            </w:r>
          </w:p>
        </w:tc>
        <w:tc>
          <w:tcPr>
            <w:tcW w:w="1440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 w:right="50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</w:p>
        </w:tc>
        <w:tc>
          <w:tcPr>
            <w:tcW w:w="1440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10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Component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</w:p>
        </w:tc>
        <w:tc>
          <w:tcPr>
            <w:tcW w:w="1440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 w:right="12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16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Component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</w:p>
        </w:tc>
        <w:tc>
          <w:tcPr>
            <w:tcW w:w="1349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3840" w:hRule="exact"/>
        </w:trPr>
        <w:tc>
          <w:tcPr>
            <w:tcW w:w="144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WC2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4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16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Component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144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formatted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whenever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Component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made</w:t>
            </w:r>
          </w:p>
        </w:tc>
        <w:tc>
          <w:tcPr>
            <w:tcW w:w="144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50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</w:p>
        </w:tc>
        <w:tc>
          <w:tcPr>
            <w:tcW w:w="144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16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Component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both"/>
              <w:spacing w:before="2"/>
              <w:ind w:left="105" w:right="7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sample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script</w:t>
            </w:r>
          </w:p>
        </w:tc>
        <w:tc>
          <w:tcPr>
            <w:tcW w:w="144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12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formatted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necessary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load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Component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</w:p>
        </w:tc>
        <w:tc>
          <w:tcPr>
            <w:tcW w:w="134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</w:tbl>
    <w:p>
      <w:pPr>
        <w:sectPr>
          <w:type w:val="continuous"/>
          <w:pgSz w:w="12240" w:h="15840"/>
          <w:pgMar w:top="1120" w:bottom="280" w:left="1040" w:right="620"/>
        </w:sectPr>
      </w:pPr>
    </w:p>
    <w:p>
      <w:pPr>
        <w:rPr>
          <w:rFonts w:cs="Calibri" w:hAnsi="Calibri" w:eastAsia="Calibri" w:ascii="Calibri"/>
          <w:sz w:val="21"/>
          <w:szCs w:val="21"/>
        </w:rPr>
        <w:jc w:val="right"/>
        <w:spacing w:before="5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  <w:spacing w:before="31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  <w:spacing w:before="31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2240" w:h="15840"/>
          <w:pgMar w:top="1120" w:bottom="280" w:left="1040" w:right="620"/>
          <w:cols w:num="2" w:equalWidth="off">
            <w:col w:w="524" w:space="2863"/>
            <w:col w:w="7193"/>
          </w:cols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3.6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Controller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8" w:lineRule="exact" w:line="140"/>
        <w:sectPr>
          <w:pgNumType w:start="38"/>
          <w:pgMar w:footer="626" w:header="759" w:top="1100" w:bottom="280" w:left="1040" w:right="680"/>
          <w:footerReference w:type="default" r:id="rId23"/>
          <w:pgSz w:w="12240" w:h="15840"/>
        </w:sectPr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  <w:spacing w:before="28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.8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spacing w:val="-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ll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-1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it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8"/>
        <w:ind w:right="573"/>
        <w:sectPr>
          <w:type w:val="continuous"/>
          <w:pgSz w:w="12240" w:h="15840"/>
          <w:pgMar w:top="1120" w:bottom="280" w:left="1040" w:right="680"/>
          <w:cols w:num="2" w:equalWidth="off">
            <w:col w:w="524" w:space="311"/>
            <w:col w:w="9685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describes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different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modules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Remote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subsystem.</w:t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tbl>
      <w:tblPr>
        <w:tblW w:w="0" w:type="auto"/>
        <w:tblLook w:val="01E0"/>
        <w:jc w:val="left"/>
        <w:tblInd w:w="37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57" w:hRule="exact"/>
        </w:trPr>
        <w:tc>
          <w:tcPr>
            <w:tcW w:w="9992" w:type="dxa"/>
            <w:gridSpan w:val="7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ID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Purpose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3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Detail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3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Expected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Priority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lineRule="exact" w:line="260"/>
              <w:ind w:right="2271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317" w:hRule="exact"/>
        </w:trPr>
        <w:tc>
          <w:tcPr>
            <w:tcW w:w="1392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RC1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87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 w:righ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1392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SQL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5" w:righ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queries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performed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</w:tc>
        <w:tc>
          <w:tcPr>
            <w:tcW w:w="1392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Parsed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creating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SQL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queries</w:t>
            </w:r>
          </w:p>
        </w:tc>
        <w:tc>
          <w:tcPr>
            <w:tcW w:w="1387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 w:righ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array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SQL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10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queries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various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access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methods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</w:p>
        </w:tc>
        <w:tc>
          <w:tcPr>
            <w:tcW w:w="1392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 w:righ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array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" w:lineRule="exact" w:line="260"/>
              <w:ind w:left="105" w:right="27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requested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" w:lineRule="exact" w:line="260"/>
              <w:ind w:left="105" w:right="17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SQL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" w:lineRule="exact" w:line="260"/>
              <w:ind w:left="105" w:right="43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back</w:t>
            </w:r>
          </w:p>
        </w:tc>
        <w:tc>
          <w:tcPr>
            <w:tcW w:w="1649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</w:tbl>
    <w:p>
      <w:pPr>
        <w:sectPr>
          <w:type w:val="continuous"/>
          <w:pgSz w:w="12240" w:h="15840"/>
          <w:pgMar w:top="1120" w:bottom="280" w:left="1040" w:right="680"/>
        </w:sectPr>
      </w:pPr>
    </w:p>
    <w:p>
      <w:pPr>
        <w:rPr>
          <w:rFonts w:cs="Calibri" w:hAnsi="Calibri" w:eastAsia="Calibri" w:ascii="Calibri"/>
          <w:sz w:val="21"/>
          <w:szCs w:val="21"/>
        </w:rPr>
        <w:jc w:val="right"/>
        <w:spacing w:before="5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203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3.7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Remote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Controller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.9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MV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it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sectPr>
          <w:type w:val="continuous"/>
          <w:pgSz w:w="12240" w:h="15840"/>
          <w:pgMar w:top="1120" w:bottom="280" w:left="1040" w:right="680"/>
          <w:cols w:num="2" w:equalWidth="off">
            <w:col w:w="524" w:space="311"/>
            <w:col w:w="9685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below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describes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different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modules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MVTS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API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subsystem.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tbl>
      <w:tblPr>
        <w:tblW w:w="0" w:type="auto"/>
        <w:tblLook w:val="01E0"/>
        <w:jc w:val="left"/>
        <w:tblInd w:w="35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57" w:hRule="exact"/>
        </w:trPr>
        <w:tc>
          <w:tcPr>
            <w:tcW w:w="10042" w:type="dxa"/>
            <w:gridSpan w:val="7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5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Purpose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3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Detail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5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Expected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Priority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ID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                                                                               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765" w:hRule="exact"/>
        </w:trPr>
        <w:tc>
          <w:tcPr>
            <w:tcW w:w="922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M1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76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Processor</w:t>
            </w:r>
          </w:p>
        </w:tc>
        <w:tc>
          <w:tcPr>
            <w:tcW w:w="2074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20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processor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token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validation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OAuth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1786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Unauthenticated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Call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</w:p>
        </w:tc>
        <w:tc>
          <w:tcPr>
            <w:tcW w:w="1536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5" w:right="11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login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information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Processor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PHP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unit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script</w:t>
            </w:r>
          </w:p>
        </w:tc>
        <w:tc>
          <w:tcPr>
            <w:tcW w:w="1440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Validated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0" w:right="16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back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OAuth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</w:p>
        </w:tc>
        <w:tc>
          <w:tcPr>
            <w:tcW w:w="1109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</w:tbl>
    <w:p>
      <w:pPr>
        <w:rPr>
          <w:rFonts w:cs="Calibri" w:hAnsi="Calibri" w:eastAsia="Calibri" w:ascii="Calibri"/>
          <w:sz w:val="21"/>
          <w:szCs w:val="21"/>
        </w:rPr>
        <w:jc w:val="left"/>
        <w:spacing w:before="5"/>
        <w:ind w:left="115"/>
        <w:sectPr>
          <w:type w:val="continuous"/>
          <w:pgSz w:w="12240" w:h="15840"/>
          <w:pgMar w:top="1120" w:bottom="280" w:left="1040" w:right="680"/>
        </w:sectPr>
      </w:pPr>
      <w:r>
        <w:rPr>
          <w:rFonts w:cs="Calibri" w:hAnsi="Calibri" w:eastAsia="Calibri" w:ascii="Calibri"/>
          <w:b/>
          <w:w w:val="25"/>
          <w:sz w:val="21"/>
          <w:szCs w:val="21"/>
        </w:rPr>
        <w:t>   </w:t>
      </w:r>
      <w:r>
        <w:rPr>
          <w:rFonts w:cs="Calibri" w:hAnsi="Calibri" w:eastAsia="Calibri" w:ascii="Calibri"/>
          <w:b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b/>
          <w:spacing w:val="0"/>
          <w:w w:val="25"/>
          <w:sz w:val="21"/>
          <w:szCs w:val="21"/>
        </w:rPr>
        <w:t>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cs="Calibri" w:hAnsi="Calibri" w:eastAsia="Calibri" w:ascii="Calibri"/>
          <w:b/>
          <w:spacing w:val="0"/>
          <w:w w:val="25"/>
          <w:sz w:val="21"/>
          <w:szCs w:val="21"/>
        </w:rPr>
        <w:t> </w:t>
      </w:r>
      <w:r>
        <w:rPr>
          <w:rFonts w:cs="Calibri" w:hAnsi="Calibri" w:eastAsia="Calibri" w:ascii="Calibri"/>
          <w:spacing w:val="8"/>
          <w:w w:val="25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tbl>
      <w:tblPr>
        <w:tblW w:w="0" w:type="auto"/>
        <w:tblLook w:val="01E0"/>
        <w:jc w:val="left"/>
        <w:tblInd w:w="35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034" w:hRule="exact"/>
        </w:trPr>
        <w:tc>
          <w:tcPr>
            <w:tcW w:w="92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M2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7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Processor</w:t>
            </w:r>
          </w:p>
        </w:tc>
        <w:tc>
          <w:tcPr>
            <w:tcW w:w="207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Processor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0" w:righ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array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respective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call</w:t>
            </w:r>
          </w:p>
        </w:tc>
        <w:tc>
          <w:tcPr>
            <w:tcW w:w="178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Authorized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</w:p>
        </w:tc>
        <w:tc>
          <w:tcPr>
            <w:tcW w:w="153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Validated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call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25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Processor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via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PHP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unit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script</w:t>
            </w:r>
          </w:p>
        </w:tc>
        <w:tc>
          <w:tcPr>
            <w:tcW w:w="144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array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27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relevant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that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14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particular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</w:p>
        </w:tc>
        <w:tc>
          <w:tcPr>
            <w:tcW w:w="110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3052" w:hRule="exact"/>
        </w:trPr>
        <w:tc>
          <w:tcPr>
            <w:tcW w:w="92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M3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7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Generator</w:t>
            </w:r>
          </w:p>
        </w:tc>
        <w:tc>
          <w:tcPr>
            <w:tcW w:w="207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16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HTTP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call</w:t>
            </w:r>
          </w:p>
        </w:tc>
        <w:tc>
          <w:tcPr>
            <w:tcW w:w="178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8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information</w:t>
            </w:r>
          </w:p>
        </w:tc>
        <w:tc>
          <w:tcPr>
            <w:tcW w:w="153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17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Array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specific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</w:p>
        </w:tc>
        <w:tc>
          <w:tcPr>
            <w:tcW w:w="144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6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HTTP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message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</w:p>
        </w:tc>
        <w:tc>
          <w:tcPr>
            <w:tcW w:w="110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</w:tbl>
    <w:p>
      <w:pPr>
        <w:sectPr>
          <w:pgMar w:header="759" w:footer="626" w:top="1100" w:bottom="280" w:left="1040" w:right="620"/>
          <w:pgSz w:w="12240" w:h="15840"/>
        </w:sectPr>
      </w:pPr>
    </w:p>
    <w:p>
      <w:pPr>
        <w:rPr>
          <w:rFonts w:cs="Calibri" w:hAnsi="Calibri" w:eastAsia="Calibri" w:ascii="Calibri"/>
          <w:sz w:val="21"/>
          <w:szCs w:val="21"/>
        </w:rPr>
        <w:jc w:val="right"/>
        <w:spacing w:before="5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7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3.8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MVTS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0</w:t>
      </w:r>
      <w:r>
        <w:rPr>
          <w:rFonts w:cs="Times New Roman" w:hAnsi="Times New Roman" w:eastAsia="Times New Roman" w:ascii="Times New Roman"/>
          <w:b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MV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b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it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sectPr>
          <w:type w:val="continuous"/>
          <w:pgSz w:w="12240" w:h="15840"/>
          <w:pgMar w:top="1120" w:bottom="280" w:left="1040" w:right="620"/>
          <w:cols w:num="2" w:equalWidth="off">
            <w:col w:w="524" w:space="311"/>
            <w:col w:w="9745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below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describes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different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modules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MVTS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OAuth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subsystem.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tbl>
      <w:tblPr>
        <w:tblW w:w="0" w:type="auto"/>
        <w:tblLook w:val="01E0"/>
        <w:jc w:val="left"/>
        <w:tblInd w:w="37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57" w:hRule="exact"/>
        </w:trPr>
        <w:tc>
          <w:tcPr>
            <w:tcW w:w="10080" w:type="dxa"/>
            <w:gridSpan w:val="7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ID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5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5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Purpose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Detail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Expected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4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Priority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lineRule="exact" w:line="260"/>
              <w:ind w:right="2019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213" w:hRule="exact"/>
        </w:trPr>
        <w:tc>
          <w:tcPr>
            <w:tcW w:w="1186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MO1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20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OAuth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1579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OAuth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5" w:right="6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Boolean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name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password</w:t>
            </w:r>
          </w:p>
        </w:tc>
        <w:tc>
          <w:tcPr>
            <w:tcW w:w="1315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 w:right="19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validation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</w:p>
        </w:tc>
        <w:tc>
          <w:tcPr>
            <w:tcW w:w="1891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 w:right="2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Username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password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" w:lineRule="exact" w:line="260"/>
              <w:ind w:left="100" w:right="33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</w:p>
        </w:tc>
        <w:tc>
          <w:tcPr>
            <w:tcW w:w="1349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 w:right="39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Boolean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variable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" w:lineRule="exact" w:line="260"/>
              <w:ind w:left="105" w:right="7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indicating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authenticati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" w:lineRule="exact" w:line="260"/>
              <w:ind w:left="105" w:right="34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status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returned</w:t>
            </w:r>
          </w:p>
        </w:tc>
        <w:tc>
          <w:tcPr>
            <w:tcW w:w="1440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1949" w:hRule="exact"/>
        </w:trPr>
        <w:tc>
          <w:tcPr>
            <w:tcW w:w="118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MO2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Token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157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6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token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authentication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OAuth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131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both"/>
              <w:ind w:left="105" w:right="46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Token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</w:p>
        </w:tc>
        <w:tc>
          <w:tcPr>
            <w:tcW w:w="18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login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session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information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such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username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password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</w:p>
        </w:tc>
        <w:tc>
          <w:tcPr>
            <w:tcW w:w="134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MO2</w:t>
            </w:r>
          </w:p>
        </w:tc>
        <w:tc>
          <w:tcPr>
            <w:tcW w:w="144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Token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</w:tr>
    </w:tbl>
    <w:p>
      <w:pPr>
        <w:sectPr>
          <w:type w:val="continuous"/>
          <w:pgSz w:w="12240" w:h="15840"/>
          <w:pgMar w:top="1120" w:bottom="280" w:left="1040" w:right="620"/>
        </w:sectPr>
      </w:pP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sectPr>
          <w:type w:val="continuous"/>
          <w:pgSz w:w="12240" w:h="15840"/>
          <w:pgMar w:top="1120" w:bottom="280" w:left="1040" w:right="620"/>
          <w:cols w:num="2" w:equalWidth="off">
            <w:col w:w="524" w:space="2943"/>
            <w:col w:w="7113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3.9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MVTS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OAuth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2"/>
        <w:ind w:left="83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GC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sen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de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it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Tes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835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below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describes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different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modules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GCM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sender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subsystem.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tbl>
      <w:tblPr>
        <w:tblW w:w="0" w:type="auto"/>
        <w:tblLook w:val="01E0"/>
        <w:jc w:val="left"/>
        <w:tblInd w:w="37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57" w:hRule="exact"/>
        </w:trPr>
        <w:tc>
          <w:tcPr>
            <w:tcW w:w="10080" w:type="dxa"/>
            <w:gridSpan w:val="7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ID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4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Purpose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Detail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4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Expected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Priority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2"/>
              <w:ind w:right="2245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317" w:hRule="exact"/>
        </w:trPr>
        <w:tc>
          <w:tcPr>
            <w:tcW w:w="136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G1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6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Sender</w:t>
            </w:r>
          </w:p>
        </w:tc>
        <w:tc>
          <w:tcPr>
            <w:tcW w:w="136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16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both"/>
              <w:spacing w:before="2"/>
              <w:ind w:left="105" w:right="6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information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Server.</w:t>
            </w:r>
          </w:p>
        </w:tc>
        <w:tc>
          <w:tcPr>
            <w:tcW w:w="1507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11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information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about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insert/update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</w:p>
        </w:tc>
        <w:tc>
          <w:tcPr>
            <w:tcW w:w="1454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52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invoked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insert/update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22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order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trigger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Servers</w:t>
            </w:r>
          </w:p>
        </w:tc>
        <w:tc>
          <w:tcPr>
            <w:tcW w:w="136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7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information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about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rows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generated</w:t>
            </w:r>
          </w:p>
        </w:tc>
        <w:tc>
          <w:tcPr>
            <w:tcW w:w="1646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</w:tbl>
    <w:p>
      <w:pPr>
        <w:sectPr>
          <w:pgMar w:header="759" w:footer="626" w:top="1240" w:bottom="280" w:left="1040" w:right="620"/>
          <w:headerReference w:type="default" r:id="rId24"/>
          <w:pgSz w:w="12240" w:h="15840"/>
        </w:sectPr>
      </w:pP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spacing w:before="5"/>
        <w:ind w:right="-52"/>
      </w:pPr>
      <w:r>
        <w:br w:type="column"/>
      </w: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61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3.10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GCM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Sender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PD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b/>
          <w:spacing w:val="-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ene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-1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it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sectPr>
          <w:type w:val="continuous"/>
          <w:pgSz w:w="12240" w:h="15840"/>
          <w:pgMar w:top="1120" w:bottom="280" w:left="1040" w:right="620"/>
          <w:cols w:num="3" w:equalWidth="off">
            <w:col w:w="164" w:space="311"/>
            <w:col w:w="49" w:space="311"/>
            <w:col w:w="9745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below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describes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different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modules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PDF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Generator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subsystem.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tbl>
      <w:tblPr>
        <w:tblW w:w="0" w:type="auto"/>
        <w:tblLook w:val="01E0"/>
        <w:jc w:val="left"/>
        <w:tblInd w:w="37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42" w:hRule="exact"/>
        </w:trPr>
        <w:tc>
          <w:tcPr>
            <w:tcW w:w="9992" w:type="dxa"/>
            <w:gridSpan w:val="7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Calibri" w:hAnsi="Calibri" w:eastAsia="Calibri" w:ascii="Calibri"/>
                <w:sz w:val="21"/>
                <w:szCs w:val="21"/>
              </w:rPr>
              <w:jc w:val="left"/>
              <w:spacing w:before="6" w:lineRule="auto" w:line="251"/>
              <w:ind w:left="6945" w:right="828" w:hanging="6840"/>
            </w:pP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Te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0"/>
                <w:sz w:val="21"/>
                <w:szCs w:val="21"/>
              </w:rPr>
              <w:t>s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0"/>
                <w:sz w:val="21"/>
                <w:szCs w:val="21"/>
              </w:rPr>
              <w:t>t</w:t>
            </w:r>
            <w:r>
              <w:rPr>
                <w:rFonts w:cs="Calibri" w:hAnsi="Calibri" w:eastAsia="Calibri" w:ascii="Calibri"/>
                <w:b/>
                <w:color w:val="FEFFFE"/>
                <w:spacing w:val="-4"/>
                <w:w w:val="100"/>
                <w:sz w:val="21"/>
                <w:szCs w:val="21"/>
              </w:rPr>
              <w:t> 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0"/>
                <w:sz w:val="21"/>
                <w:szCs w:val="21"/>
              </w:rPr>
              <w:t> 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3"/>
                <w:sz w:val="21"/>
                <w:szCs w:val="21"/>
              </w:rPr>
              <w:t>I</w:t>
            </w:r>
            <w:r>
              <w:rPr>
                <w:rFonts w:cs="Calibri" w:hAnsi="Calibri" w:eastAsia="Calibri" w:ascii="Calibri"/>
                <w:b/>
                <w:color w:val="FEFFFE"/>
                <w:spacing w:val="3"/>
                <w:w w:val="102"/>
                <w:sz w:val="21"/>
                <w:szCs w:val="21"/>
              </w:rPr>
              <w:t>D</w:t>
            </w:r>
            <w:r>
              <w:rPr>
                <w:rFonts w:cs="Calibri" w:hAnsi="Calibri" w:eastAsia="Calibri" w:ascii="Calibri"/>
                <w:b/>
                <w:color w:val="FEFFFE"/>
                <w:spacing w:val="0"/>
                <w:w w:val="25"/>
                <w:sz w:val="21"/>
                <w:szCs w:val="21"/>
              </w:rPr>
              <w:t>   </w:t>
            </w:r>
            <w:r>
              <w:rPr>
                <w:rFonts w:cs="Calibri" w:hAnsi="Calibri" w:eastAsia="Calibri" w:ascii="Calibri"/>
                <w:b/>
                <w:color w:val="FEFFFE"/>
                <w:spacing w:val="0"/>
                <w:w w:val="25"/>
                <w:sz w:val="21"/>
                <w:szCs w:val="21"/>
              </w:rPr>
              <w:t> </w:t>
            </w:r>
            <w:r>
              <w:rPr>
                <w:rFonts w:cs="Calibri" w:hAnsi="Calibri" w:eastAsia="Calibri" w:ascii="Calibri"/>
                <w:b/>
                <w:color w:val="FEFFFE"/>
                <w:spacing w:val="0"/>
                <w:w w:val="25"/>
                <w:sz w:val="21"/>
                <w:szCs w:val="21"/>
              </w:rPr>
              <w:t>                                                        </w:t>
            </w:r>
            <w:r>
              <w:rPr>
                <w:rFonts w:cs="Calibri" w:hAnsi="Calibri" w:eastAsia="Calibri" w:ascii="Calibri"/>
                <w:b/>
                <w:color w:val="FEFFFE"/>
                <w:spacing w:val="12"/>
                <w:w w:val="25"/>
                <w:sz w:val="21"/>
                <w:szCs w:val="21"/>
              </w:rPr>
              <w:t> </w:t>
            </w:r>
            <w:r>
              <w:rPr>
                <w:rFonts w:cs="Calibri" w:hAnsi="Calibri" w:eastAsia="Calibri" w:ascii="Calibri"/>
                <w:b/>
                <w:color w:val="FEFFFE"/>
                <w:spacing w:val="3"/>
                <w:w w:val="100"/>
                <w:sz w:val="21"/>
                <w:szCs w:val="21"/>
              </w:rPr>
              <w:t>M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o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d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u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0"/>
                <w:sz w:val="21"/>
                <w:szCs w:val="21"/>
              </w:rPr>
              <w:t>l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e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 </w:t>
            </w:r>
            <w:r>
              <w:rPr>
                <w:rFonts w:cs="Calibri" w:hAnsi="Calibri" w:eastAsia="Calibri" w:ascii="Calibri"/>
                <w:b/>
                <w:color w:val="FEFFFE"/>
                <w:spacing w:val="0"/>
                <w:w w:val="25"/>
                <w:sz w:val="21"/>
                <w:szCs w:val="21"/>
              </w:rPr>
              <w:t> </w:t>
            </w:r>
            <w:r>
              <w:rPr>
                <w:rFonts w:cs="Calibri" w:hAnsi="Calibri" w:eastAsia="Calibri" w:ascii="Calibri"/>
                <w:b/>
                <w:color w:val="FEFFFE"/>
                <w:spacing w:val="0"/>
                <w:w w:val="25"/>
                <w:sz w:val="21"/>
                <w:szCs w:val="21"/>
              </w:rPr>
              <w:t>                                                  </w:t>
            </w:r>
            <w:r>
              <w:rPr>
                <w:rFonts w:cs="Calibri" w:hAnsi="Calibri" w:eastAsia="Calibri" w:ascii="Calibri"/>
                <w:b/>
                <w:color w:val="FEFFFE"/>
                <w:spacing w:val="3"/>
                <w:w w:val="25"/>
                <w:sz w:val="21"/>
                <w:szCs w:val="21"/>
              </w:rPr>
              <w:t> 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Pu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0"/>
                <w:sz w:val="21"/>
                <w:szCs w:val="21"/>
              </w:rPr>
              <w:t>r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p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o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s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e</w:t>
            </w:r>
            <w:r>
              <w:rPr>
                <w:rFonts w:cs="Calibri" w:hAnsi="Calibri" w:eastAsia="Calibri" w:ascii="Calibri"/>
                <w:b/>
                <w:color w:val="FEFFFE"/>
                <w:spacing w:val="3"/>
                <w:w w:val="100"/>
                <w:sz w:val="21"/>
                <w:szCs w:val="21"/>
              </w:rPr>
              <w:t> </w:t>
            </w:r>
            <w:r>
              <w:rPr>
                <w:rFonts w:cs="Calibri" w:hAnsi="Calibri" w:eastAsia="Calibri" w:ascii="Calibri"/>
                <w:b/>
                <w:color w:val="FEFFFE"/>
                <w:spacing w:val="0"/>
                <w:w w:val="25"/>
                <w:sz w:val="21"/>
                <w:szCs w:val="21"/>
              </w:rPr>
              <w:t> </w:t>
            </w:r>
            <w:r>
              <w:rPr>
                <w:rFonts w:cs="Calibri" w:hAnsi="Calibri" w:eastAsia="Calibri" w:ascii="Calibri"/>
                <w:b/>
                <w:color w:val="FEFFFE"/>
                <w:spacing w:val="0"/>
                <w:w w:val="25"/>
                <w:sz w:val="21"/>
                <w:szCs w:val="21"/>
              </w:rPr>
              <w:t>                                               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25"/>
                <w:sz w:val="21"/>
                <w:szCs w:val="21"/>
              </w:rPr>
              <w:t> 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0"/>
                <w:sz w:val="21"/>
                <w:szCs w:val="21"/>
              </w:rPr>
              <w:t>I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n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p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u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0"/>
                <w:sz w:val="21"/>
                <w:szCs w:val="21"/>
              </w:rPr>
              <w:t>t</w:t>
            </w:r>
            <w:r>
              <w:rPr>
                <w:rFonts w:cs="Calibri" w:hAnsi="Calibri" w:eastAsia="Calibri" w:ascii="Calibri"/>
                <w:b/>
                <w:color w:val="FEFFFE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cs="Calibri" w:hAnsi="Calibri" w:eastAsia="Calibri" w:ascii="Calibri"/>
                <w:b/>
                <w:color w:val="FEFFFE"/>
                <w:spacing w:val="0"/>
                <w:w w:val="25"/>
                <w:sz w:val="21"/>
                <w:szCs w:val="21"/>
              </w:rPr>
              <w:t> </w:t>
            </w:r>
            <w:r>
              <w:rPr>
                <w:rFonts w:cs="Calibri" w:hAnsi="Calibri" w:eastAsia="Calibri" w:ascii="Calibri"/>
                <w:b/>
                <w:color w:val="FEFFFE"/>
                <w:spacing w:val="0"/>
                <w:w w:val="25"/>
                <w:sz w:val="21"/>
                <w:szCs w:val="21"/>
              </w:rPr>
              <w:t>                                                                    </w:t>
            </w:r>
            <w:r>
              <w:rPr>
                <w:rFonts w:cs="Calibri" w:hAnsi="Calibri" w:eastAsia="Calibri" w:ascii="Calibri"/>
                <w:b/>
                <w:color w:val="FEFFFE"/>
                <w:spacing w:val="11"/>
                <w:w w:val="25"/>
                <w:sz w:val="21"/>
                <w:szCs w:val="21"/>
              </w:rPr>
              <w:t> 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Te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0"/>
                <w:sz w:val="21"/>
                <w:szCs w:val="21"/>
              </w:rPr>
              <w:t>s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0"/>
                <w:sz w:val="21"/>
                <w:szCs w:val="21"/>
              </w:rPr>
              <w:t>t</w:t>
            </w:r>
            <w:r>
              <w:rPr>
                <w:rFonts w:cs="Calibri" w:hAnsi="Calibri" w:eastAsia="Calibri" w:ascii="Calibri"/>
                <w:b/>
                <w:color w:val="FEFFFE"/>
                <w:spacing w:val="-4"/>
                <w:w w:val="100"/>
                <w:sz w:val="21"/>
                <w:szCs w:val="21"/>
              </w:rPr>
              <w:t> 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0"/>
                <w:sz w:val="21"/>
                <w:szCs w:val="21"/>
              </w:rPr>
              <w:t> </w:t>
            </w:r>
            <w:r>
              <w:rPr>
                <w:rFonts w:cs="Calibri" w:hAnsi="Calibri" w:eastAsia="Calibri" w:ascii="Calibri"/>
                <w:b/>
                <w:color w:val="FEFFFE"/>
                <w:spacing w:val="3"/>
                <w:w w:val="102"/>
                <w:sz w:val="21"/>
                <w:szCs w:val="21"/>
              </w:rPr>
              <w:t>D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2"/>
                <w:sz w:val="21"/>
                <w:szCs w:val="21"/>
              </w:rPr>
              <w:t>e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2"/>
                <w:sz w:val="21"/>
                <w:szCs w:val="21"/>
              </w:rPr>
              <w:t>t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2"/>
                <w:sz w:val="21"/>
                <w:szCs w:val="21"/>
              </w:rPr>
              <w:t>a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3"/>
                <w:sz w:val="21"/>
                <w:szCs w:val="21"/>
              </w:rPr>
              <w:t>i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3"/>
                <w:sz w:val="21"/>
                <w:szCs w:val="21"/>
              </w:rPr>
              <w:t>l</w:t>
            </w:r>
            <w:r>
              <w:rPr>
                <w:rFonts w:cs="Calibri" w:hAnsi="Calibri" w:eastAsia="Calibri" w:ascii="Calibri"/>
                <w:b/>
                <w:color w:val="FEFFFE"/>
                <w:spacing w:val="0"/>
                <w:w w:val="25"/>
                <w:sz w:val="21"/>
                <w:szCs w:val="21"/>
              </w:rPr>
              <w:t>   </w:t>
            </w:r>
            <w:r>
              <w:rPr>
                <w:rFonts w:cs="Calibri" w:hAnsi="Calibri" w:eastAsia="Calibri" w:ascii="Calibri"/>
                <w:b/>
                <w:color w:val="FEFFFE"/>
                <w:spacing w:val="0"/>
                <w:w w:val="25"/>
                <w:sz w:val="21"/>
                <w:szCs w:val="21"/>
              </w:rPr>
              <w:t> </w:t>
            </w:r>
            <w:r>
              <w:rPr>
                <w:rFonts w:cs="Calibri" w:hAnsi="Calibri" w:eastAsia="Calibri" w:ascii="Calibri"/>
                <w:b/>
                <w:color w:val="FEFFFE"/>
                <w:spacing w:val="0"/>
                <w:w w:val="25"/>
                <w:sz w:val="21"/>
                <w:szCs w:val="21"/>
              </w:rPr>
              <w:t>                           </w:t>
            </w:r>
            <w:r>
              <w:rPr>
                <w:rFonts w:cs="Calibri" w:hAnsi="Calibri" w:eastAsia="Calibri" w:ascii="Calibri"/>
                <w:b/>
                <w:color w:val="FEFFFE"/>
                <w:spacing w:val="11"/>
                <w:w w:val="25"/>
                <w:sz w:val="21"/>
                <w:szCs w:val="21"/>
              </w:rPr>
              <w:t> 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Exp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e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c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0"/>
                <w:sz w:val="21"/>
                <w:szCs w:val="21"/>
              </w:rPr>
              <w:t>t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e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d</w:t>
            </w:r>
            <w:r>
              <w:rPr>
                <w:rFonts w:cs="Calibri" w:hAnsi="Calibri" w:eastAsia="Calibri" w:ascii="Calibri"/>
                <w:b/>
                <w:color w:val="FEFFFE"/>
                <w:spacing w:val="5"/>
                <w:w w:val="100"/>
                <w:sz w:val="21"/>
                <w:szCs w:val="21"/>
              </w:rPr>
              <w:t> </w:t>
            </w:r>
            <w:r>
              <w:rPr>
                <w:rFonts w:cs="Calibri" w:hAnsi="Calibri" w:eastAsia="Calibri" w:ascii="Calibri"/>
                <w:b/>
                <w:color w:val="FEFFFE"/>
                <w:spacing w:val="0"/>
                <w:w w:val="25"/>
                <w:sz w:val="21"/>
                <w:szCs w:val="21"/>
              </w:rPr>
              <w:t> </w:t>
            </w:r>
            <w:r>
              <w:rPr>
                <w:rFonts w:cs="Calibri" w:hAnsi="Calibri" w:eastAsia="Calibri" w:ascii="Calibri"/>
                <w:b/>
                <w:color w:val="FEFFFE"/>
                <w:spacing w:val="0"/>
                <w:w w:val="25"/>
                <w:sz w:val="21"/>
                <w:szCs w:val="21"/>
              </w:rPr>
              <w:t>                                             </w:t>
            </w:r>
            <w:r>
              <w:rPr>
                <w:rFonts w:cs="Calibri" w:hAnsi="Calibri" w:eastAsia="Calibri" w:ascii="Calibri"/>
                <w:b/>
                <w:color w:val="FEFFFE"/>
                <w:spacing w:val="11"/>
                <w:w w:val="25"/>
                <w:sz w:val="21"/>
                <w:szCs w:val="21"/>
              </w:rPr>
              <w:t> 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2"/>
                <w:sz w:val="21"/>
                <w:szCs w:val="21"/>
              </w:rPr>
              <w:t>P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2"/>
                <w:sz w:val="21"/>
                <w:szCs w:val="21"/>
              </w:rPr>
              <w:t>r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3"/>
                <w:sz w:val="21"/>
                <w:szCs w:val="21"/>
              </w:rPr>
              <w:t>i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2"/>
                <w:sz w:val="21"/>
                <w:szCs w:val="21"/>
              </w:rPr>
              <w:t>o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2"/>
                <w:sz w:val="21"/>
                <w:szCs w:val="21"/>
              </w:rPr>
              <w:t>r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3"/>
                <w:sz w:val="21"/>
                <w:szCs w:val="21"/>
              </w:rPr>
              <w:t>i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3"/>
                <w:sz w:val="21"/>
                <w:szCs w:val="21"/>
              </w:rPr>
              <w:t>t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2"/>
                <w:sz w:val="21"/>
                <w:szCs w:val="21"/>
              </w:rPr>
              <w:t>y</w:t>
            </w:r>
            <w:r>
              <w:rPr>
                <w:rFonts w:cs="Calibri" w:hAnsi="Calibri" w:eastAsia="Calibri" w:ascii="Calibri"/>
                <w:b/>
                <w:color w:val="FEFFFE"/>
                <w:spacing w:val="0"/>
                <w:w w:val="25"/>
                <w:sz w:val="21"/>
                <w:szCs w:val="21"/>
              </w:rPr>
              <w:t>   </w:t>
            </w:r>
            <w:r>
              <w:rPr>
                <w:rFonts w:cs="Calibri" w:hAnsi="Calibri" w:eastAsia="Calibri" w:ascii="Calibri"/>
                <w:b/>
                <w:color w:val="FEFFFE"/>
                <w:spacing w:val="0"/>
                <w:w w:val="25"/>
                <w:sz w:val="21"/>
                <w:szCs w:val="21"/>
              </w:rPr>
              <w:t> 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2"/>
                <w:sz w:val="21"/>
                <w:szCs w:val="21"/>
              </w:rPr>
              <w:t>Re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3"/>
                <w:sz w:val="21"/>
                <w:szCs w:val="21"/>
              </w:rPr>
              <w:t>s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2"/>
                <w:sz w:val="21"/>
                <w:szCs w:val="21"/>
              </w:rPr>
              <w:t>u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3"/>
                <w:sz w:val="21"/>
                <w:szCs w:val="21"/>
              </w:rPr>
              <w:t>l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3"/>
                <w:sz w:val="21"/>
                <w:szCs w:val="21"/>
              </w:rPr>
              <w:t>t</w:t>
            </w:r>
            <w:r>
              <w:rPr>
                <w:rFonts w:cs="Calibri" w:hAnsi="Calibri" w:eastAsia="Calibri" w:ascii="Calibri"/>
                <w:b/>
                <w:color w:val="FEFFFE"/>
                <w:spacing w:val="0"/>
                <w:w w:val="25"/>
                <w:sz w:val="21"/>
                <w:szCs w:val="21"/>
              </w:rPr>
              <w:t>   </w:t>
            </w:r>
            <w:r>
              <w:rPr>
                <w:rFonts w:cs="Calibri" w:hAnsi="Calibri" w:eastAsia="Calibri" w:ascii="Calibri"/>
                <w:b/>
                <w:color w:val="FEFFFE"/>
                <w:spacing w:val="0"/>
                <w:w w:val="25"/>
                <w:sz w:val="21"/>
                <w:szCs w:val="21"/>
              </w:rPr>
              <w:t> 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21"/>
                <w:szCs w:val="21"/>
              </w:rPr>
            </w:r>
          </w:p>
        </w:tc>
      </w:tr>
      <w:tr>
        <w:trPr>
          <w:trHeight w:val="4142" w:hRule="exact"/>
        </w:trPr>
        <w:tc>
          <w:tcPr>
            <w:tcW w:w="136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PD1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6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PDF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Generator</w:t>
            </w:r>
          </w:p>
        </w:tc>
        <w:tc>
          <w:tcPr>
            <w:tcW w:w="136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26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PDF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document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request.</w:t>
            </w:r>
          </w:p>
        </w:tc>
        <w:tc>
          <w:tcPr>
            <w:tcW w:w="136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5" w:right="7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information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report</w:t>
            </w:r>
          </w:p>
        </w:tc>
        <w:tc>
          <w:tcPr>
            <w:tcW w:w="136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report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5" w:right="9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necessary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creating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report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5" w:right="6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passed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PDF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function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call</w:t>
            </w:r>
          </w:p>
        </w:tc>
        <w:tc>
          <w:tcPr>
            <w:tcW w:w="1440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5" w:right="1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PDF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document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returned.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entering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1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browser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PDF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document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opened</w:t>
            </w:r>
          </w:p>
        </w:tc>
        <w:tc>
          <w:tcPr>
            <w:tcW w:w="1712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Medium</w:t>
            </w:r>
          </w:p>
        </w:tc>
      </w:tr>
    </w:tbl>
    <w:p>
      <w:pPr>
        <w:rPr>
          <w:sz w:val="22"/>
          <w:szCs w:val="22"/>
        </w:rPr>
        <w:jc w:val="left"/>
        <w:spacing w:before="15" w:lineRule="exact" w:line="220"/>
        <w:sectPr>
          <w:type w:val="continuous"/>
          <w:pgSz w:w="12240" w:h="15840"/>
          <w:pgMar w:top="1120" w:bottom="280" w:left="1040" w:right="620"/>
        </w:sectPr>
      </w:pPr>
      <w:r>
        <w:rPr>
          <w:sz w:val="22"/>
          <w:szCs w:val="22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sectPr>
          <w:type w:val="continuous"/>
          <w:pgSz w:w="12240" w:h="15840"/>
          <w:pgMar w:top="1120" w:bottom="280" w:left="1040" w:right="620"/>
          <w:cols w:num="2" w:equalWidth="off">
            <w:col w:w="164" w:space="3177"/>
            <w:col w:w="7239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PDF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Generator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83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id</w:t>
      </w:r>
      <w:r>
        <w:rPr>
          <w:rFonts w:cs="Times New Roman" w:hAnsi="Times New Roman" w:eastAsia="Times New Roman" w:ascii="Times New Roman"/>
          <w:b/>
          <w:spacing w:val="-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Da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1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it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8"/>
        <w:ind w:left="835" w:right="10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describes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different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modules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subsystem.</w:t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tbl>
      <w:tblPr>
        <w:tblW w:w="0" w:type="auto"/>
        <w:tblLook w:val="01E0"/>
        <w:jc w:val="left"/>
        <w:tblInd w:w="37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57" w:hRule="exact"/>
        </w:trPr>
        <w:tc>
          <w:tcPr>
            <w:tcW w:w="9992" w:type="dxa"/>
            <w:gridSpan w:val="7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ID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4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Purpose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Detail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Expected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4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Priority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2"/>
              <w:ind w:right="2382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213" w:hRule="exact"/>
        </w:trPr>
        <w:tc>
          <w:tcPr>
            <w:tcW w:w="136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AD1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6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</w:tc>
        <w:tc>
          <w:tcPr>
            <w:tcW w:w="136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13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stored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retrieved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properly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</w:tc>
        <w:tc>
          <w:tcPr>
            <w:tcW w:w="136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SQL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lite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 w:lineRule="exact" w:line="260"/>
              <w:ind w:left="105" w:right="3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query</w:t>
            </w:r>
          </w:p>
        </w:tc>
        <w:tc>
          <w:tcPr>
            <w:tcW w:w="136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Various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5" w:right="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SQL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lite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queries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performed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scripts</w:t>
            </w:r>
          </w:p>
        </w:tc>
        <w:tc>
          <w:tcPr>
            <w:tcW w:w="1589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SQL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lite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5" w:right="5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result-sets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array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corresponding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queries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returned</w:t>
            </w:r>
          </w:p>
        </w:tc>
        <w:tc>
          <w:tcPr>
            <w:tcW w:w="1563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</w:tbl>
    <w:p>
      <w:pPr>
        <w:sectPr>
          <w:pgMar w:header="759" w:footer="626" w:top="1100" w:bottom="280" w:left="1040" w:right="700"/>
          <w:headerReference w:type="default" r:id="rId25"/>
          <w:pgSz w:w="12240" w:h="15840"/>
        </w:sectPr>
      </w:pPr>
    </w:p>
    <w:p>
      <w:pPr>
        <w:rPr>
          <w:rFonts w:cs="Calibri" w:hAnsi="Calibri" w:eastAsia="Calibri" w:ascii="Calibri"/>
          <w:sz w:val="21"/>
          <w:szCs w:val="21"/>
        </w:rPr>
        <w:jc w:val="right"/>
        <w:spacing w:before="5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</w:pPr>
      <w:r>
        <w:rPr>
          <w:rFonts w:cs="Calibri" w:hAnsi="Calibri" w:eastAsia="Calibri" w:ascii="Calibri"/>
          <w:b/>
          <w:w w:val="25"/>
          <w:sz w:val="21"/>
          <w:szCs w:val="21"/>
        </w:rPr>
        <w:t>   </w:t>
      </w:r>
      <w:r>
        <w:rPr>
          <w:rFonts w:cs="Calibri" w:hAnsi="Calibri" w:eastAsia="Calibri" w:ascii="Calibri"/>
          <w:b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36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Database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4</w:t>
      </w:r>
      <w:r>
        <w:rPr>
          <w:rFonts w:cs="Times New Roman" w:hAnsi="Times New Roman" w:eastAsia="Times New Roman" w:ascii="Times New Roman"/>
          <w:b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Da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1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it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8"/>
        <w:ind w:right="1053"/>
        <w:sectPr>
          <w:type w:val="continuous"/>
          <w:pgSz w:w="12240" w:h="15840"/>
          <w:pgMar w:top="1120" w:bottom="280" w:left="1040" w:right="700"/>
          <w:cols w:num="2" w:equalWidth="off">
            <w:col w:w="164" w:space="671"/>
            <w:col w:w="9665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describes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different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modules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Remote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subsystem.</w:t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tbl>
      <w:tblPr>
        <w:tblW w:w="0" w:type="auto"/>
        <w:tblLook w:val="01E0"/>
        <w:jc w:val="left"/>
        <w:tblInd w:w="37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42" w:hRule="exact"/>
        </w:trPr>
        <w:tc>
          <w:tcPr>
            <w:tcW w:w="9992" w:type="dxa"/>
            <w:gridSpan w:val="7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Calibri" w:hAnsi="Calibri" w:eastAsia="Calibri" w:ascii="Calibri"/>
                <w:sz w:val="21"/>
                <w:szCs w:val="21"/>
              </w:rPr>
              <w:jc w:val="left"/>
              <w:spacing w:before="6" w:lineRule="auto" w:line="251"/>
              <w:ind w:left="6945" w:right="679" w:hanging="6840"/>
            </w:pP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Te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0"/>
                <w:sz w:val="21"/>
                <w:szCs w:val="21"/>
              </w:rPr>
              <w:t>s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0"/>
                <w:sz w:val="21"/>
                <w:szCs w:val="21"/>
              </w:rPr>
              <w:t>t</w:t>
            </w:r>
            <w:r>
              <w:rPr>
                <w:rFonts w:cs="Calibri" w:hAnsi="Calibri" w:eastAsia="Calibri" w:ascii="Calibri"/>
                <w:b/>
                <w:color w:val="FEFFFE"/>
                <w:spacing w:val="-4"/>
                <w:w w:val="100"/>
                <w:sz w:val="21"/>
                <w:szCs w:val="21"/>
              </w:rPr>
              <w:t> 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0"/>
                <w:sz w:val="21"/>
                <w:szCs w:val="21"/>
              </w:rPr>
              <w:t> 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3"/>
                <w:sz w:val="21"/>
                <w:szCs w:val="21"/>
              </w:rPr>
              <w:t>I</w:t>
            </w:r>
            <w:r>
              <w:rPr>
                <w:rFonts w:cs="Calibri" w:hAnsi="Calibri" w:eastAsia="Calibri" w:ascii="Calibri"/>
                <w:b/>
                <w:color w:val="FEFFFE"/>
                <w:spacing w:val="3"/>
                <w:w w:val="102"/>
                <w:sz w:val="21"/>
                <w:szCs w:val="21"/>
              </w:rPr>
              <w:t>D</w:t>
            </w:r>
            <w:r>
              <w:rPr>
                <w:rFonts w:cs="Calibri" w:hAnsi="Calibri" w:eastAsia="Calibri" w:ascii="Calibri"/>
                <w:b/>
                <w:color w:val="FEFFFE"/>
                <w:spacing w:val="0"/>
                <w:w w:val="25"/>
                <w:sz w:val="21"/>
                <w:szCs w:val="21"/>
              </w:rPr>
              <w:t>   </w:t>
            </w:r>
            <w:r>
              <w:rPr>
                <w:rFonts w:cs="Calibri" w:hAnsi="Calibri" w:eastAsia="Calibri" w:ascii="Calibri"/>
                <w:b/>
                <w:color w:val="FEFFFE"/>
                <w:spacing w:val="0"/>
                <w:w w:val="25"/>
                <w:sz w:val="21"/>
                <w:szCs w:val="21"/>
              </w:rPr>
              <w:t> </w:t>
            </w:r>
            <w:r>
              <w:rPr>
                <w:rFonts w:cs="Calibri" w:hAnsi="Calibri" w:eastAsia="Calibri" w:ascii="Calibri"/>
                <w:b/>
                <w:color w:val="FEFFFE"/>
                <w:spacing w:val="0"/>
                <w:w w:val="25"/>
                <w:sz w:val="21"/>
                <w:szCs w:val="21"/>
              </w:rPr>
              <w:t>                                                        </w:t>
            </w:r>
            <w:r>
              <w:rPr>
                <w:rFonts w:cs="Calibri" w:hAnsi="Calibri" w:eastAsia="Calibri" w:ascii="Calibri"/>
                <w:b/>
                <w:color w:val="FEFFFE"/>
                <w:spacing w:val="12"/>
                <w:w w:val="25"/>
                <w:sz w:val="21"/>
                <w:szCs w:val="21"/>
              </w:rPr>
              <w:t> </w:t>
            </w:r>
            <w:r>
              <w:rPr>
                <w:rFonts w:cs="Calibri" w:hAnsi="Calibri" w:eastAsia="Calibri" w:ascii="Calibri"/>
                <w:b/>
                <w:color w:val="FEFFFE"/>
                <w:spacing w:val="3"/>
                <w:w w:val="100"/>
                <w:sz w:val="21"/>
                <w:szCs w:val="21"/>
              </w:rPr>
              <w:t>M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o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d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u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0"/>
                <w:sz w:val="21"/>
                <w:szCs w:val="21"/>
              </w:rPr>
              <w:t>l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e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 </w:t>
            </w:r>
            <w:r>
              <w:rPr>
                <w:rFonts w:cs="Calibri" w:hAnsi="Calibri" w:eastAsia="Calibri" w:ascii="Calibri"/>
                <w:b/>
                <w:color w:val="FEFFFE"/>
                <w:spacing w:val="0"/>
                <w:w w:val="25"/>
                <w:sz w:val="21"/>
                <w:szCs w:val="21"/>
              </w:rPr>
              <w:t> </w:t>
            </w:r>
            <w:r>
              <w:rPr>
                <w:rFonts w:cs="Calibri" w:hAnsi="Calibri" w:eastAsia="Calibri" w:ascii="Calibri"/>
                <w:b/>
                <w:color w:val="FEFFFE"/>
                <w:spacing w:val="0"/>
                <w:w w:val="25"/>
                <w:sz w:val="21"/>
                <w:szCs w:val="21"/>
              </w:rPr>
              <w:t>                                                  </w:t>
            </w:r>
            <w:r>
              <w:rPr>
                <w:rFonts w:cs="Calibri" w:hAnsi="Calibri" w:eastAsia="Calibri" w:ascii="Calibri"/>
                <w:b/>
                <w:color w:val="FEFFFE"/>
                <w:spacing w:val="3"/>
                <w:w w:val="25"/>
                <w:sz w:val="21"/>
                <w:szCs w:val="21"/>
              </w:rPr>
              <w:t> 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Pu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0"/>
                <w:sz w:val="21"/>
                <w:szCs w:val="21"/>
              </w:rPr>
              <w:t>r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p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o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s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e</w:t>
            </w:r>
            <w:r>
              <w:rPr>
                <w:rFonts w:cs="Calibri" w:hAnsi="Calibri" w:eastAsia="Calibri" w:ascii="Calibri"/>
                <w:b/>
                <w:color w:val="FEFFFE"/>
                <w:spacing w:val="3"/>
                <w:w w:val="100"/>
                <w:sz w:val="21"/>
                <w:szCs w:val="21"/>
              </w:rPr>
              <w:t> </w:t>
            </w:r>
            <w:r>
              <w:rPr>
                <w:rFonts w:cs="Calibri" w:hAnsi="Calibri" w:eastAsia="Calibri" w:ascii="Calibri"/>
                <w:b/>
                <w:color w:val="FEFFFE"/>
                <w:spacing w:val="0"/>
                <w:w w:val="25"/>
                <w:sz w:val="21"/>
                <w:szCs w:val="21"/>
              </w:rPr>
              <w:t> </w:t>
            </w:r>
            <w:r>
              <w:rPr>
                <w:rFonts w:cs="Calibri" w:hAnsi="Calibri" w:eastAsia="Calibri" w:ascii="Calibri"/>
                <w:b/>
                <w:color w:val="FEFFFE"/>
                <w:spacing w:val="0"/>
                <w:w w:val="25"/>
                <w:sz w:val="21"/>
                <w:szCs w:val="21"/>
              </w:rPr>
              <w:t>                                               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25"/>
                <w:sz w:val="21"/>
                <w:szCs w:val="21"/>
              </w:rPr>
              <w:t> 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0"/>
                <w:sz w:val="21"/>
                <w:szCs w:val="21"/>
              </w:rPr>
              <w:t>I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n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p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u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0"/>
                <w:sz w:val="21"/>
                <w:szCs w:val="21"/>
              </w:rPr>
              <w:t>t</w:t>
            </w:r>
            <w:r>
              <w:rPr>
                <w:rFonts w:cs="Calibri" w:hAnsi="Calibri" w:eastAsia="Calibri" w:ascii="Calibri"/>
                <w:b/>
                <w:color w:val="FEFFFE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cs="Calibri" w:hAnsi="Calibri" w:eastAsia="Calibri" w:ascii="Calibri"/>
                <w:b/>
                <w:color w:val="FEFFFE"/>
                <w:spacing w:val="0"/>
                <w:w w:val="25"/>
                <w:sz w:val="21"/>
                <w:szCs w:val="21"/>
              </w:rPr>
              <w:t> </w:t>
            </w:r>
            <w:r>
              <w:rPr>
                <w:rFonts w:cs="Calibri" w:hAnsi="Calibri" w:eastAsia="Calibri" w:ascii="Calibri"/>
                <w:b/>
                <w:color w:val="FEFFFE"/>
                <w:spacing w:val="0"/>
                <w:w w:val="25"/>
                <w:sz w:val="21"/>
                <w:szCs w:val="21"/>
              </w:rPr>
              <w:t>                                                                    </w:t>
            </w:r>
            <w:r>
              <w:rPr>
                <w:rFonts w:cs="Calibri" w:hAnsi="Calibri" w:eastAsia="Calibri" w:ascii="Calibri"/>
                <w:b/>
                <w:color w:val="FEFFFE"/>
                <w:spacing w:val="11"/>
                <w:w w:val="25"/>
                <w:sz w:val="21"/>
                <w:szCs w:val="21"/>
              </w:rPr>
              <w:t> 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Te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0"/>
                <w:sz w:val="21"/>
                <w:szCs w:val="21"/>
              </w:rPr>
              <w:t>s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0"/>
                <w:sz w:val="21"/>
                <w:szCs w:val="21"/>
              </w:rPr>
              <w:t>t</w:t>
            </w:r>
            <w:r>
              <w:rPr>
                <w:rFonts w:cs="Calibri" w:hAnsi="Calibri" w:eastAsia="Calibri" w:ascii="Calibri"/>
                <w:b/>
                <w:color w:val="FEFFFE"/>
                <w:spacing w:val="-4"/>
                <w:w w:val="100"/>
                <w:sz w:val="21"/>
                <w:szCs w:val="21"/>
              </w:rPr>
              <w:t> 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0"/>
                <w:sz w:val="21"/>
                <w:szCs w:val="21"/>
              </w:rPr>
              <w:t> </w:t>
            </w:r>
            <w:r>
              <w:rPr>
                <w:rFonts w:cs="Calibri" w:hAnsi="Calibri" w:eastAsia="Calibri" w:ascii="Calibri"/>
                <w:b/>
                <w:color w:val="FEFFFE"/>
                <w:spacing w:val="3"/>
                <w:w w:val="102"/>
                <w:sz w:val="21"/>
                <w:szCs w:val="21"/>
              </w:rPr>
              <w:t>D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2"/>
                <w:sz w:val="21"/>
                <w:szCs w:val="21"/>
              </w:rPr>
              <w:t>e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2"/>
                <w:sz w:val="21"/>
                <w:szCs w:val="21"/>
              </w:rPr>
              <w:t>t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2"/>
                <w:sz w:val="21"/>
                <w:szCs w:val="21"/>
              </w:rPr>
              <w:t>a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3"/>
                <w:sz w:val="21"/>
                <w:szCs w:val="21"/>
              </w:rPr>
              <w:t>i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3"/>
                <w:sz w:val="21"/>
                <w:szCs w:val="21"/>
              </w:rPr>
              <w:t>l</w:t>
            </w:r>
            <w:r>
              <w:rPr>
                <w:rFonts w:cs="Calibri" w:hAnsi="Calibri" w:eastAsia="Calibri" w:ascii="Calibri"/>
                <w:b/>
                <w:color w:val="FEFFFE"/>
                <w:spacing w:val="0"/>
                <w:w w:val="25"/>
                <w:sz w:val="21"/>
                <w:szCs w:val="21"/>
              </w:rPr>
              <w:t>   </w:t>
            </w:r>
            <w:r>
              <w:rPr>
                <w:rFonts w:cs="Calibri" w:hAnsi="Calibri" w:eastAsia="Calibri" w:ascii="Calibri"/>
                <w:b/>
                <w:color w:val="FEFFFE"/>
                <w:spacing w:val="0"/>
                <w:w w:val="25"/>
                <w:sz w:val="21"/>
                <w:szCs w:val="21"/>
              </w:rPr>
              <w:t> </w:t>
            </w:r>
            <w:r>
              <w:rPr>
                <w:rFonts w:cs="Calibri" w:hAnsi="Calibri" w:eastAsia="Calibri" w:ascii="Calibri"/>
                <w:b/>
                <w:color w:val="FEFFFE"/>
                <w:spacing w:val="0"/>
                <w:w w:val="25"/>
                <w:sz w:val="21"/>
                <w:szCs w:val="21"/>
              </w:rPr>
              <w:t>                           </w:t>
            </w:r>
            <w:r>
              <w:rPr>
                <w:rFonts w:cs="Calibri" w:hAnsi="Calibri" w:eastAsia="Calibri" w:ascii="Calibri"/>
                <w:b/>
                <w:color w:val="FEFFFE"/>
                <w:spacing w:val="11"/>
                <w:w w:val="25"/>
                <w:sz w:val="21"/>
                <w:szCs w:val="21"/>
              </w:rPr>
              <w:t> 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Exp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e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c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0"/>
                <w:sz w:val="21"/>
                <w:szCs w:val="21"/>
              </w:rPr>
              <w:t>t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e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0"/>
                <w:sz w:val="21"/>
                <w:szCs w:val="21"/>
              </w:rPr>
              <w:t>d</w:t>
            </w:r>
            <w:r>
              <w:rPr>
                <w:rFonts w:cs="Calibri" w:hAnsi="Calibri" w:eastAsia="Calibri" w:ascii="Calibri"/>
                <w:b/>
                <w:color w:val="FEFFFE"/>
                <w:spacing w:val="5"/>
                <w:w w:val="100"/>
                <w:sz w:val="21"/>
                <w:szCs w:val="21"/>
              </w:rPr>
              <w:t> </w:t>
            </w:r>
            <w:r>
              <w:rPr>
                <w:rFonts w:cs="Calibri" w:hAnsi="Calibri" w:eastAsia="Calibri" w:ascii="Calibri"/>
                <w:b/>
                <w:color w:val="FEFFFE"/>
                <w:spacing w:val="0"/>
                <w:w w:val="25"/>
                <w:sz w:val="21"/>
                <w:szCs w:val="21"/>
              </w:rPr>
              <w:t> </w:t>
            </w:r>
            <w:r>
              <w:rPr>
                <w:rFonts w:cs="Calibri" w:hAnsi="Calibri" w:eastAsia="Calibri" w:ascii="Calibri"/>
                <w:b/>
                <w:color w:val="FEFFFE"/>
                <w:spacing w:val="0"/>
                <w:w w:val="25"/>
                <w:sz w:val="21"/>
                <w:szCs w:val="21"/>
              </w:rPr>
              <w:t>                                                          </w:t>
            </w:r>
            <w:r>
              <w:rPr>
                <w:rFonts w:cs="Calibri" w:hAnsi="Calibri" w:eastAsia="Calibri" w:ascii="Calibri"/>
                <w:b/>
                <w:color w:val="FEFFFE"/>
                <w:spacing w:val="6"/>
                <w:w w:val="25"/>
                <w:sz w:val="21"/>
                <w:szCs w:val="21"/>
              </w:rPr>
              <w:t> 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2"/>
                <w:sz w:val="21"/>
                <w:szCs w:val="21"/>
              </w:rPr>
              <w:t>P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2"/>
                <w:sz w:val="21"/>
                <w:szCs w:val="21"/>
              </w:rPr>
              <w:t>r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3"/>
                <w:sz w:val="21"/>
                <w:szCs w:val="21"/>
              </w:rPr>
              <w:t>i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2"/>
                <w:sz w:val="21"/>
                <w:szCs w:val="21"/>
              </w:rPr>
              <w:t>o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2"/>
                <w:sz w:val="21"/>
                <w:szCs w:val="21"/>
              </w:rPr>
              <w:t>r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3"/>
                <w:sz w:val="21"/>
                <w:szCs w:val="21"/>
              </w:rPr>
              <w:t>i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3"/>
                <w:sz w:val="21"/>
                <w:szCs w:val="21"/>
              </w:rPr>
              <w:t>t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2"/>
                <w:sz w:val="21"/>
                <w:szCs w:val="21"/>
              </w:rPr>
              <w:t>y</w:t>
            </w:r>
            <w:r>
              <w:rPr>
                <w:rFonts w:cs="Calibri" w:hAnsi="Calibri" w:eastAsia="Calibri" w:ascii="Calibri"/>
                <w:b/>
                <w:color w:val="FEFFFE"/>
                <w:spacing w:val="0"/>
                <w:w w:val="25"/>
                <w:sz w:val="21"/>
                <w:szCs w:val="21"/>
              </w:rPr>
              <w:t>   </w:t>
            </w:r>
            <w:r>
              <w:rPr>
                <w:rFonts w:cs="Calibri" w:hAnsi="Calibri" w:eastAsia="Calibri" w:ascii="Calibri"/>
                <w:b/>
                <w:color w:val="FEFFFE"/>
                <w:spacing w:val="0"/>
                <w:w w:val="25"/>
                <w:sz w:val="21"/>
                <w:szCs w:val="21"/>
              </w:rPr>
              <w:t> 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2"/>
                <w:sz w:val="21"/>
                <w:szCs w:val="21"/>
              </w:rPr>
              <w:t>Re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3"/>
                <w:sz w:val="21"/>
                <w:szCs w:val="21"/>
              </w:rPr>
              <w:t>s</w:t>
            </w:r>
            <w:r>
              <w:rPr>
                <w:rFonts w:cs="Calibri" w:hAnsi="Calibri" w:eastAsia="Calibri" w:ascii="Calibri"/>
                <w:b/>
                <w:color w:val="FEFFFE"/>
                <w:spacing w:val="2"/>
                <w:w w:val="102"/>
                <w:sz w:val="21"/>
                <w:szCs w:val="21"/>
              </w:rPr>
              <w:t>u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3"/>
                <w:sz w:val="21"/>
                <w:szCs w:val="21"/>
              </w:rPr>
              <w:t>l</w:t>
            </w:r>
            <w:r>
              <w:rPr>
                <w:rFonts w:cs="Calibri" w:hAnsi="Calibri" w:eastAsia="Calibri" w:ascii="Calibri"/>
                <w:b/>
                <w:color w:val="FEFFFE"/>
                <w:spacing w:val="1"/>
                <w:w w:val="103"/>
                <w:sz w:val="21"/>
                <w:szCs w:val="21"/>
              </w:rPr>
              <w:t>t</w:t>
            </w:r>
            <w:r>
              <w:rPr>
                <w:rFonts w:cs="Calibri" w:hAnsi="Calibri" w:eastAsia="Calibri" w:ascii="Calibri"/>
                <w:b/>
                <w:color w:val="FEFFFE"/>
                <w:spacing w:val="0"/>
                <w:w w:val="25"/>
                <w:sz w:val="21"/>
                <w:szCs w:val="21"/>
              </w:rPr>
              <w:t>   </w:t>
            </w:r>
            <w:r>
              <w:rPr>
                <w:rFonts w:cs="Calibri" w:hAnsi="Calibri" w:eastAsia="Calibri" w:ascii="Calibri"/>
                <w:b/>
                <w:color w:val="FEFFFE"/>
                <w:spacing w:val="0"/>
                <w:w w:val="25"/>
                <w:sz w:val="21"/>
                <w:szCs w:val="21"/>
              </w:rPr>
              <w:t> 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21"/>
                <w:szCs w:val="21"/>
              </w:rPr>
            </w:r>
          </w:p>
        </w:tc>
      </w:tr>
      <w:tr>
        <w:trPr>
          <w:trHeight w:val="2213" w:hRule="exact"/>
        </w:trPr>
        <w:tc>
          <w:tcPr>
            <w:tcW w:w="136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RD1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6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</w:tc>
        <w:tc>
          <w:tcPr>
            <w:tcW w:w="136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13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stored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retrieved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properly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</w:tc>
        <w:tc>
          <w:tcPr>
            <w:tcW w:w="136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MYSQL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 w:lineRule="exact" w:line="260"/>
              <w:ind w:left="105" w:right="3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query</w:t>
            </w:r>
          </w:p>
        </w:tc>
        <w:tc>
          <w:tcPr>
            <w:tcW w:w="136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Various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5" w:right="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MySQL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queries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performed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scripts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1589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Result-sets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5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array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corresponding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respective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queries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returned.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1563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</w:tbl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3241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Remote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Database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1"/>
          <w:szCs w:val="31"/>
        </w:rPr>
        <w:jc w:val="left"/>
        <w:ind w:left="475"/>
      </w:pP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3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  </w:t>
      </w:r>
      <w:r>
        <w:rPr>
          <w:rFonts w:cs="Times New Roman" w:hAnsi="Times New Roman" w:eastAsia="Times New Roman" w:ascii="Times New Roman"/>
          <w:b/>
          <w:spacing w:val="49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Co</w:t>
      </w:r>
      <w:r>
        <w:rPr>
          <w:rFonts w:cs="Times New Roman" w:hAnsi="Times New Roman" w:eastAsia="Times New Roman" w:ascii="Times New Roman"/>
          <w:b/>
          <w:spacing w:val="3"/>
          <w:w w:val="100"/>
          <w:sz w:val="31"/>
          <w:szCs w:val="31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35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2"/>
          <w:sz w:val="31"/>
          <w:szCs w:val="3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31"/>
          <w:szCs w:val="31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83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De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55" w:right="73"/>
        <w:sectPr>
          <w:type w:val="continuous"/>
          <w:pgSz w:w="12240" w:h="15840"/>
          <w:pgMar w:top="1120" w:bottom="280" w:left="1040" w:right="7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Component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performed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component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components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functioning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properly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after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completing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module.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Component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performed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levels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subsystems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supplied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compared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expected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outcome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modules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functioning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together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properly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expected.</w:t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br w:type="column"/>
      </w: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360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-1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La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mponen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-1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describes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component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different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subsystems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Presentation</w:t>
      </w:r>
    </w:p>
    <w:p>
      <w:pPr>
        <w:rPr>
          <w:rFonts w:cs="Calibri" w:hAnsi="Calibri" w:eastAsia="Calibri" w:ascii="Calibri"/>
          <w:sz w:val="21"/>
          <w:szCs w:val="21"/>
        </w:rPr>
        <w:jc w:val="left"/>
        <w:spacing w:before="21"/>
        <w:sectPr>
          <w:pgMar w:header="759" w:footer="626" w:top="1100" w:bottom="280" w:left="1040" w:right="380"/>
          <w:pgSz w:w="12240" w:h="15840"/>
          <w:cols w:num="2" w:equalWidth="off">
            <w:col w:w="164" w:space="311"/>
            <w:col w:w="10345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Layer.</w:t>
      </w:r>
      <w:r>
        <w:rPr>
          <w:rFonts w:cs="Calibri" w:hAnsi="Calibri" w:eastAsia="Calibri" w:ascii="Calibri"/>
          <w:spacing w:val="-12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tbl>
      <w:tblPr>
        <w:tblW w:w="0" w:type="auto"/>
        <w:tblLook w:val="01E0"/>
        <w:jc w:val="left"/>
        <w:tblInd w:w="28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57" w:hRule="exact"/>
        </w:trPr>
        <w:tc>
          <w:tcPr>
            <w:tcW w:w="10421" w:type="dxa"/>
            <w:gridSpan w:val="7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23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Subsystem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Purpose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5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Expected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Priority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310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ID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                                                  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5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Description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491" w:hRule="exact"/>
        </w:trPr>
        <w:tc>
          <w:tcPr>
            <w:tcW w:w="89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AG1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3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</w:p>
        </w:tc>
        <w:tc>
          <w:tcPr>
            <w:tcW w:w="1805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20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display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different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visual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changes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display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user.</w:t>
            </w:r>
          </w:p>
        </w:tc>
        <w:tc>
          <w:tcPr>
            <w:tcW w:w="1454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Tap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</w:p>
        </w:tc>
        <w:tc>
          <w:tcPr>
            <w:tcW w:w="1589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Various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1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tapped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check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displayed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correctly.</w:t>
            </w:r>
          </w:p>
        </w:tc>
        <w:tc>
          <w:tcPr>
            <w:tcW w:w="1622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5" w:right="33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display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different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9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corresponding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actions.</w:t>
            </w:r>
          </w:p>
        </w:tc>
        <w:tc>
          <w:tcPr>
            <w:tcW w:w="1315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2227" w:hRule="exact"/>
        </w:trPr>
        <w:tc>
          <w:tcPr>
            <w:tcW w:w="89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AG2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3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</w:p>
        </w:tc>
        <w:tc>
          <w:tcPr>
            <w:tcW w:w="180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9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successfully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relaying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Controller.</w:t>
            </w:r>
          </w:p>
        </w:tc>
        <w:tc>
          <w:tcPr>
            <w:tcW w:w="14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</w:p>
        </w:tc>
        <w:tc>
          <w:tcPr>
            <w:tcW w:w="15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Methods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called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information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check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sending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correctly.</w:t>
            </w:r>
          </w:p>
        </w:tc>
        <w:tc>
          <w:tcPr>
            <w:tcW w:w="162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/>
              <w:ind w:left="105" w:right="23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Controller.</w:t>
            </w:r>
          </w:p>
        </w:tc>
        <w:tc>
          <w:tcPr>
            <w:tcW w:w="131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2208" w:hRule="exact"/>
        </w:trPr>
        <w:tc>
          <w:tcPr>
            <w:tcW w:w="89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IP1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3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Index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Pointer</w:t>
            </w:r>
          </w:p>
        </w:tc>
        <w:tc>
          <w:tcPr>
            <w:tcW w:w="180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index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pointer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 w:lineRule="exact" w:line="260"/>
              <w:ind w:left="105" w:right="53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Full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" w:lineRule="exact" w:line="260"/>
              <w:ind w:left="105" w:right="15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subdirectory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request.</w:t>
            </w:r>
          </w:p>
        </w:tc>
        <w:tc>
          <w:tcPr>
            <w:tcW w:w="14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Subdirectory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requests</w:t>
            </w:r>
          </w:p>
        </w:tc>
        <w:tc>
          <w:tcPr>
            <w:tcW w:w="15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Index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Pointer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called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0" w:righ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subdirectory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pages.</w:t>
            </w:r>
          </w:p>
        </w:tc>
        <w:tc>
          <w:tcPr>
            <w:tcW w:w="162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Index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pointer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point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5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subdirectory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directory/path.</w:t>
            </w:r>
          </w:p>
        </w:tc>
        <w:tc>
          <w:tcPr>
            <w:tcW w:w="131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1954" w:hRule="exact"/>
        </w:trPr>
        <w:tc>
          <w:tcPr>
            <w:tcW w:w="89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PR1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3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Router</w:t>
            </w:r>
          </w:p>
        </w:tc>
        <w:tc>
          <w:tcPr>
            <w:tcW w:w="180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13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router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relevant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HTML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index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view.</w:t>
            </w:r>
          </w:p>
        </w:tc>
        <w:tc>
          <w:tcPr>
            <w:tcW w:w="14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</w:p>
        </w:tc>
        <w:tc>
          <w:tcPr>
            <w:tcW w:w="15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1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router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invoked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HTML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page.</w:t>
            </w:r>
          </w:p>
        </w:tc>
        <w:tc>
          <w:tcPr>
            <w:tcW w:w="162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9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Router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HTML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corresponding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request.</w:t>
            </w:r>
          </w:p>
        </w:tc>
        <w:tc>
          <w:tcPr>
            <w:tcW w:w="131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2208" w:hRule="exact"/>
        </w:trPr>
        <w:tc>
          <w:tcPr>
            <w:tcW w:w="89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WG1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3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</w:p>
        </w:tc>
        <w:tc>
          <w:tcPr>
            <w:tcW w:w="180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retrieves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5" w:right="13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interaction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through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various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buttons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forms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display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results</w:t>
            </w:r>
          </w:p>
        </w:tc>
        <w:tc>
          <w:tcPr>
            <w:tcW w:w="14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input/click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action</w:t>
            </w:r>
          </w:p>
        </w:tc>
        <w:tc>
          <w:tcPr>
            <w:tcW w:w="15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Various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clicked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various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entered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 w:lineRule="exact" w:line="260"/>
              <w:ind w:left="100" w:right="1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check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</w:p>
        </w:tc>
        <w:tc>
          <w:tcPr>
            <w:tcW w:w="162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display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5" w:right="92"/>
            </w:pPr>
            <w:r>
              <w:rPr>
                <w:rFonts w:cs="Times New Roman" w:hAnsi="Times New Roman" w:eastAsia="Times New Roman" w:ascii="Times New Roman"/>
                <w:sz w:val="24"/>
                <w:szCs w:val="24"/>
              </w:rPr>
              <w:t>different</w:t>
            </w:r>
            <w:r>
              <w:rPr>
                <w:rFonts w:cs="Times New Roman" w:hAnsi="Times New Roman" w:eastAsia="Times New Roman" w:ascii="Times New Roman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z w:val="24"/>
                <w:szCs w:val="24"/>
              </w:rPr>
              <w:t>views</w:t>
            </w:r>
            <w:r>
              <w:rPr>
                <w:rFonts w:cs="Times New Roman" w:hAnsi="Times New Roman" w:eastAsia="Times New Roman" w:ascii="Times New Roman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corresponding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actions.</w:t>
            </w:r>
          </w:p>
        </w:tc>
        <w:tc>
          <w:tcPr>
            <w:tcW w:w="131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</w:tbl>
    <w:p>
      <w:pPr>
        <w:sectPr>
          <w:type w:val="continuous"/>
          <w:pgSz w:w="12240" w:h="15840"/>
          <w:pgMar w:top="1120" w:bottom="280" w:left="1040" w:right="380"/>
        </w:sectPr>
      </w:pP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tbl>
      <w:tblPr>
        <w:tblW w:w="0" w:type="auto"/>
        <w:tblLook w:val="01E0"/>
        <w:jc w:val="left"/>
        <w:tblInd w:w="28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826" w:hRule="exact"/>
        </w:trPr>
        <w:tc>
          <w:tcPr>
            <w:tcW w:w="89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173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180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user.</w:t>
            </w:r>
          </w:p>
        </w:tc>
        <w:tc>
          <w:tcPr>
            <w:tcW w:w="14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15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displayed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correctly.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162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131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</w:tr>
    </w:tbl>
    <w:p>
      <w:pPr>
        <w:rPr>
          <w:rFonts w:cs="Calibri" w:hAnsi="Calibri" w:eastAsia="Calibri" w:ascii="Calibri"/>
          <w:sz w:val="21"/>
          <w:szCs w:val="21"/>
        </w:rPr>
        <w:jc w:val="left"/>
        <w:spacing w:before="5" w:lineRule="exact" w:line="240"/>
        <w:ind w:left="115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tbl>
      <w:tblPr>
        <w:tblW w:w="0" w:type="auto"/>
        <w:tblLook w:val="01E0"/>
        <w:jc w:val="left"/>
        <w:tblInd w:w="28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486" w:hRule="exact"/>
        </w:trPr>
        <w:tc>
          <w:tcPr>
            <w:tcW w:w="89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WG2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3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</w:p>
        </w:tc>
        <w:tc>
          <w:tcPr>
            <w:tcW w:w="180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13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retrieves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interaction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through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various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buttons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forms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pass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Controller.</w:t>
            </w:r>
          </w:p>
        </w:tc>
        <w:tc>
          <w:tcPr>
            <w:tcW w:w="14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 w:lineRule="exact" w:line="260"/>
              <w:ind w:left="100" w:right="27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input/click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action</w:t>
            </w:r>
          </w:p>
        </w:tc>
        <w:tc>
          <w:tcPr>
            <w:tcW w:w="15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Methods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1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called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check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making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successful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request.</w:t>
            </w:r>
          </w:p>
        </w:tc>
        <w:tc>
          <w:tcPr>
            <w:tcW w:w="162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5" w:right="28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Controller.</w:t>
            </w:r>
          </w:p>
        </w:tc>
        <w:tc>
          <w:tcPr>
            <w:tcW w:w="131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3604" w:hRule="exact"/>
        </w:trPr>
        <w:tc>
          <w:tcPr>
            <w:tcW w:w="89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WG3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3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</w:p>
        </w:tc>
        <w:tc>
          <w:tcPr>
            <w:tcW w:w="180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both"/>
              <w:spacing w:before="1"/>
              <w:ind w:left="105" w:right="26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retrieves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component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5" w:right="12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needed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each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specific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HTML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content.</w:t>
            </w:r>
          </w:p>
        </w:tc>
        <w:tc>
          <w:tcPr>
            <w:tcW w:w="14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both"/>
              <w:ind w:left="100" w:right="60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HTML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import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</w:p>
        </w:tc>
        <w:tc>
          <w:tcPr>
            <w:tcW w:w="158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/>
              <w:ind w:left="100" w:right="23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HTML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import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Component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 w:lineRule="exact" w:line="260"/>
              <w:ind w:left="100" w:right="1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through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script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" w:lineRule="exact" w:line="260"/>
              <w:ind w:left="100" w:right="6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check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correct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component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returned.</w:t>
            </w:r>
          </w:p>
        </w:tc>
        <w:tc>
          <w:tcPr>
            <w:tcW w:w="162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/>
              <w:ind w:left="105" w:right="5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components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HTML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5" w:right="21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needed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each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specific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page.</w:t>
            </w:r>
          </w:p>
        </w:tc>
        <w:tc>
          <w:tcPr>
            <w:tcW w:w="131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</w:tbl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2781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3.14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Presentation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Component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759" w:footer="626" w:top="1100" w:bottom="280" w:left="1040" w:right="340"/>
          <w:pgSz w:w="12240" w:h="15840"/>
        </w:sectPr>
      </w:pPr>
      <w:r>
        <w:rPr>
          <w:sz w:val="20"/>
          <w:szCs w:val="20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2"/>
        <w:ind w:left="360"/>
      </w:pPr>
      <w:r>
        <w:br w:type="column"/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-1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-1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describes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component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different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subsystems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</w:p>
    <w:p>
      <w:pPr>
        <w:rPr>
          <w:rFonts w:cs="Calibri" w:hAnsi="Calibri" w:eastAsia="Calibri" w:ascii="Calibri"/>
          <w:sz w:val="21"/>
          <w:szCs w:val="21"/>
        </w:rPr>
        <w:jc w:val="left"/>
        <w:spacing w:before="21"/>
        <w:sectPr>
          <w:type w:val="continuous"/>
          <w:pgSz w:w="12240" w:h="15840"/>
          <w:pgMar w:top="1120" w:bottom="280" w:left="1040" w:right="340"/>
          <w:cols w:num="2" w:equalWidth="off">
            <w:col w:w="164" w:space="311"/>
            <w:col w:w="10385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Layer.</w:t>
      </w:r>
      <w:r>
        <w:rPr>
          <w:rFonts w:cs="Calibri" w:hAnsi="Calibri" w:eastAsia="Calibri" w:ascii="Calibri"/>
          <w:spacing w:val="-12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28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56" w:hRule="exact"/>
        </w:trPr>
        <w:tc>
          <w:tcPr>
            <w:tcW w:w="10457" w:type="dxa"/>
            <w:gridSpan w:val="7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06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Subsyste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Purpose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5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Description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4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Expected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3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Priority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293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ID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                                                                   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5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204" w:hRule="exact"/>
        </w:trPr>
        <w:tc>
          <w:tcPr>
            <w:tcW w:w="85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AC1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1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20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retrieves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Activity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details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constructing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Activity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View.</w:t>
            </w:r>
          </w:p>
        </w:tc>
        <w:tc>
          <w:tcPr>
            <w:tcW w:w="134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</w:p>
        </w:tc>
        <w:tc>
          <w:tcPr>
            <w:tcW w:w="198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sample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5" w:right="11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such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pressing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profile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button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7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invoke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Activity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Controller.</w:t>
            </w:r>
          </w:p>
        </w:tc>
        <w:tc>
          <w:tcPr>
            <w:tcW w:w="180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25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necessary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information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</w:p>
        </w:tc>
        <w:tc>
          <w:tcPr>
            <w:tcW w:w="11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</w:tbl>
    <w:p>
      <w:pPr>
        <w:sectPr>
          <w:type w:val="continuous"/>
          <w:pgSz w:w="12240" w:h="15840"/>
          <w:pgMar w:top="1120" w:bottom="280" w:left="1040" w:right="340"/>
        </w:sectPr>
      </w:pPr>
    </w:p>
    <w:tbl>
      <w:tblPr>
        <w:tblW w:w="0" w:type="auto"/>
        <w:tblLook w:val="01E0"/>
        <w:jc w:val="left"/>
        <w:tblInd w:w="28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52" w:hRule="exact"/>
        </w:trPr>
        <w:tc>
          <w:tcPr>
            <w:tcW w:w="85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121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20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134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198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180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create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activity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view.</w:t>
            </w:r>
          </w:p>
        </w:tc>
        <w:tc>
          <w:tcPr>
            <w:tcW w:w="11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</w:tr>
      <w:tr>
        <w:trPr>
          <w:trHeight w:val="2779" w:hRule="exact"/>
        </w:trPr>
        <w:tc>
          <w:tcPr>
            <w:tcW w:w="85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AC2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1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20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19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successfully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both"/>
              <w:spacing w:before="2"/>
              <w:ind w:left="100" w:right="23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Database.</w:t>
            </w:r>
          </w:p>
        </w:tc>
        <w:tc>
          <w:tcPr>
            <w:tcW w:w="134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Parsed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</w:p>
        </w:tc>
        <w:tc>
          <w:tcPr>
            <w:tcW w:w="198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/>
              <w:ind w:left="105" w:right="9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Sample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array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SQLite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check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5" w:right="7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retrieving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information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correctly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database.</w:t>
            </w:r>
          </w:p>
        </w:tc>
        <w:tc>
          <w:tcPr>
            <w:tcW w:w="180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26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depending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request.</w:t>
            </w:r>
          </w:p>
        </w:tc>
        <w:tc>
          <w:tcPr>
            <w:tcW w:w="11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2760" w:hRule="exact"/>
        </w:trPr>
        <w:tc>
          <w:tcPr>
            <w:tcW w:w="85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AC3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1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20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90"/>
            </w:pPr>
            <w:r>
              <w:rPr>
                <w:rFonts w:cs="Times New Roman" w:hAnsi="Times New Roman" w:eastAsia="Times New Roman" w:ascii="Times New Roman"/>
                <w:sz w:val="24"/>
                <w:szCs w:val="24"/>
              </w:rPr>
              <w:t>successfully</w:t>
            </w:r>
            <w:r>
              <w:rPr>
                <w:rFonts w:cs="Times New Roman" w:hAnsi="Times New Roman" w:eastAsia="Times New Roman" w:ascii="Times New Roman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z w:val="24"/>
                <w:szCs w:val="24"/>
              </w:rPr>
              <w:t>update</w:t>
            </w:r>
            <w:r>
              <w:rPr>
                <w:rFonts w:cs="Times New Roman" w:hAnsi="Times New Roman" w:eastAsia="Times New Roman" w:ascii="Times New Roman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about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changes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Database.</w:t>
            </w:r>
          </w:p>
        </w:tc>
        <w:tc>
          <w:tcPr>
            <w:tcW w:w="134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0" w:right="1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synchroniz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</w:p>
        </w:tc>
        <w:tc>
          <w:tcPr>
            <w:tcW w:w="198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Sample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SQLite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queries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5" w:right="27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Database.</w:t>
            </w:r>
          </w:p>
        </w:tc>
        <w:tc>
          <w:tcPr>
            <w:tcW w:w="180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22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about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changes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Database.</w:t>
            </w:r>
          </w:p>
        </w:tc>
        <w:tc>
          <w:tcPr>
            <w:tcW w:w="11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2501" w:hRule="exact"/>
        </w:trPr>
        <w:tc>
          <w:tcPr>
            <w:tcW w:w="85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AC4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1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20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/>
              <w:ind w:left="100" w:right="19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successfully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pushes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calls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HTTP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subsystem.</w:t>
            </w:r>
          </w:p>
        </w:tc>
        <w:tc>
          <w:tcPr>
            <w:tcW w:w="134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 w:lineRule="exact" w:line="260"/>
              <w:ind w:left="100" w:right="5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Object</w:t>
            </w:r>
          </w:p>
        </w:tc>
        <w:tc>
          <w:tcPr>
            <w:tcW w:w="198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25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Synchronization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check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calls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successfully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pushed.</w:t>
            </w:r>
          </w:p>
        </w:tc>
        <w:tc>
          <w:tcPr>
            <w:tcW w:w="180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7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pertaining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call.</w:t>
            </w:r>
          </w:p>
        </w:tc>
        <w:tc>
          <w:tcPr>
            <w:tcW w:w="11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2486" w:hRule="exact"/>
        </w:trPr>
        <w:tc>
          <w:tcPr>
            <w:tcW w:w="85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WC1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1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20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11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relaying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pertaining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back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user.</w:t>
            </w:r>
          </w:p>
        </w:tc>
        <w:tc>
          <w:tcPr>
            <w:tcW w:w="134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Response</w:t>
            </w:r>
          </w:p>
        </w:tc>
        <w:tc>
          <w:tcPr>
            <w:tcW w:w="198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provided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converting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HTML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passing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back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GUI.</w:t>
            </w:r>
          </w:p>
        </w:tc>
        <w:tc>
          <w:tcPr>
            <w:tcW w:w="180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0" w:right="17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convert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HTML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back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GUI.</w:t>
            </w:r>
          </w:p>
        </w:tc>
        <w:tc>
          <w:tcPr>
            <w:tcW w:w="11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2222" w:hRule="exact"/>
        </w:trPr>
        <w:tc>
          <w:tcPr>
            <w:tcW w:w="85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WC2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1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20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16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successfully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responds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events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through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</w:tc>
        <w:tc>
          <w:tcPr>
            <w:tcW w:w="134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 w:lineRule="exact" w:line="260"/>
              <w:ind w:left="100" w:right="42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HTTP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</w:p>
        </w:tc>
        <w:tc>
          <w:tcPr>
            <w:tcW w:w="198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8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HTTP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pertaining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events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check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HTTP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API.</w:t>
            </w:r>
          </w:p>
        </w:tc>
        <w:tc>
          <w:tcPr>
            <w:tcW w:w="180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24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successfully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responds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events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through</w:t>
            </w:r>
          </w:p>
        </w:tc>
        <w:tc>
          <w:tcPr>
            <w:tcW w:w="11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</w:tbl>
    <w:p>
      <w:pPr>
        <w:sectPr>
          <w:pgMar w:header="759" w:footer="626" w:top="1240" w:bottom="280" w:left="1040" w:right="340"/>
          <w:headerReference w:type="default" r:id="rId26"/>
          <w:pgSz w:w="12240" w:h="15840"/>
        </w:sectPr>
      </w:pPr>
    </w:p>
    <w:tbl>
      <w:tblPr>
        <w:tblW w:w="0" w:type="auto"/>
        <w:tblLook w:val="01E0"/>
        <w:jc w:val="left"/>
        <w:tblInd w:w="28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839" w:hRule="exact"/>
        </w:trPr>
        <w:tc>
          <w:tcPr>
            <w:tcW w:w="85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121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20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API.</w:t>
            </w:r>
          </w:p>
        </w:tc>
        <w:tc>
          <w:tcPr>
            <w:tcW w:w="134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198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180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30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API.</w:t>
            </w:r>
          </w:p>
        </w:tc>
        <w:tc>
          <w:tcPr>
            <w:tcW w:w="11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</w:tr>
    </w:tbl>
    <w:p>
      <w:pPr>
        <w:sectPr>
          <w:pgMar w:header="759" w:footer="626" w:top="1240" w:bottom="280" w:left="1040" w:right="340"/>
          <w:pgSz w:w="12240" w:h="15840"/>
        </w:sectPr>
      </w:pPr>
    </w:p>
    <w:p>
      <w:pPr>
        <w:rPr>
          <w:rFonts w:cs="Calibri" w:hAnsi="Calibri" w:eastAsia="Calibri" w:ascii="Calibri"/>
          <w:sz w:val="21"/>
          <w:szCs w:val="21"/>
        </w:rPr>
        <w:jc w:val="right"/>
        <w:spacing w:before="14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99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Component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.4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rv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Laye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Componen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-1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spacing w:lineRule="exact" w:line="260"/>
        <w:sectPr>
          <w:type w:val="continuous"/>
          <w:pgSz w:w="12240" w:h="15840"/>
          <w:pgMar w:top="1120" w:bottom="280" w:left="1040" w:right="340"/>
          <w:cols w:num="2" w:equalWidth="off">
            <w:col w:w="164" w:space="671"/>
            <w:col w:w="10025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below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describes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component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different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subsystems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Service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Layer.</w:t>
      </w:r>
      <w:r>
        <w:rPr>
          <w:rFonts w:cs="Calibri" w:hAnsi="Calibri" w:eastAsia="Calibri" w:ascii="Calibri"/>
          <w:spacing w:val="-12"/>
          <w:w w:val="100"/>
          <w:position w:val="-1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25"/>
          <w:position w:val="-1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position w:val="0"/>
          <w:sz w:val="21"/>
          <w:szCs w:val="21"/>
        </w:rPr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spacing w:before="28"/>
        <w:ind w:left="115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tbl>
      <w:tblPr>
        <w:tblW w:w="0" w:type="auto"/>
        <w:tblLook w:val="01E0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57" w:hRule="exact"/>
        </w:trPr>
        <w:tc>
          <w:tcPr>
            <w:tcW w:w="10622" w:type="dxa"/>
            <w:gridSpan w:val="7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2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ID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Subsystem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4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Purpose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5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5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Expected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Priority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6297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Description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765" w:hRule="exact"/>
        </w:trPr>
        <w:tc>
          <w:tcPr>
            <w:tcW w:w="101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RDBC1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19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DB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1872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SQL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11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queries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performed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database.</w:t>
            </w:r>
          </w:p>
        </w:tc>
        <w:tc>
          <w:tcPr>
            <w:tcW w:w="1454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both"/>
              <w:spacing w:lineRule="exact" w:line="260"/>
              <w:ind w:left="100" w:right="66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Parsed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both"/>
              <w:spacing w:before="2"/>
              <w:ind w:left="100" w:righ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creating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SQL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queries</w:t>
            </w:r>
          </w:p>
        </w:tc>
        <w:tc>
          <w:tcPr>
            <w:tcW w:w="1469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Sample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6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array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SQL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queries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various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4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access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methods.</w:t>
            </w:r>
          </w:p>
        </w:tc>
        <w:tc>
          <w:tcPr>
            <w:tcW w:w="1354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13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array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SQL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back.</w:t>
            </w:r>
          </w:p>
        </w:tc>
        <w:tc>
          <w:tcPr>
            <w:tcW w:w="1637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4162" w:hRule="exact"/>
        </w:trPr>
        <w:tc>
          <w:tcPr>
            <w:tcW w:w="101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MA1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1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</w:p>
        </w:tc>
        <w:tc>
          <w:tcPr>
            <w:tcW w:w="187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6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fetching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required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fulfilling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Application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layer.</w:t>
            </w:r>
          </w:p>
        </w:tc>
        <w:tc>
          <w:tcPr>
            <w:tcW w:w="14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30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Array</w:t>
            </w:r>
          </w:p>
        </w:tc>
        <w:tc>
          <w:tcPr>
            <w:tcW w:w="14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9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Various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calls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pertaining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subsystem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7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check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 w:lineRule="exact" w:line="260"/>
              <w:ind w:left="100" w:right="24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correctly.</w:t>
            </w:r>
          </w:p>
        </w:tc>
        <w:tc>
          <w:tcPr>
            <w:tcW w:w="13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9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various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calls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pertaining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provide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data.</w:t>
            </w:r>
          </w:p>
        </w:tc>
        <w:tc>
          <w:tcPr>
            <w:tcW w:w="163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1378" w:hRule="exact"/>
        </w:trPr>
        <w:tc>
          <w:tcPr>
            <w:tcW w:w="101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MO1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1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OAuth</w:t>
            </w:r>
          </w:p>
        </w:tc>
        <w:tc>
          <w:tcPr>
            <w:tcW w:w="187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OAuth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validates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 w:lineRule="exact" w:line="260"/>
              <w:ind w:left="105" w:right="55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session.</w:t>
            </w:r>
          </w:p>
        </w:tc>
        <w:tc>
          <w:tcPr>
            <w:tcW w:w="14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Session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 w:lineRule="exact" w:line="260"/>
              <w:ind w:left="100" w:right="34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validation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</w:p>
        </w:tc>
        <w:tc>
          <w:tcPr>
            <w:tcW w:w="14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credentials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16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checked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</w:p>
        </w:tc>
        <w:tc>
          <w:tcPr>
            <w:tcW w:w="13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both"/>
              <w:spacing w:lineRule="exact" w:line="260"/>
              <w:ind w:left="105" w:right="10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both"/>
              <w:spacing w:lineRule="exact" w:line="260"/>
              <w:ind w:left="105" w:right="5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OAuth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both"/>
              <w:spacing w:before="2"/>
              <w:ind w:left="105" w:right="5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either</w:t>
            </w:r>
          </w:p>
        </w:tc>
        <w:tc>
          <w:tcPr>
            <w:tcW w:w="163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</w:tbl>
    <w:p>
      <w:pPr>
        <w:sectPr>
          <w:type w:val="continuous"/>
          <w:pgSz w:w="12240" w:h="15840"/>
          <w:pgMar w:top="1120" w:bottom="280" w:left="1040" w:right="340"/>
        </w:sectPr>
      </w:pPr>
    </w:p>
    <w:tbl>
      <w:tblPr>
        <w:tblW w:w="0" w:type="auto"/>
        <w:tblLook w:val="01E0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930" w:hRule="exact"/>
        </w:trPr>
        <w:tc>
          <w:tcPr>
            <w:tcW w:w="101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181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187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14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14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validate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user.</w:t>
            </w:r>
          </w:p>
        </w:tc>
        <w:tc>
          <w:tcPr>
            <w:tcW w:w="13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successful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5" w:right="9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validation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unmatched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credentials.</w:t>
            </w:r>
          </w:p>
        </w:tc>
        <w:tc>
          <w:tcPr>
            <w:tcW w:w="163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</w:tr>
      <w:tr>
        <w:trPr>
          <w:trHeight w:val="1954" w:hRule="exact"/>
        </w:trPr>
        <w:tc>
          <w:tcPr>
            <w:tcW w:w="101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PG1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1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PDF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Generator</w:t>
            </w:r>
          </w:p>
        </w:tc>
        <w:tc>
          <w:tcPr>
            <w:tcW w:w="187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18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PDF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document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request.</w:t>
            </w:r>
          </w:p>
        </w:tc>
        <w:tc>
          <w:tcPr>
            <w:tcW w:w="14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21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</w:p>
        </w:tc>
        <w:tc>
          <w:tcPr>
            <w:tcW w:w="14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6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PDF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through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script.</w:t>
            </w:r>
          </w:p>
        </w:tc>
        <w:tc>
          <w:tcPr>
            <w:tcW w:w="13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12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PDF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document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returned.</w:t>
            </w:r>
          </w:p>
        </w:tc>
        <w:tc>
          <w:tcPr>
            <w:tcW w:w="163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Medium</w:t>
            </w:r>
          </w:p>
        </w:tc>
      </w:tr>
      <w:tr>
        <w:trPr>
          <w:trHeight w:val="3034" w:hRule="exact"/>
        </w:trPr>
        <w:tc>
          <w:tcPr>
            <w:tcW w:w="101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GS1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1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Sender</w:t>
            </w:r>
          </w:p>
        </w:tc>
        <w:tc>
          <w:tcPr>
            <w:tcW w:w="187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regarding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Server.</w:t>
            </w:r>
          </w:p>
        </w:tc>
        <w:tc>
          <w:tcPr>
            <w:tcW w:w="14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Response</w:t>
            </w:r>
          </w:p>
        </w:tc>
        <w:tc>
          <w:tcPr>
            <w:tcW w:w="14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7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invoked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order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trigger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Servers.</w:t>
            </w:r>
          </w:p>
        </w:tc>
        <w:tc>
          <w:tcPr>
            <w:tcW w:w="13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Senders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17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about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changes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database.</w:t>
            </w:r>
          </w:p>
        </w:tc>
        <w:tc>
          <w:tcPr>
            <w:tcW w:w="163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</w:tbl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305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3.16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Service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Component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83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Da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La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-1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8"/>
          <w:szCs w:val="28"/>
        </w:rPr>
        <w:jc w:val="left"/>
        <w:spacing w:before="1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3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describes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component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different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subsystems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Storage</w:t>
      </w:r>
    </w:p>
    <w:p>
      <w:pPr>
        <w:rPr>
          <w:rFonts w:cs="Calibri" w:hAnsi="Calibri" w:eastAsia="Calibri" w:ascii="Calibri"/>
          <w:sz w:val="21"/>
          <w:szCs w:val="21"/>
        </w:rPr>
        <w:jc w:val="left"/>
        <w:spacing w:before="21" w:lineRule="exact" w:line="260"/>
        <w:ind w:left="475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Layer.</w:t>
      </w:r>
      <w:r>
        <w:rPr>
          <w:rFonts w:cs="Calibri" w:hAnsi="Calibri" w:eastAsia="Calibri" w:ascii="Calibri"/>
          <w:spacing w:val="-12"/>
          <w:w w:val="100"/>
          <w:position w:val="-1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25"/>
          <w:position w:val="-1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position w:val="0"/>
          <w:sz w:val="21"/>
          <w:szCs w:val="21"/>
        </w:rPr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spacing w:before="28"/>
        <w:ind w:left="115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tbl>
      <w:tblPr>
        <w:tblW w:w="0" w:type="auto"/>
        <w:tblLook w:val="01E0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57" w:hRule="exact"/>
        </w:trPr>
        <w:tc>
          <w:tcPr>
            <w:tcW w:w="10640" w:type="dxa"/>
            <w:gridSpan w:val="7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4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ID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Subsystem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4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Purpose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4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4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Expected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Priority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931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Description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1958" w:hRule="exact"/>
        </w:trPr>
        <w:tc>
          <w:tcPr>
            <w:tcW w:w="1022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AD1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29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</w:tc>
        <w:tc>
          <w:tcPr>
            <w:tcW w:w="1877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3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stored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retrieved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properly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</w:tc>
        <w:tc>
          <w:tcPr>
            <w:tcW w:w="1066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SQLite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 w:lineRule="exact" w:line="260"/>
              <w:ind w:left="100" w:right="8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query</w:t>
            </w:r>
          </w:p>
        </w:tc>
        <w:tc>
          <w:tcPr>
            <w:tcW w:w="1474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Various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0" w:right="19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SQL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lite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queries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performed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scripts.</w:t>
            </w:r>
          </w:p>
        </w:tc>
        <w:tc>
          <w:tcPr>
            <w:tcW w:w="159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SQLite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result-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0" w:right="7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array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corresponding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queries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returned</w:t>
            </w:r>
          </w:p>
        </w:tc>
        <w:tc>
          <w:tcPr>
            <w:tcW w:w="1774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</w:tbl>
    <w:p>
      <w:pPr>
        <w:rPr>
          <w:rFonts w:cs="Calibri" w:hAnsi="Calibri" w:eastAsia="Calibri" w:ascii="Calibri"/>
          <w:sz w:val="21"/>
          <w:szCs w:val="21"/>
        </w:rPr>
        <w:jc w:val="left"/>
        <w:spacing w:before="5"/>
        <w:ind w:left="115"/>
        <w:sectPr>
          <w:pgMar w:header="759" w:footer="626" w:top="1240" w:bottom="280" w:left="1040" w:right="340"/>
          <w:pgSz w:w="12240" w:h="15840"/>
        </w:sectPr>
      </w:pPr>
      <w:r>
        <w:rPr>
          <w:rFonts w:cs="Calibri" w:hAnsi="Calibri" w:eastAsia="Calibri" w:ascii="Calibri"/>
          <w:b/>
          <w:w w:val="25"/>
          <w:sz w:val="21"/>
          <w:szCs w:val="21"/>
        </w:rPr>
        <w:t>   </w:t>
      </w:r>
      <w:r>
        <w:rPr>
          <w:rFonts w:cs="Calibri" w:hAnsi="Calibri" w:eastAsia="Calibri" w:ascii="Calibri"/>
          <w:b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6"/>
          <w:szCs w:val="6"/>
        </w:rPr>
        <w:jc w:val="left"/>
        <w:spacing w:before="2" w:lineRule="exact" w:line="60"/>
      </w:pPr>
      <w:r>
        <w:rPr>
          <w:sz w:val="6"/>
          <w:szCs w:val="6"/>
        </w:rPr>
      </w:r>
    </w:p>
    <w:tbl>
      <w:tblPr>
        <w:tblW w:w="0" w:type="auto"/>
        <w:tblLook w:val="01E0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217" w:hRule="exact"/>
        </w:trPr>
        <w:tc>
          <w:tcPr>
            <w:tcW w:w="102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RD1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2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</w:tc>
        <w:tc>
          <w:tcPr>
            <w:tcW w:w="187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 w:right="39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stored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" w:lineRule="exact" w:line="260"/>
              <w:ind w:left="100" w:right="3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retrieved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properly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" w:lineRule="exact" w:line="260"/>
              <w:ind w:left="100" w:right="7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</w:tc>
        <w:tc>
          <w:tcPr>
            <w:tcW w:w="106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MYSQL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query</w:t>
            </w:r>
          </w:p>
        </w:tc>
        <w:tc>
          <w:tcPr>
            <w:tcW w:w="147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Various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MySQL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0" w:right="19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queries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performed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 w:lineRule="exact" w:line="260"/>
              <w:ind w:left="100" w:right="10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scripts</w:t>
            </w:r>
          </w:p>
        </w:tc>
        <w:tc>
          <w:tcPr>
            <w:tcW w:w="159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Result-sets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array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0" w:right="7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corresponding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respective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queries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 w:lineRule="exact" w:line="260"/>
              <w:ind w:left="100" w:right="51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returned.</w:t>
            </w:r>
          </w:p>
        </w:tc>
        <w:tc>
          <w:tcPr>
            <w:tcW w:w="177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</w:tbl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2719" w:right="307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3.17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Storage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Component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1"/>
          <w:szCs w:val="31"/>
        </w:rPr>
        <w:jc w:val="left"/>
        <w:ind w:left="475"/>
      </w:pP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3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  </w:t>
      </w:r>
      <w:r>
        <w:rPr>
          <w:rFonts w:cs="Times New Roman" w:hAnsi="Times New Roman" w:eastAsia="Times New Roman" w:ascii="Times New Roman"/>
          <w:b/>
          <w:spacing w:val="49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te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35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Te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2"/>
          <w:sz w:val="31"/>
          <w:szCs w:val="3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31"/>
          <w:szCs w:val="31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339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.1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De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39" w:right="49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Integration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performed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overall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functioning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after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integrating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modules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components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Integration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verify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functions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specified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DDS.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Integration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conducted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level.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supplied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compared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expected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outcome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subsystems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functioning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together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properly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expected.</w:t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339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.2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egra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-1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8"/>
          <w:szCs w:val="28"/>
        </w:rPr>
        <w:jc w:val="left"/>
        <w:spacing w:before="16" w:lineRule="exact" w:line="280"/>
      </w:pPr>
      <w:r>
        <w:rPr>
          <w:sz w:val="28"/>
          <w:szCs w:val="28"/>
        </w:rPr>
      </w:r>
    </w:p>
    <w:p>
      <w:pPr>
        <w:rPr>
          <w:rFonts w:cs="Calibri" w:hAnsi="Calibri" w:eastAsia="Calibri" w:ascii="Calibri"/>
          <w:sz w:val="21"/>
          <w:szCs w:val="21"/>
        </w:rPr>
        <w:jc w:val="center"/>
        <w:spacing w:lineRule="exact" w:line="260"/>
        <w:ind w:left="797" w:right="1054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below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describes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integration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Maverick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Tracking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System.</w:t>
      </w:r>
      <w:r>
        <w:rPr>
          <w:rFonts w:cs="Calibri" w:hAnsi="Calibri" w:eastAsia="Calibri" w:ascii="Calibri"/>
          <w:spacing w:val="-12"/>
          <w:w w:val="100"/>
          <w:position w:val="-1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25"/>
          <w:position w:val="-1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position w:val="0"/>
          <w:sz w:val="21"/>
          <w:szCs w:val="21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spacing w:before="28"/>
        <w:ind w:left="115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tbl>
      <w:tblPr>
        <w:tblW w:w="0" w:type="auto"/>
        <w:tblLook w:val="01E0"/>
        <w:jc w:val="left"/>
        <w:tblInd w:w="29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57" w:hRule="exact"/>
        </w:trPr>
        <w:tc>
          <w:tcPr>
            <w:tcW w:w="10397" w:type="dxa"/>
            <w:gridSpan w:val="7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32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5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Purpose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3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Description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4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Expected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Priority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218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ID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                                                                                   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765" w:hRule="exact"/>
        </w:trPr>
        <w:tc>
          <w:tcPr>
            <w:tcW w:w="720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40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Presentation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</w:p>
        </w:tc>
        <w:tc>
          <w:tcPr>
            <w:tcW w:w="1670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20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Presentation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displaying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listening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request.</w:t>
            </w:r>
          </w:p>
        </w:tc>
        <w:tc>
          <w:tcPr>
            <w:tcW w:w="159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Tap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</w:p>
        </w:tc>
        <w:tc>
          <w:tcPr>
            <w:tcW w:w="2107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Various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actions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5" w:right="22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performed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various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check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those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displaying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results.</w:t>
            </w:r>
          </w:p>
        </w:tc>
        <w:tc>
          <w:tcPr>
            <w:tcW w:w="1464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Presentation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21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correctly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requests.</w:t>
            </w:r>
          </w:p>
        </w:tc>
        <w:tc>
          <w:tcPr>
            <w:tcW w:w="1397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2222" w:hRule="exact"/>
        </w:trPr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4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Presentation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</w:p>
        </w:tc>
        <w:tc>
          <w:tcPr>
            <w:tcW w:w="16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21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Presentation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displaying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website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listening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</w:p>
        </w:tc>
        <w:tc>
          <w:tcPr>
            <w:tcW w:w="159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20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Input/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Click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Action</w:t>
            </w:r>
          </w:p>
        </w:tc>
        <w:tc>
          <w:tcPr>
            <w:tcW w:w="21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22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Various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actions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performed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various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check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those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displaying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results.</w:t>
            </w:r>
          </w:p>
        </w:tc>
        <w:tc>
          <w:tcPr>
            <w:tcW w:w="146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1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Presentation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21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correctly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requests.</w:t>
            </w:r>
          </w:p>
        </w:tc>
        <w:tc>
          <w:tcPr>
            <w:tcW w:w="139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</w:tbl>
    <w:p>
      <w:pPr>
        <w:sectPr>
          <w:pgMar w:header="759" w:footer="626" w:top="1240" w:bottom="280" w:left="1040" w:right="340"/>
          <w:pgSz w:w="12240" w:h="15840"/>
        </w:sectPr>
      </w:pPr>
    </w:p>
    <w:tbl>
      <w:tblPr>
        <w:tblW w:w="0" w:type="auto"/>
        <w:tblLook w:val="01E0"/>
        <w:jc w:val="left"/>
        <w:tblInd w:w="29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71" w:hRule="exact"/>
        </w:trPr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144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16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 w:lineRule="exact" w:line="260"/>
              <w:ind w:left="100" w:right="20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</w:p>
        </w:tc>
        <w:tc>
          <w:tcPr>
            <w:tcW w:w="159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21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146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139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</w:tr>
      <w:tr>
        <w:trPr>
          <w:trHeight w:val="2208" w:hRule="exact"/>
        </w:trPr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4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Application</w:t>
            </w:r>
          </w:p>
        </w:tc>
        <w:tc>
          <w:tcPr>
            <w:tcW w:w="16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Application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0" w:right="20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Presentation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</w:p>
        </w:tc>
        <w:tc>
          <w:tcPr>
            <w:tcW w:w="159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</w:p>
        </w:tc>
        <w:tc>
          <w:tcPr>
            <w:tcW w:w="21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Application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either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6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stores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retrieves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based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through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service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layer.</w:t>
            </w:r>
          </w:p>
        </w:tc>
        <w:tc>
          <w:tcPr>
            <w:tcW w:w="146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retrieved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7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stored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shown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user.</w:t>
            </w:r>
          </w:p>
        </w:tc>
        <w:tc>
          <w:tcPr>
            <w:tcW w:w="139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3605" w:hRule="exact"/>
        </w:trPr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4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Application</w:t>
            </w:r>
          </w:p>
        </w:tc>
        <w:tc>
          <w:tcPr>
            <w:tcW w:w="16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13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Application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making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HTTP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Service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HTTP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Service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pertaining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request.</w:t>
            </w:r>
          </w:p>
        </w:tc>
        <w:tc>
          <w:tcPr>
            <w:tcW w:w="159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/>
              <w:ind w:left="105" w:right="52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Response</w:t>
            </w:r>
          </w:p>
        </w:tc>
        <w:tc>
          <w:tcPr>
            <w:tcW w:w="21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12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Various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Service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check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correctly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relevant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response.</w:t>
            </w:r>
          </w:p>
        </w:tc>
        <w:tc>
          <w:tcPr>
            <w:tcW w:w="146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17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Relevant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correspondi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request.</w:t>
            </w:r>
          </w:p>
        </w:tc>
        <w:tc>
          <w:tcPr>
            <w:tcW w:w="139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3038" w:hRule="exact"/>
        </w:trPr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4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Application</w:t>
            </w:r>
          </w:p>
        </w:tc>
        <w:tc>
          <w:tcPr>
            <w:tcW w:w="16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13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Application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correctly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after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Database.</w:t>
            </w:r>
          </w:p>
        </w:tc>
        <w:tc>
          <w:tcPr>
            <w:tcW w:w="159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5" w:right="1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synchronizati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</w:p>
        </w:tc>
        <w:tc>
          <w:tcPr>
            <w:tcW w:w="21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9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sample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SQLite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queries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after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getting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about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Database.</w:t>
            </w:r>
          </w:p>
        </w:tc>
        <w:tc>
          <w:tcPr>
            <w:tcW w:w="146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17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Application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after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updated.</w:t>
            </w:r>
          </w:p>
        </w:tc>
        <w:tc>
          <w:tcPr>
            <w:tcW w:w="139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2779" w:hRule="exact"/>
        </w:trPr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4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Service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</w:p>
        </w:tc>
        <w:tc>
          <w:tcPr>
            <w:tcW w:w="16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9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session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verified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before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processing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Application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Layer.</w:t>
            </w:r>
          </w:p>
        </w:tc>
        <w:tc>
          <w:tcPr>
            <w:tcW w:w="159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/>
              <w:ind w:left="105" w:right="48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session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validation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requests</w:t>
            </w:r>
          </w:p>
        </w:tc>
        <w:tc>
          <w:tcPr>
            <w:tcW w:w="21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/>
              <w:ind w:left="105" w:right="9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User’s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credential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checked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verify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user.</w:t>
            </w:r>
          </w:p>
        </w:tc>
        <w:tc>
          <w:tcPr>
            <w:tcW w:w="146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/>
              <w:ind w:left="100" w:right="2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verification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status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session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status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returned.</w:t>
            </w:r>
          </w:p>
        </w:tc>
        <w:tc>
          <w:tcPr>
            <w:tcW w:w="139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1104" w:hRule="exact"/>
        </w:trPr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4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Service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</w:p>
        </w:tc>
        <w:tc>
          <w:tcPr>
            <w:tcW w:w="16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service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 w:lineRule="exact" w:line="260"/>
              <w:ind w:left="100" w:right="20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various</w:t>
            </w:r>
          </w:p>
        </w:tc>
        <w:tc>
          <w:tcPr>
            <w:tcW w:w="159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Calls</w:t>
            </w:r>
          </w:p>
        </w:tc>
        <w:tc>
          <w:tcPr>
            <w:tcW w:w="21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Various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calls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 w:lineRule="exact" w:line="260"/>
              <w:ind w:left="105" w:right="12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check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Service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responding</w:t>
            </w:r>
          </w:p>
        </w:tc>
        <w:tc>
          <w:tcPr>
            <w:tcW w:w="146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Service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provide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Application</w:t>
            </w:r>
          </w:p>
        </w:tc>
        <w:tc>
          <w:tcPr>
            <w:tcW w:w="139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</w:tbl>
    <w:p>
      <w:pPr>
        <w:sectPr>
          <w:pgMar w:header="759" w:footer="626" w:top="1240" w:bottom="280" w:left="1040" w:right="400"/>
          <w:pgSz w:w="12240" w:h="15840"/>
        </w:sectPr>
      </w:pPr>
    </w:p>
    <w:tbl>
      <w:tblPr>
        <w:tblW w:w="0" w:type="auto"/>
        <w:tblLook w:val="01E0"/>
        <w:jc w:val="left"/>
        <w:tblInd w:w="29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930" w:hRule="exact"/>
        </w:trPr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144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16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made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Application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Layer.</w:t>
            </w:r>
          </w:p>
        </w:tc>
        <w:tc>
          <w:tcPr>
            <w:tcW w:w="159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21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Application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Layer.</w:t>
            </w:r>
          </w:p>
        </w:tc>
        <w:tc>
          <w:tcPr>
            <w:tcW w:w="146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relevant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0" w:right="17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correspondi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request.</w:t>
            </w:r>
          </w:p>
        </w:tc>
        <w:tc>
          <w:tcPr>
            <w:tcW w:w="139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</w:tr>
      <w:tr>
        <w:trPr>
          <w:trHeight w:val="2506" w:hRule="exact"/>
        </w:trPr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4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Service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</w:p>
        </w:tc>
        <w:tc>
          <w:tcPr>
            <w:tcW w:w="16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both"/>
              <w:ind w:left="100" w:right="25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Service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0" w:right="7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inserting/updat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ing/deleting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database.</w:t>
            </w:r>
          </w:p>
        </w:tc>
        <w:tc>
          <w:tcPr>
            <w:tcW w:w="159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MySQL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queries</w:t>
            </w:r>
          </w:p>
        </w:tc>
        <w:tc>
          <w:tcPr>
            <w:tcW w:w="21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Various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sample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queries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insertion/deletion/u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pdate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check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corresponding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relevant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request.</w:t>
            </w:r>
          </w:p>
        </w:tc>
        <w:tc>
          <w:tcPr>
            <w:tcW w:w="146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15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Service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7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successfully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insert/delete/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database.</w:t>
            </w:r>
          </w:p>
        </w:tc>
        <w:tc>
          <w:tcPr>
            <w:tcW w:w="139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3034" w:hRule="exact"/>
        </w:trPr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4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Storage</w:t>
            </w:r>
          </w:p>
        </w:tc>
        <w:tc>
          <w:tcPr>
            <w:tcW w:w="167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stored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0" w:right="17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retrieved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properly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</w:tc>
        <w:tc>
          <w:tcPr>
            <w:tcW w:w="159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SQLite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queries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MySQL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queries</w:t>
            </w:r>
          </w:p>
        </w:tc>
        <w:tc>
          <w:tcPr>
            <w:tcW w:w="21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Various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SQLite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MySQL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queries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performed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check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inserted/updated/de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leted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successfully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databases.</w:t>
            </w:r>
          </w:p>
        </w:tc>
        <w:tc>
          <w:tcPr>
            <w:tcW w:w="146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Storage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store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15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retrieved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properly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Databases.</w:t>
            </w:r>
          </w:p>
        </w:tc>
        <w:tc>
          <w:tcPr>
            <w:tcW w:w="139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</w:tbl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3776" w:right="406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3.18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Integration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31"/>
          <w:szCs w:val="31"/>
        </w:rPr>
        <w:jc w:val="left"/>
        <w:spacing w:lineRule="exact" w:line="340"/>
        <w:ind w:left="475"/>
      </w:pP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31"/>
          <w:szCs w:val="31"/>
        </w:rPr>
        <w:t>3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31"/>
          <w:szCs w:val="3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31"/>
          <w:szCs w:val="31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31"/>
          <w:szCs w:val="31"/>
        </w:rPr>
        <w:t>       </w:t>
      </w:r>
      <w:r>
        <w:rPr>
          <w:rFonts w:cs="Times New Roman" w:hAnsi="Times New Roman" w:eastAsia="Times New Roman" w:ascii="Times New Roman"/>
          <w:b/>
          <w:spacing w:val="69"/>
          <w:w w:val="100"/>
          <w:position w:val="-1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31"/>
          <w:szCs w:val="31"/>
        </w:rPr>
        <w:t>y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31"/>
          <w:szCs w:val="31"/>
        </w:rPr>
        <w:t>m</w:t>
      </w:r>
      <w:r>
        <w:rPr>
          <w:rFonts w:cs="Times New Roman" w:hAnsi="Times New Roman" w:eastAsia="Times New Roman" w:ascii="Times New Roman"/>
          <w:b/>
          <w:spacing w:val="24"/>
          <w:w w:val="100"/>
          <w:position w:val="-1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31"/>
          <w:szCs w:val="31"/>
        </w:rPr>
        <w:t>v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31"/>
          <w:szCs w:val="31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31"/>
          <w:szCs w:val="31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31"/>
          <w:szCs w:val="31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31"/>
          <w:szCs w:val="31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31"/>
          <w:szCs w:val="31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30"/>
          <w:w w:val="100"/>
          <w:position w:val="-1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position w:val="-1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2"/>
          <w:position w:val="-1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2"/>
          <w:position w:val="-1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2"/>
          <w:position w:val="-1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2"/>
          <w:position w:val="-1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2"/>
          <w:position w:val="-1"/>
          <w:sz w:val="31"/>
          <w:szCs w:val="31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31"/>
          <w:szCs w:val="31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759" w:footer="626" w:top="1240" w:bottom="280" w:left="1040" w:right="400"/>
          <w:pgSz w:w="12240" w:h="15840"/>
        </w:sectPr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2"/>
        <w:ind w:left="720"/>
      </w:pPr>
      <w:r>
        <w:br w:type="column"/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.1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De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720" w:right="43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Validation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performed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Specification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acceptance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criteria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formulated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customer.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communicating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performing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task.</w:t>
      </w:r>
    </w:p>
    <w:p>
      <w:pPr>
        <w:rPr>
          <w:sz w:val="11"/>
          <w:szCs w:val="11"/>
        </w:rPr>
        <w:jc w:val="left"/>
        <w:spacing w:before="7" w:lineRule="exact" w:line="100"/>
      </w:pPr>
      <w:r>
        <w:rPr>
          <w:sz w:val="11"/>
          <w:szCs w:val="11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ind w:left="720"/>
      </w:pPr>
      <w:r>
        <w:rPr>
          <w:rFonts w:cs="Calibri" w:hAnsi="Calibri" w:eastAsia="Calibri" w:ascii="Calibri"/>
          <w:b/>
          <w:w w:val="24"/>
          <w:sz w:val="28"/>
          <w:szCs w:val="28"/>
        </w:rPr>
        <w:t>   </w:t>
      </w:r>
      <w:r>
        <w:rPr>
          <w:rFonts w:cs="Calibri" w:hAnsi="Calibri" w:eastAsia="Calibri" w:ascii="Calibri"/>
          <w:b/>
          <w:spacing w:val="0"/>
          <w:w w:val="24"/>
          <w:sz w:val="28"/>
          <w:szCs w:val="28"/>
        </w:rPr>
        <w:t> </w:t>
      </w:r>
      <w:r>
        <w:rPr>
          <w:rFonts w:cs="Calibri" w:hAnsi="Calibri" w:eastAsia="Calibri" w:ascii="Calibri"/>
          <w:spacing w:val="0"/>
          <w:w w:val="10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37"/>
        <w:ind w:left="720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Sys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-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Va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dat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-1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spacing w:lineRule="exact" w:line="260"/>
        <w:sectPr>
          <w:type w:val="continuous"/>
          <w:pgSz w:w="12240" w:h="15840"/>
          <w:pgMar w:top="1120" w:bottom="280" w:left="1040" w:right="400"/>
          <w:cols w:num="2" w:equalWidth="off">
            <w:col w:w="164" w:space="671"/>
            <w:col w:w="9965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below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describes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validation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Maverick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Tracking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System.</w:t>
      </w:r>
      <w:r>
        <w:rPr>
          <w:rFonts w:cs="Calibri" w:hAnsi="Calibri" w:eastAsia="Calibri" w:ascii="Calibri"/>
          <w:spacing w:val="-12"/>
          <w:w w:val="100"/>
          <w:position w:val="-1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25"/>
          <w:position w:val="-1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position w:val="0"/>
          <w:sz w:val="21"/>
          <w:szCs w:val="21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spacing w:before="28"/>
        <w:ind w:left="115"/>
        <w:sectPr>
          <w:type w:val="continuous"/>
          <w:pgSz w:w="12240" w:h="15840"/>
          <w:pgMar w:top="1120" w:bottom="280" w:left="1040" w:right="400"/>
        </w:sectPr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"/>
          <w:szCs w:val="1"/>
        </w:rPr>
        <w:jc w:val="left"/>
        <w:spacing w:before="5" w:lineRule="exact" w:line="0"/>
      </w:pPr>
      <w:r>
        <w:rPr>
          <w:sz w:val="1"/>
          <w:szCs w:val="1"/>
        </w:rPr>
      </w:r>
    </w:p>
    <w:tbl>
      <w:tblPr>
        <w:tblW w:w="0" w:type="auto"/>
        <w:tblLook w:val="01E0"/>
        <w:jc w:val="left"/>
        <w:tblInd w:w="54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57" w:hRule="exact"/>
        </w:trPr>
        <w:tc>
          <w:tcPr>
            <w:tcW w:w="9955" w:type="dxa"/>
            <w:gridSpan w:val="7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9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Req.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1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Description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Expected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5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Priority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16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ID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038" w:hRule="exact"/>
        </w:trPr>
        <w:tc>
          <w:tcPr>
            <w:tcW w:w="715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V1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1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 w:right="2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Verify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Login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Logout</w:t>
            </w:r>
          </w:p>
        </w:tc>
        <w:tc>
          <w:tcPr>
            <w:tcW w:w="720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3.15,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3.16</w:t>
            </w:r>
          </w:p>
        </w:tc>
        <w:tc>
          <w:tcPr>
            <w:tcW w:w="1531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 w:right="40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Username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Password</w:t>
            </w:r>
          </w:p>
        </w:tc>
        <w:tc>
          <w:tcPr>
            <w:tcW w:w="2069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 w:right="25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incorrect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" w:lineRule="exact" w:line="260"/>
              <w:ind w:left="105" w:right="28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username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password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" w:lineRule="exact" w:line="260"/>
              <w:ind w:left="105" w:right="8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submitted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verify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actions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" w:lineRule="exact" w:line="260"/>
              <w:ind w:left="105" w:right="29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taken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each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step.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" w:lineRule="exact" w:line="260"/>
              <w:ind w:left="105" w:right="11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clicks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logout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button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logout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system.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2160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 w:right="4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logs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after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" w:lineRule="exact" w:line="260"/>
              <w:ind w:left="105" w:right="67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successful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username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" w:lineRule="exact" w:line="260"/>
              <w:ind w:left="105" w:right="55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password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validation.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" w:lineRule="exact" w:line="260"/>
              <w:ind w:left="105" w:right="10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logouts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after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clicking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logout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button.</w:t>
            </w:r>
          </w:p>
        </w:tc>
        <w:tc>
          <w:tcPr>
            <w:tcW w:w="1142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Critical</w:t>
            </w:r>
          </w:p>
        </w:tc>
      </w:tr>
      <w:tr>
        <w:trPr>
          <w:trHeight w:val="2506" w:hRule="exact"/>
        </w:trPr>
        <w:tc>
          <w:tcPr>
            <w:tcW w:w="71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V2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1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Register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Volunteers</w:t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3.18</w:t>
            </w:r>
          </w:p>
        </w:tc>
        <w:tc>
          <w:tcPr>
            <w:tcW w:w="153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credential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registration</w:t>
            </w:r>
          </w:p>
        </w:tc>
        <w:tc>
          <w:tcPr>
            <w:tcW w:w="20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1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admin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required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credentials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register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5" w:right="3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entered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verify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added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system.</w:t>
            </w:r>
          </w:p>
        </w:tc>
        <w:tc>
          <w:tcPr>
            <w:tcW w:w="216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both"/>
              <w:ind w:left="105" w:right="78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register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volunteers.</w:t>
            </w:r>
          </w:p>
        </w:tc>
        <w:tc>
          <w:tcPr>
            <w:tcW w:w="114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Critical</w:t>
            </w:r>
          </w:p>
        </w:tc>
      </w:tr>
      <w:tr>
        <w:trPr>
          <w:trHeight w:val="1378" w:hRule="exact"/>
        </w:trPr>
        <w:tc>
          <w:tcPr>
            <w:tcW w:w="71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V3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1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Verify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5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hours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Track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Progress</w:t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3.1,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3.3</w:t>
            </w:r>
          </w:p>
        </w:tc>
        <w:tc>
          <w:tcPr>
            <w:tcW w:w="153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 w:lineRule="exact" w:line="260"/>
              <w:ind w:left="105" w:right="38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number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hours</w:t>
            </w:r>
          </w:p>
        </w:tc>
        <w:tc>
          <w:tcPr>
            <w:tcW w:w="20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various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number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hours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4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entered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specific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page.</w:t>
            </w:r>
          </w:p>
        </w:tc>
        <w:tc>
          <w:tcPr>
            <w:tcW w:w="216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modifies/updates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 w:lineRule="exact" w:line="260"/>
              <w:ind w:left="105" w:right="1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relevant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database.</w:t>
            </w:r>
          </w:p>
        </w:tc>
        <w:tc>
          <w:tcPr>
            <w:tcW w:w="114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Critical</w:t>
            </w:r>
          </w:p>
        </w:tc>
      </w:tr>
      <w:tr>
        <w:trPr>
          <w:trHeight w:val="2227" w:hRule="exact"/>
        </w:trPr>
        <w:tc>
          <w:tcPr>
            <w:tcW w:w="71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V4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1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Verify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3.2,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3.8</w:t>
            </w:r>
          </w:p>
        </w:tc>
        <w:tc>
          <w:tcPr>
            <w:tcW w:w="153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creating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events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adding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 w:lineRule="exact" w:line="260"/>
              <w:ind w:left="105" w:right="2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hours.</w:t>
            </w:r>
          </w:p>
        </w:tc>
        <w:tc>
          <w:tcPr>
            <w:tcW w:w="20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18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After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events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created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numbers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hours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added,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relevant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users.</w:t>
            </w:r>
          </w:p>
        </w:tc>
        <w:tc>
          <w:tcPr>
            <w:tcW w:w="216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17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about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relevant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changes.</w:t>
            </w:r>
          </w:p>
        </w:tc>
        <w:tc>
          <w:tcPr>
            <w:tcW w:w="114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2486" w:hRule="exact"/>
        </w:trPr>
        <w:tc>
          <w:tcPr>
            <w:tcW w:w="71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V5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1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Verify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0" w:right="6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Add/Edit/Dele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te/Sign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Opportunities/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commitment</w:t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3.4,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3.5,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3.6,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3.7</w:t>
            </w:r>
          </w:p>
        </w:tc>
        <w:tc>
          <w:tcPr>
            <w:tcW w:w="153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requests</w:t>
            </w:r>
          </w:p>
        </w:tc>
        <w:tc>
          <w:tcPr>
            <w:tcW w:w="20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opportunities/com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mitment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added,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edited,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deleted,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signed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verify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that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information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 w:lineRule="exact" w:line="260"/>
              <w:ind w:left="105" w:right="51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changed.</w:t>
            </w:r>
          </w:p>
        </w:tc>
        <w:tc>
          <w:tcPr>
            <w:tcW w:w="216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1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modifies/updates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relevant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database.</w:t>
            </w:r>
          </w:p>
        </w:tc>
        <w:tc>
          <w:tcPr>
            <w:tcW w:w="114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1118" w:hRule="exact"/>
        </w:trPr>
        <w:tc>
          <w:tcPr>
            <w:tcW w:w="71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V6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1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 w:lineRule="exact" w:line="260"/>
              <w:ind w:left="100" w:right="9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Generate/Man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Reports</w:t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3.10,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3.11</w:t>
            </w:r>
          </w:p>
        </w:tc>
        <w:tc>
          <w:tcPr>
            <w:tcW w:w="153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requests</w:t>
            </w:r>
          </w:p>
        </w:tc>
        <w:tc>
          <w:tcPr>
            <w:tcW w:w="20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/>
              <w:ind w:left="10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provided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manage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reports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</w:p>
        </w:tc>
        <w:tc>
          <w:tcPr>
            <w:tcW w:w="216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both"/>
              <w:ind w:left="105" w:right="34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generate/manage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relevant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reports.</w:t>
            </w:r>
          </w:p>
        </w:tc>
        <w:tc>
          <w:tcPr>
            <w:tcW w:w="114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</w:tbl>
    <w:p>
      <w:pPr>
        <w:sectPr>
          <w:pgMar w:header="759" w:footer="626" w:top="1240" w:bottom="280" w:left="1040" w:right="580"/>
          <w:pgSz w:w="12240" w:h="15840"/>
        </w:sectPr>
      </w:pPr>
    </w:p>
    <w:tbl>
      <w:tblPr>
        <w:tblW w:w="0" w:type="auto"/>
        <w:tblLook w:val="01E0"/>
        <w:jc w:val="left"/>
        <w:tblInd w:w="54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71" w:hRule="exact"/>
        </w:trPr>
        <w:tc>
          <w:tcPr>
            <w:tcW w:w="71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161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153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20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 w:lineRule="exact" w:line="260"/>
              <w:ind w:left="10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verify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relevant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generated.</w:t>
            </w:r>
          </w:p>
        </w:tc>
        <w:tc>
          <w:tcPr>
            <w:tcW w:w="216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114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</w:tr>
      <w:tr>
        <w:trPr>
          <w:trHeight w:val="2208" w:hRule="exact"/>
        </w:trPr>
        <w:tc>
          <w:tcPr>
            <w:tcW w:w="71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V7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1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Verify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</w:t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3.22</w:t>
            </w:r>
          </w:p>
        </w:tc>
        <w:tc>
          <w:tcPr>
            <w:tcW w:w="153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Inspection</w:t>
            </w:r>
          </w:p>
        </w:tc>
        <w:tc>
          <w:tcPr>
            <w:tcW w:w="20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visit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5" w:right="3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ensure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reach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anywhere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webpage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maximum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clicks.</w:t>
            </w:r>
          </w:p>
        </w:tc>
        <w:tc>
          <w:tcPr>
            <w:tcW w:w="216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allows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reach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5" w:right="41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anywhere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website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maximum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clicks.</w:t>
            </w:r>
          </w:p>
        </w:tc>
        <w:tc>
          <w:tcPr>
            <w:tcW w:w="114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</w:tr>
      <w:tr>
        <w:trPr>
          <w:trHeight w:val="1949" w:hRule="exact"/>
        </w:trPr>
        <w:tc>
          <w:tcPr>
            <w:tcW w:w="71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V8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1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/>
              <w:ind w:left="100" w:right="21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Members/De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Facilitators</w:t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3.11,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3.12</w:t>
            </w:r>
          </w:p>
        </w:tc>
        <w:tc>
          <w:tcPr>
            <w:tcW w:w="153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</w:p>
        </w:tc>
        <w:tc>
          <w:tcPr>
            <w:tcW w:w="20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1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admin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members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promoted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demoted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verify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information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modified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database.</w:t>
            </w:r>
          </w:p>
        </w:tc>
        <w:tc>
          <w:tcPr>
            <w:tcW w:w="216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/>
              <w:ind w:left="105" w:right="1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modifies/updates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relevant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database.</w:t>
            </w:r>
          </w:p>
        </w:tc>
        <w:tc>
          <w:tcPr>
            <w:tcW w:w="114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Moderate</w:t>
            </w:r>
          </w:p>
        </w:tc>
      </w:tr>
      <w:tr>
        <w:trPr>
          <w:trHeight w:val="1934" w:hRule="exact"/>
        </w:trPr>
        <w:tc>
          <w:tcPr>
            <w:tcW w:w="71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V9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1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Verify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Browser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Compatibility</w:t>
            </w:r>
          </w:p>
        </w:tc>
        <w:tc>
          <w:tcPr>
            <w:tcW w:w="72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8.1</w:t>
            </w:r>
          </w:p>
        </w:tc>
        <w:tc>
          <w:tcPr>
            <w:tcW w:w="153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  <w:tc>
          <w:tcPr>
            <w:tcW w:w="206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website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5" w:right="27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opened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various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browsers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ensure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opened.</w:t>
            </w:r>
          </w:p>
        </w:tc>
        <w:tc>
          <w:tcPr>
            <w:tcW w:w="216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5" w:right="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opened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various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browsers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namely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Google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Chrome,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Internet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Explorer,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Google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Chrome,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Safari.</w:t>
            </w:r>
          </w:p>
        </w:tc>
        <w:tc>
          <w:tcPr>
            <w:tcW w:w="114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Moderate</w:t>
            </w:r>
          </w:p>
        </w:tc>
      </w:tr>
    </w:tbl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3457"/>
        <w:sectPr>
          <w:pgMar w:header="759" w:footer="626" w:top="1240" w:bottom="280" w:left="1040" w:right="58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3.19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Validation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center"/>
        <w:spacing w:before="7" w:lineRule="exact" w:line="440"/>
        <w:ind w:left="4487" w:right="4700"/>
      </w:pP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40"/>
          <w:szCs w:val="40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40"/>
          <w:szCs w:val="40"/>
        </w:rPr>
        <w:t>.</w:t>
      </w:r>
      <w:r>
        <w:rPr>
          <w:rFonts w:cs="Times New Roman" w:hAnsi="Times New Roman" w:eastAsia="Times New Roman" w:ascii="Times New Roman"/>
          <w:b/>
          <w:spacing w:val="97"/>
          <w:w w:val="100"/>
          <w:position w:val="-1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99"/>
          <w:position w:val="-1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99"/>
          <w:position w:val="-1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99"/>
          <w:position w:val="-1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99"/>
          <w:position w:val="-1"/>
          <w:sz w:val="40"/>
          <w:szCs w:val="40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99"/>
          <w:position w:val="-1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1"/>
          <w:szCs w:val="31"/>
        </w:rPr>
        <w:jc w:val="left"/>
        <w:spacing w:before="25"/>
        <w:ind w:left="835"/>
      </w:pP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4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   </w:t>
      </w:r>
      <w:r>
        <w:rPr>
          <w:rFonts w:cs="Times New Roman" w:hAnsi="Times New Roman" w:eastAsia="Times New Roman" w:ascii="Times New Roman"/>
          <w:b/>
          <w:spacing w:val="20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Ov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v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2"/>
          <w:sz w:val="31"/>
          <w:szCs w:val="31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31"/>
          <w:szCs w:val="31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3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contains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encountered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83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MVTS.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strategies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mitigate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risks.</w:t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1"/>
          <w:szCs w:val="31"/>
        </w:rPr>
        <w:jc w:val="left"/>
        <w:ind w:left="835"/>
      </w:pP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4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   </w:t>
      </w:r>
      <w:r>
        <w:rPr>
          <w:rFonts w:cs="Times New Roman" w:hAnsi="Times New Roman" w:eastAsia="Times New Roman" w:ascii="Times New Roman"/>
          <w:b/>
          <w:spacing w:val="20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k</w:t>
      </w:r>
      <w:r>
        <w:rPr>
          <w:rFonts w:cs="Times New Roman" w:hAnsi="Times New Roman" w:eastAsia="Times New Roman" w:ascii="Times New Roman"/>
          <w:b/>
          <w:spacing w:val="16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31"/>
          <w:szCs w:val="31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35" w:right="386"/>
      </w:pPr>
      <w:r>
        <w:pict>
          <v:group style="position:absolute;margin-left:467.64pt;margin-top:208.67pt;width:109.96pt;height:56.2pt;mso-position-horizontal-relative:page;mso-position-vertical-relative:paragraph;z-index:-13534" coordorigin="9353,4173" coordsize="2199,1124">
            <v:shape style="position:absolute;left:9363;top:4183;width:2179;height:274" coordorigin="9363,4183" coordsize="2179,274" path="m11542,4183l9363,4183,9363,4457,11542,4457,11542,4183xe" filled="t" fillcolor="#ECECEC" stroked="f">
              <v:path arrowok="t"/>
              <v:fill/>
            </v:shape>
            <v:shape style="position:absolute;left:9363;top:4457;width:2179;height:278" coordorigin="9363,4457" coordsize="2179,278" path="m9363,4457l9363,4735,11542,4735,11542,4457,9363,4457xe" filled="t" fillcolor="#ECECEC" stroked="f">
              <v:path arrowok="t"/>
              <v:fill/>
            </v:shape>
            <v:shape style="position:absolute;left:9363;top:4735;width:2179;height:274" coordorigin="9363,4735" coordsize="2179,274" path="m9363,4735l9363,5009,11542,5009,11542,4735,9363,4735xe" filled="t" fillcolor="#ECECEC" stroked="f">
              <v:path arrowok="t"/>
              <v:fill/>
            </v:shape>
            <v:shape style="position:absolute;left:9363;top:5009;width:2179;height:278" coordorigin="9363,5009" coordsize="2179,278" path="m9363,5009l9363,5287,11542,5287,11542,5009,9363,5009xe" filled="t" fillcolor="#ECECEC" stroked="f">
              <v:path arrowok="t"/>
              <v:fill/>
            </v:shape>
            <w10:wrap type="none"/>
          </v:group>
        </w:pict>
      </w:r>
      <w:r>
        <w:pict>
          <v:group style="position:absolute;margin-left:467.64pt;margin-top:579.92pt;width:109.96pt;height:83.8pt;mso-position-horizontal-relative:page;mso-position-vertical-relative:page;z-index:-13533" coordorigin="9353,11598" coordsize="2199,1676">
            <v:shape style="position:absolute;left:9363;top:11608;width:2179;height:274" coordorigin="9363,11608" coordsize="2179,274" path="m11542,11608l9363,11608,9363,11882,11542,11882,11542,11608xe" filled="t" fillcolor="#ECECEC" stroked="f">
              <v:path arrowok="t"/>
              <v:fill/>
            </v:shape>
            <v:shape style="position:absolute;left:9363;top:11882;width:2179;height:278" coordorigin="9363,11882" coordsize="2179,278" path="m9363,11882l9363,12160,11542,12160,11542,11882,9363,11882xe" filled="t" fillcolor="#ECECEC" stroked="f">
              <v:path arrowok="t"/>
              <v:fill/>
            </v:shape>
            <v:shape style="position:absolute;left:9363;top:12160;width:2179;height:274" coordorigin="9363,12160" coordsize="2179,274" path="m9363,12160l9363,12434,11542,12434,11542,12160,9363,12160xe" filled="t" fillcolor="#ECECEC" stroked="f">
              <v:path arrowok="t"/>
              <v:fill/>
            </v:shape>
            <v:shape style="position:absolute;left:9363;top:12434;width:2179;height:278" coordorigin="9363,12434" coordsize="2179,278" path="m9363,12434l9363,12712,11542,12712,11542,12434,9363,12434xe" filled="t" fillcolor="#ECECEC" stroked="f">
              <v:path arrowok="t"/>
              <v:fill/>
            </v:shape>
            <v:shape style="position:absolute;left:9363;top:12712;width:2179;height:274" coordorigin="9363,12712" coordsize="2179,274" path="m9363,12712l9363,12986,11542,12986,11542,12712,9363,12712xe" filled="t" fillcolor="#ECECEC" stroked="f">
              <v:path arrowok="t"/>
              <v:fill/>
            </v:shape>
            <v:shape style="position:absolute;left:9363;top:12986;width:2179;height:278" coordorigin="9363,12986" coordsize="2179,278" path="m9363,12986l9363,13264,11542,13264,11542,12986,9363,12986xe" filled="t" fillcolor="#ECECEC" stroked="f">
              <v:path arrowok="t"/>
              <v:fill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potential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across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Maverick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associated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description,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impact,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severity,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mitigation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strategy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handling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avoiding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risk.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ranked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severity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(unlikely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occur),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(likely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occur)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high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(expected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occur).</w:t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tbl>
      <w:tblPr>
        <w:tblW w:w="0" w:type="auto"/>
        <w:tblLook w:val="01E0"/>
        <w:jc w:val="left"/>
        <w:tblInd w:w="46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83" w:hRule="exact"/>
        </w:trPr>
        <w:tc>
          <w:tcPr>
            <w:tcW w:w="10133" w:type="dxa"/>
            <w:gridSpan w:val="5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87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Risk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         </w:t>
            </w:r>
            <w:r>
              <w:rPr>
                <w:rFonts w:cs="Times New Roman" w:hAnsi="Times New Roman" w:eastAsia="Times New Roman" w:ascii="Times New Roman"/>
                <w:b/>
                <w:spacing w:val="3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Risk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                        </w:t>
            </w:r>
            <w:r>
              <w:rPr>
                <w:rFonts w:cs="Times New Roman" w:hAnsi="Times New Roman" w:eastAsia="Times New Roman" w:ascii="Times New Roman"/>
                <w:b/>
                <w:spacing w:val="2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Impact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                             </w:t>
            </w:r>
            <w:r>
              <w:rPr>
                <w:rFonts w:cs="Times New Roman" w:hAnsi="Times New Roman" w:eastAsia="Times New Roman" w:ascii="Times New Roman"/>
                <w:b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Severity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b/>
                <w:spacing w:val="3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Mitigation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Strategy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1387" w:hRule="exact"/>
        </w:trPr>
        <w:tc>
          <w:tcPr>
            <w:tcW w:w="1973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4"/>
                <w:szCs w:val="14"/>
              </w:rPr>
              <w:jc w:val="left"/>
              <w:spacing w:before="8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799" w:right="79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54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4"/>
                <w:szCs w:val="14"/>
              </w:rPr>
              <w:jc w:val="left"/>
              <w:spacing w:before="8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37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connection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</w:p>
        </w:tc>
        <w:tc>
          <w:tcPr>
            <w:tcW w:w="2544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able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5" w:right="24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connect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website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able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connect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website</w:t>
            </w:r>
          </w:p>
        </w:tc>
        <w:tc>
          <w:tcPr>
            <w:tcW w:w="1171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4"/>
                <w:szCs w:val="14"/>
              </w:rPr>
              <w:jc w:val="left"/>
              <w:spacing w:before="8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33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  <w:tc>
          <w:tcPr>
            <w:tcW w:w="2390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9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Ensure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UTA’s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live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functioning</w:t>
            </w:r>
          </w:p>
        </w:tc>
      </w:tr>
      <w:tr>
        <w:trPr>
          <w:trHeight w:val="1123" w:hRule="exact"/>
        </w:trPr>
        <w:tc>
          <w:tcPr>
            <w:tcW w:w="197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13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799" w:right="79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34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access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</w:p>
        </w:tc>
        <w:tc>
          <w:tcPr>
            <w:tcW w:w="254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/>
              <w:ind w:left="105" w:right="15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unable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connect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retrieve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information.</w:t>
            </w:r>
          </w:p>
        </w:tc>
        <w:tc>
          <w:tcPr>
            <w:tcW w:w="117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13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33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High</w:t>
            </w:r>
          </w:p>
        </w:tc>
        <w:tc>
          <w:tcPr>
            <w:tcW w:w="23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9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Ensure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connection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properly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each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authorized</w:t>
            </w:r>
          </w:p>
        </w:tc>
      </w:tr>
      <w:tr>
        <w:trPr>
          <w:trHeight w:val="1104" w:hRule="exact"/>
        </w:trPr>
        <w:tc>
          <w:tcPr>
            <w:tcW w:w="197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4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799" w:right="79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4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Inaccurate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</w:p>
        </w:tc>
        <w:tc>
          <w:tcPr>
            <w:tcW w:w="254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Incorrect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being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 w:lineRule="exact" w:line="260"/>
              <w:ind w:left="105" w:right="10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inaccurate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represented</w:t>
            </w:r>
          </w:p>
        </w:tc>
        <w:tc>
          <w:tcPr>
            <w:tcW w:w="117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4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Medium</w:t>
            </w:r>
          </w:p>
        </w:tc>
        <w:tc>
          <w:tcPr>
            <w:tcW w:w="23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Ensure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being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passed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accurate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by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 w:lineRule="exact" w:line="260"/>
              <w:ind w:left="100" w:right="13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allowing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admin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verify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</w:p>
        </w:tc>
      </w:tr>
      <w:tr>
        <w:trPr>
          <w:trHeight w:val="1675" w:hRule="exact"/>
        </w:trPr>
        <w:tc>
          <w:tcPr>
            <w:tcW w:w="197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8"/>
                <w:szCs w:val="28"/>
              </w:rPr>
              <w:jc w:val="left"/>
              <w:spacing w:before="7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799" w:right="79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5"/>
                <w:szCs w:val="15"/>
              </w:rPr>
              <w:jc w:val="left"/>
              <w:spacing w:before="7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 w:right="37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connection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</w:p>
        </w:tc>
        <w:tc>
          <w:tcPr>
            <w:tcW w:w="254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8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able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accurately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device</w:t>
            </w:r>
          </w:p>
        </w:tc>
        <w:tc>
          <w:tcPr>
            <w:tcW w:w="117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8"/>
                <w:szCs w:val="28"/>
              </w:rPr>
              <w:jc w:val="left"/>
              <w:spacing w:before="7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Medium</w:t>
            </w:r>
          </w:p>
        </w:tc>
        <w:tc>
          <w:tcPr>
            <w:tcW w:w="23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/>
              <w:ind w:left="100" w:right="28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Verify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able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properly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connect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device</w:t>
            </w:r>
          </w:p>
        </w:tc>
      </w:tr>
      <w:tr>
        <w:trPr>
          <w:trHeight w:val="1656" w:hRule="exact"/>
        </w:trPr>
        <w:tc>
          <w:tcPr>
            <w:tcW w:w="197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8"/>
                <w:szCs w:val="28"/>
              </w:rPr>
              <w:jc w:val="left"/>
              <w:spacing w:before="2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799" w:right="79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5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6"/>
                <w:szCs w:val="26"/>
              </w:rPr>
              <w:jc w:val="left"/>
              <w:spacing w:before="5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11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requirements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towards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project</w:t>
            </w:r>
          </w:p>
        </w:tc>
        <w:tc>
          <w:tcPr>
            <w:tcW w:w="254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4"/>
                <w:szCs w:val="14"/>
              </w:rPr>
              <w:jc w:val="left"/>
              <w:spacing w:before="8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 w:right="18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bugs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</w:p>
        </w:tc>
        <w:tc>
          <w:tcPr>
            <w:tcW w:w="117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8"/>
                <w:szCs w:val="28"/>
              </w:rPr>
              <w:jc w:val="left"/>
              <w:spacing w:before="2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Medium</w:t>
            </w:r>
          </w:p>
        </w:tc>
        <w:tc>
          <w:tcPr>
            <w:tcW w:w="23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affected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functions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0" w:right="4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continue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component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integration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after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each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change</w:t>
            </w:r>
          </w:p>
        </w:tc>
      </w:tr>
    </w:tbl>
    <w:p>
      <w:pPr>
        <w:rPr>
          <w:sz w:val="22"/>
          <w:szCs w:val="22"/>
        </w:rPr>
        <w:jc w:val="left"/>
        <w:spacing w:before="15" w:lineRule="exact" w:line="220"/>
        <w:sectPr>
          <w:pgMar w:header="759" w:footer="626" w:top="1240" w:bottom="280" w:left="1040" w:right="480"/>
          <w:pgSz w:w="12240" w:h="15840"/>
        </w:sectPr>
      </w:pPr>
      <w:r>
        <w:rPr>
          <w:sz w:val="22"/>
          <w:szCs w:val="22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</w:pPr>
      <w:r>
        <w:rPr>
          <w:rFonts w:cs="Calibri" w:hAnsi="Calibri" w:eastAsia="Calibri" w:ascii="Calibri"/>
          <w:b/>
          <w:w w:val="25"/>
          <w:sz w:val="21"/>
          <w:szCs w:val="21"/>
        </w:rPr>
        <w:t>   </w:t>
      </w:r>
      <w:r>
        <w:rPr>
          <w:rFonts w:cs="Calibri" w:hAnsi="Calibri" w:eastAsia="Calibri" w:ascii="Calibri"/>
          <w:b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sectPr>
          <w:type w:val="continuous"/>
          <w:pgSz w:w="12240" w:h="15840"/>
          <w:pgMar w:top="1120" w:bottom="280" w:left="1040" w:right="480"/>
          <w:cols w:num="2" w:equalWidth="off">
            <w:col w:w="164" w:space="4306"/>
            <w:col w:w="625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Risks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left"/>
        <w:spacing w:before="7"/>
        <w:ind w:left="3087"/>
      </w:pP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.</w:t>
      </w:r>
      <w:r>
        <w:rPr>
          <w:rFonts w:cs="Times New Roman" w:hAnsi="Times New Roman" w:eastAsia="Times New Roman" w:ascii="Times New Roman"/>
          <w:b/>
          <w:spacing w:val="97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Featur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b/>
          <w:spacing w:val="-15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o</w:t>
      </w:r>
      <w:r>
        <w:rPr>
          <w:rFonts w:cs="Times New Roman" w:hAnsi="Times New Roman" w:eastAsia="Times New Roman" w:ascii="Times New Roman"/>
          <w:b/>
          <w:spacing w:val="-4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-4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Te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35" w:right="87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covers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features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tested.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Features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associated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level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described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along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approach.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levels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described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below.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1"/>
          <w:szCs w:val="31"/>
        </w:rPr>
        <w:jc w:val="left"/>
        <w:ind w:left="835"/>
      </w:pP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5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1</w:t>
      </w:r>
      <w:r>
        <w:rPr>
          <w:rFonts w:cs="Times New Roman" w:hAnsi="Times New Roman" w:eastAsia="Times New Roman" w:ascii="Times New Roman"/>
          <w:b/>
          <w:spacing w:val="12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k</w:t>
      </w:r>
      <w:r>
        <w:rPr>
          <w:rFonts w:cs="Times New Roman" w:hAnsi="Times New Roman" w:eastAsia="Times New Roman" w:ascii="Times New Roman"/>
          <w:b/>
          <w:spacing w:val="16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on</w:t>
      </w:r>
      <w:r>
        <w:rPr>
          <w:rFonts w:cs="Times New Roman" w:hAnsi="Times New Roman" w:eastAsia="Times New Roman" w:ascii="Times New Roman"/>
          <w:b/>
          <w:spacing w:val="0"/>
          <w:w w:val="102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31"/>
          <w:szCs w:val="31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.1</w:t>
      </w:r>
      <w:r>
        <w:rPr>
          <w:rFonts w:cs="Times New Roman" w:hAnsi="Times New Roman" w:eastAsia="Times New Roman" w:ascii="Times New Roman"/>
          <w:b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gh: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5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feature’s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implementation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process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development.</w:t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.2</w:t>
      </w:r>
      <w:r>
        <w:rPr>
          <w:rFonts w:cs="Times New Roman" w:hAnsi="Times New Roman" w:eastAsia="Times New Roman" w:ascii="Times New Roman"/>
          <w:b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ed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um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5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feature’s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process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implementation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established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undergoing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development.</w:t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1.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Lo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555" w:right="2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feature’s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accurately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functioning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prototype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development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1"/>
          <w:szCs w:val="31"/>
        </w:rPr>
        <w:jc w:val="left"/>
        <w:ind w:left="835"/>
      </w:pP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5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2</w:t>
      </w:r>
      <w:r>
        <w:rPr>
          <w:rFonts w:cs="Times New Roman" w:hAnsi="Times New Roman" w:eastAsia="Times New Roman" w:ascii="Times New Roman"/>
          <w:b/>
          <w:spacing w:val="12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Cu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o</w:t>
      </w:r>
      <w:r>
        <w:rPr>
          <w:rFonts w:cs="Times New Roman" w:hAnsi="Times New Roman" w:eastAsia="Times New Roman" w:ascii="Times New Roman"/>
          <w:b/>
          <w:spacing w:val="3"/>
          <w:w w:val="100"/>
          <w:sz w:val="31"/>
          <w:szCs w:val="31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30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q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3"/>
          <w:w w:val="102"/>
          <w:sz w:val="31"/>
          <w:szCs w:val="31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2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31"/>
          <w:szCs w:val="31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In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V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-1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urs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365" w:right="16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volunteered.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hours,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dropdown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associated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category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number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along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comments.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commit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opportunity,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opportunity,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volunteered.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Risk: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Medium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 w:lineRule="exact" w:line="260"/>
        <w:ind w:left="2335" w:right="7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Approach: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number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correctly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analyzed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by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 w:lineRule="exact" w:line="260"/>
        <w:ind w:left="2335" w:right="105"/>
        <w:sectPr>
          <w:pgMar w:header="759" w:footer="626" w:top="1100" w:bottom="280" w:left="1040" w:right="700"/>
          <w:headerReference w:type="default" r:id="rId27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commitment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given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event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number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volunteered.</w:t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b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Ad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365" w:right="216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notify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admin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category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facilitator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volunteered.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notification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generated.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admin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facilitator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notification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logging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Risk: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Medium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 w:lineRule="exact" w:line="260"/>
        <w:ind w:left="2335" w:right="73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Approach: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opportunity.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facilitator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33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notifications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visible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particular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member.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In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V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-1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ur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Beh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lf</w:t>
      </w:r>
      <w:r>
        <w:rPr>
          <w:rFonts w:cs="Times New Roman" w:hAnsi="Times New Roman" w:eastAsia="Times New Roman" w:ascii="Times New Roman"/>
          <w:b/>
          <w:spacing w:val="-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User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365" w:right="83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facilitators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behalf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facilitators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hours.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facilitator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without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36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limitations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constraints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Risk: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Medium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Approach: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facilitator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member.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 w:lineRule="exact" w:line="260"/>
        <w:ind w:left="2335" w:right="37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allows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behalf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.4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Ad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-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V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-1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365" w:right="336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facilitators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upcoming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opportunities.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description,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images.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Risk: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Low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Approach: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facilitator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233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opportunity.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accepts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facilitator.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De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V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-1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365" w:right="616" w:hanging="3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facilitators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delete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opportunities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previously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committed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cancelled,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notify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through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Email.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2335"/>
        <w:sectPr>
          <w:pgMar w:header="759" w:footer="626" w:top="1100" w:bottom="280" w:left="1040" w:right="7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Risk: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Medium</w:t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335" w:right="26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Approach: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facilitator.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allows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deletion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opportunities.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Cancel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existing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notification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though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email.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.6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-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-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fo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-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Vo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unt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-1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Oppor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tun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365" w:right="226" w:hanging="3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details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sign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indicate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opportunity.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Risk: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Medium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Approach: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opportunities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2335" w:right="17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opportunities.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details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regarding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particular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allows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commit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event.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.7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-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2365" w:right="12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cancel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commitment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previously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made.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previously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signed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opportunity,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cancel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commitment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indicate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longer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opportunity.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Risk: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Medium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2335" w:right="406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Approach: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commit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opportunity.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Cancel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commitment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made.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indicates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longer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attending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event.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ind w:left="1514" w:right="6100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.8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b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V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275" w:right="146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notify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facilitator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volunteer’s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acceptance/commitment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cancellation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opportunity.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notification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generated.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facilitator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notification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page.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227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Risk: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Medium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27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Approach: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commit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2275" w:right="160"/>
        <w:sectPr>
          <w:pgMar w:header="759" w:footer="626" w:top="1100" w:bottom="280" w:left="1040" w:right="70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opportunity.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notification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acceptance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seen.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Cancel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commitment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opportunity.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notification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cancellation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seen.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facilitator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notifications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seen.</w:t>
      </w:r>
    </w:p>
    <w:p>
      <w:pPr>
        <w:rPr>
          <w:sz w:val="14"/>
          <w:szCs w:val="14"/>
        </w:rPr>
        <w:jc w:val="left"/>
        <w:spacing w:before="8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2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.9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k</w:t>
      </w:r>
      <w:r>
        <w:rPr>
          <w:rFonts w:cs="Times New Roman" w:hAnsi="Times New Roman" w:eastAsia="Times New Roman" w:ascii="Times New Roman"/>
          <w:b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2365" w:right="77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progress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activities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different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levels.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levels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different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levels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achieve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total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number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hours.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levels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divided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60,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90,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150,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150+.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Risk: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Medium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 w:lineRule="exact" w:line="260"/>
        <w:ind w:left="2335" w:right="35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Approach: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changes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levels.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0</w:t>
      </w:r>
      <w:r>
        <w:rPr>
          <w:rFonts w:cs="Times New Roman" w:hAnsi="Times New Roman" w:eastAsia="Times New Roman" w:ascii="Times New Roman"/>
          <w:b/>
          <w:spacing w:val="1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Ge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1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365" w:right="243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progress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reports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request.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progress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should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details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categories/types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opportunities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total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number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volunteered.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Risk: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Medium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Approach: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generate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 w:lineRule="exact" w:line="260"/>
        <w:ind w:left="2335" w:right="7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button.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details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categories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opportunities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total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number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included.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1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Cu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z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1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365" w:right="236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customize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preferences.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Preferences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setting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availability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along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level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different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categories.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Risk: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Medium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Approach: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2335" w:right="14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customization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preferences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availability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rank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level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certain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categories.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notification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possible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matches.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1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Lo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365" w:right="2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Email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password.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first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Email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validation.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Email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validated,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establish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password.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 w:lineRule="exact" w:line="260"/>
        <w:ind w:left="2365" w:right="122"/>
        <w:sectPr>
          <w:pgNumType w:start="56"/>
          <w:pgMar w:footer="967" w:header="759" w:top="1100" w:bottom="280" w:left="1040" w:right="700"/>
          <w:footerReference w:type="default" r:id="rId28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again,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Email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Password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validation.</w:t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335" w:right="15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Approach: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Email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address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validation.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requests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establish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password.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Email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password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validation.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allows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after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logging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1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Lo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335" w:right="96" w:firstLine="3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logout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logged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redirect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page.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Risk: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Medium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Approach: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logout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233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logged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redirected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page.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4</w:t>
      </w:r>
      <w:r>
        <w:rPr>
          <w:rFonts w:cs="Times New Roman" w:hAnsi="Times New Roman" w:eastAsia="Times New Roman" w:ascii="Times New Roman"/>
          <w:b/>
          <w:spacing w:val="1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-1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Vo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335" w:right="85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Admin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register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Risk: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Medium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2335" w:right="14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Approach: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Admin.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Register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Email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address.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registered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redirect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screen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after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verification.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1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Us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335" w:right="273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provide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user-friendly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interface.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limit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number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desired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easily.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Risk: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Medium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Approach: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starting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2335" w:right="23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another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destination.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Keep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counter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number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takes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destination.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total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number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three.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6</w:t>
      </w:r>
      <w:r>
        <w:rPr>
          <w:rFonts w:cs="Times New Roman" w:hAnsi="Times New Roman" w:eastAsia="Times New Roman" w:ascii="Times New Roman"/>
          <w:b/>
          <w:spacing w:val="1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id</w:t>
      </w:r>
      <w:r>
        <w:rPr>
          <w:rFonts w:cs="Times New Roman" w:hAnsi="Times New Roman" w:eastAsia="Times New Roman" w:ascii="Times New Roman"/>
          <w:b/>
          <w:spacing w:val="-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335" w:right="132"/>
        <w:sectPr>
          <w:pgMar w:header="759" w:footer="967" w:top="1100" w:bottom="280" w:left="1040" w:right="7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Google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Store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download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free.</w:t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335" w:right="13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Approach: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tapped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launches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without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issues.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Navigate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through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various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screens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verify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properly.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specific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functionalities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described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Customer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document.</w:t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1"/>
          <w:szCs w:val="31"/>
        </w:rPr>
        <w:jc w:val="center"/>
        <w:ind w:left="791" w:right="5721"/>
      </w:pP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5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3</w:t>
      </w:r>
      <w:r>
        <w:rPr>
          <w:rFonts w:cs="Times New Roman" w:hAnsi="Times New Roman" w:eastAsia="Times New Roman" w:ascii="Times New Roman"/>
          <w:b/>
          <w:spacing w:val="12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Pa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ka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g</w:t>
      </w:r>
      <w:r>
        <w:rPr>
          <w:rFonts w:cs="Times New Roman" w:hAnsi="Times New Roman" w:eastAsia="Times New Roman" w:ascii="Times New Roman"/>
          <w:b/>
          <w:spacing w:val="32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qu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3"/>
          <w:w w:val="102"/>
          <w:sz w:val="31"/>
          <w:szCs w:val="31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2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31"/>
          <w:szCs w:val="31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ind w:left="1514" w:right="6490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1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Website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hosted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subdirectory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http://www.uta.edu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Risk: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Low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Approach: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properly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uploaded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 w:lineRule="exact" w:line="260"/>
        <w:ind w:left="2335" w:right="11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through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browser,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type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address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works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expected.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RLs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Website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URLs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human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readable.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Risk: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Low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36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Approach: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Type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directs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another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 w:lineRule="exact" w:line="260"/>
        <w:ind w:left="2365" w:right="14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browser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address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website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readable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team.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Ins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ll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-1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Scri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365" w:right="40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installation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script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populate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necessary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provided.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Risk: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Low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2335" w:right="359"/>
        <w:sectPr>
          <w:pgNumType w:start="58"/>
          <w:pgMar w:footer="645" w:header="759" w:top="1100" w:bottom="280" w:left="1040" w:right="700"/>
          <w:footerReference w:type="default" r:id="rId29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Approach: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another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installation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script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local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necessary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properly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populated.</w:t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31"/>
          <w:szCs w:val="31"/>
        </w:rPr>
        <w:jc w:val="center"/>
        <w:spacing w:before="25"/>
        <w:ind w:left="791" w:right="5367"/>
      </w:pP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5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4</w:t>
      </w:r>
      <w:r>
        <w:rPr>
          <w:rFonts w:cs="Times New Roman" w:hAnsi="Times New Roman" w:eastAsia="Times New Roman" w:ascii="Times New Roman"/>
          <w:b/>
          <w:spacing w:val="12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3"/>
          <w:w w:val="100"/>
          <w:sz w:val="31"/>
          <w:szCs w:val="31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38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q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3"/>
          <w:w w:val="102"/>
          <w:sz w:val="31"/>
          <w:szCs w:val="31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2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31"/>
          <w:szCs w:val="31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-1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1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36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Response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between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interaction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result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should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236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seconds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website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Risk: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Medium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 w:lineRule="exact" w:line="260"/>
        <w:ind w:left="2335" w:right="45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Approach: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response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seconds.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Dy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ic</w:t>
      </w:r>
      <w:r>
        <w:rPr>
          <w:rFonts w:cs="Times New Roman" w:hAnsi="Times New Roman" w:eastAsia="Times New Roman" w:ascii="Times New Roman"/>
          <w:b/>
          <w:spacing w:val="-1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365" w:right="396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necessary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updated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interaction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instead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reloading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completely.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Risk: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Medium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2335" w:right="65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Approach: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facilitator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opportunities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page.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opportunities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refreshed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entire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page.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ind w:left="1514" w:right="6023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ile</w:t>
      </w:r>
      <w:r>
        <w:rPr>
          <w:rFonts w:cs="Times New Roman" w:hAnsi="Times New Roman" w:eastAsia="Times New Roman" w:ascii="Times New Roman"/>
          <w:b/>
          <w:spacing w:val="-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mpr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365" w:right="316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JavaScript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compressed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reduce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size.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Size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JPEG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images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should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Risk: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Medium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Approach: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uploading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compress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 w:lineRule="exact" w:line="260"/>
        <w:ind w:left="2335" w:right="37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JavaScript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Check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compression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size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MB.</w:t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1"/>
          <w:szCs w:val="31"/>
        </w:rPr>
        <w:jc w:val="left"/>
        <w:ind w:left="835"/>
      </w:pP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5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5</w:t>
      </w:r>
      <w:r>
        <w:rPr>
          <w:rFonts w:cs="Times New Roman" w:hAnsi="Times New Roman" w:eastAsia="Times New Roman" w:ascii="Times New Roman"/>
          <w:b/>
          <w:spacing w:val="12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y</w:t>
      </w:r>
      <w:r>
        <w:rPr>
          <w:rFonts w:cs="Times New Roman" w:hAnsi="Times New Roman" w:eastAsia="Times New Roman" w:ascii="Times New Roman"/>
          <w:b/>
          <w:spacing w:val="26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an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d</w:t>
      </w:r>
      <w:r>
        <w:rPr>
          <w:rFonts w:cs="Times New Roman" w:hAnsi="Times New Roman" w:eastAsia="Times New Roman" w:ascii="Times New Roman"/>
          <w:b/>
          <w:spacing w:val="14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va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y</w:t>
      </w:r>
      <w:r>
        <w:rPr>
          <w:rFonts w:cs="Times New Roman" w:hAnsi="Times New Roman" w:eastAsia="Times New Roman" w:ascii="Times New Roman"/>
          <w:b/>
          <w:spacing w:val="24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q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3"/>
          <w:w w:val="102"/>
          <w:sz w:val="31"/>
          <w:szCs w:val="31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2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31"/>
          <w:szCs w:val="31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-1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Enc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yp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passwords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encrypted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Risk: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Low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Approach: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password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accounts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2335"/>
        <w:sectPr>
          <w:pgMar w:header="759" w:footer="645" w:top="1100" w:bottom="280" w:left="1040" w:right="70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created.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passwords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encrypted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returned.</w:t>
      </w:r>
    </w:p>
    <w:p>
      <w:pPr>
        <w:rPr>
          <w:sz w:val="14"/>
          <w:szCs w:val="14"/>
        </w:rPr>
        <w:jc w:val="left"/>
        <w:spacing w:before="8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2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Ma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-1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335" w:right="16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validate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correct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and/or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malicious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fields.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Risk: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Medium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Approach: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Insert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incorrect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detect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233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respond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appropriate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notification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user.</w:t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1"/>
          <w:szCs w:val="31"/>
        </w:rPr>
        <w:jc w:val="left"/>
        <w:ind w:left="835"/>
      </w:pP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5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6</w:t>
      </w:r>
      <w:r>
        <w:rPr>
          <w:rFonts w:cs="Times New Roman" w:hAnsi="Times New Roman" w:eastAsia="Times New Roman" w:ascii="Times New Roman"/>
          <w:b/>
          <w:spacing w:val="12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31"/>
          <w:szCs w:val="31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nan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38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an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d</w:t>
      </w:r>
      <w:r>
        <w:rPr>
          <w:rFonts w:cs="Times New Roman" w:hAnsi="Times New Roman" w:eastAsia="Times New Roman" w:ascii="Times New Roman"/>
          <w:b/>
          <w:spacing w:val="14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po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25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q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3"/>
          <w:w w:val="102"/>
          <w:sz w:val="31"/>
          <w:szCs w:val="31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2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31"/>
          <w:szCs w:val="31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PH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V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-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Supp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335" w:right="406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running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version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Therefore,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compatible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version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5.1.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Risk: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Medium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 w:lineRule="exact" w:line="260"/>
        <w:ind w:left="2335" w:right="9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Approach: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version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local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works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expected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without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issues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id</w:t>
      </w:r>
      <w:r>
        <w:rPr>
          <w:rFonts w:cs="Times New Roman" w:hAnsi="Times New Roman" w:eastAsia="Times New Roman" w:ascii="Times New Roman"/>
          <w:b/>
          <w:spacing w:val="-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V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-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335" w:right="21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version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based.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minimum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level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corresponds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version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33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4.1.2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(Jelly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Bean).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Risk: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Medium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Approach: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different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device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 w:lineRule="exact" w:line="260"/>
        <w:ind w:left="2335" w:right="56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running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version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4.1.2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above.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MVTS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device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without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issues.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335" w:right="29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provide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manual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describes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different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functionality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product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instructions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product.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manual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administrator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problems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future.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Risk: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Medium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Approach: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Review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manual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thoroughly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specifies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2335"/>
        <w:sectPr>
          <w:pgMar w:header="759" w:footer="645" w:top="1100" w:bottom="280" w:left="1040" w:right="70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details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installation,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functionalities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specifications.</w:t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31"/>
          <w:szCs w:val="31"/>
        </w:rPr>
        <w:jc w:val="left"/>
        <w:spacing w:before="25"/>
        <w:ind w:left="835"/>
      </w:pP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5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7</w:t>
      </w:r>
      <w:r>
        <w:rPr>
          <w:rFonts w:cs="Times New Roman" w:hAnsi="Times New Roman" w:eastAsia="Times New Roman" w:ascii="Times New Roman"/>
          <w:b/>
          <w:spacing w:val="12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31"/>
          <w:szCs w:val="31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h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20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q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3"/>
          <w:w w:val="102"/>
          <w:sz w:val="31"/>
          <w:szCs w:val="31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2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31"/>
          <w:szCs w:val="31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-1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ili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335" w:right="393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interface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accessible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various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popular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browsers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Safari,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Google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Chrome,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Mozilla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Firefox,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Internet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Explorer.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Risk: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Medium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 w:lineRule="exact" w:line="260"/>
        <w:ind w:left="2335" w:right="10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Approach: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Safari,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Chrome,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Firefox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functionality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intact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performing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expected.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v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ili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ty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335" w:right="166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functionality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compatible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various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platforms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Mac,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Linux.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Risk: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Low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2335" w:right="486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Approach: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Linux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functionality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intact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performing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expected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different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platforms.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v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1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De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335" w:right="7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website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layout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screen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resolution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size.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Risk: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Low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33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Approach: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device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2335" w:right="312"/>
        <w:sectPr>
          <w:pgMar w:header="759" w:footer="645" w:top="1100" w:bottom="280" w:left="1040" w:right="70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layout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resolution.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browsers,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resize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various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lengths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widths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layout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current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size.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left"/>
        <w:spacing w:before="7"/>
        <w:ind w:left="2726"/>
      </w:pP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.</w:t>
      </w:r>
      <w:r>
        <w:rPr>
          <w:rFonts w:cs="Times New Roman" w:hAnsi="Times New Roman" w:eastAsia="Times New Roman" w:ascii="Times New Roman"/>
          <w:b/>
          <w:spacing w:val="97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Featur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b/>
          <w:spacing w:val="-15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No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-6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o</w:t>
      </w:r>
      <w:r>
        <w:rPr>
          <w:rFonts w:cs="Times New Roman" w:hAnsi="Times New Roman" w:eastAsia="Times New Roman" w:ascii="Times New Roman"/>
          <w:b/>
          <w:spacing w:val="-4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-4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Te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835" w:right="31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covers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features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tested.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features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cannot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directly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tested,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implemented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constraints.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1"/>
          <w:szCs w:val="31"/>
        </w:rPr>
        <w:jc w:val="left"/>
        <w:ind w:left="835"/>
      </w:pP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6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1</w:t>
      </w:r>
      <w:r>
        <w:rPr>
          <w:rFonts w:cs="Times New Roman" w:hAnsi="Times New Roman" w:eastAsia="Times New Roman" w:ascii="Times New Roman"/>
          <w:b/>
          <w:spacing w:val="12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o</w:t>
      </w:r>
      <w:r>
        <w:rPr>
          <w:rFonts w:cs="Times New Roman" w:hAnsi="Times New Roman" w:eastAsia="Times New Roman" w:ascii="Times New Roman"/>
          <w:b/>
          <w:spacing w:val="3"/>
          <w:w w:val="100"/>
          <w:sz w:val="31"/>
          <w:szCs w:val="31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30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q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3"/>
          <w:w w:val="102"/>
          <w:sz w:val="31"/>
          <w:szCs w:val="31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2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31"/>
          <w:szCs w:val="31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Ge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1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55" w:right="153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newsletter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addition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opportunities.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555" w:right="31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Rationale: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future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implemented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version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release.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Ge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1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-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55" w:right="30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reaches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level,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notify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admin.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notification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system-generated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notification,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homepage.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notification,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admin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appreciation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letter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particular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PDF.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Rationale: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future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implemented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release.</w:t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Vo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-1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55" w:right="24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provide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social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aspect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interface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where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stories.</w:t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Rationale: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future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implemented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release.</w:t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.4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-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ile</w:t>
      </w:r>
      <w:r>
        <w:rPr>
          <w:rFonts w:cs="Times New Roman" w:hAnsi="Times New Roman" w:eastAsia="Times New Roman" w:ascii="Times New Roman"/>
          <w:b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55" w:right="65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Store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download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free.</w:t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55"/>
        <w:sectPr>
          <w:pgMar w:header="759" w:footer="645" w:top="1100" w:bottom="280" w:left="1040" w:right="7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Rationale: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future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implemented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release.</w:t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1"/>
          <w:szCs w:val="31"/>
        </w:rPr>
        <w:jc w:val="left"/>
        <w:spacing w:before="25"/>
        <w:ind w:left="835"/>
      </w:pP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6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   </w:t>
      </w:r>
      <w:r>
        <w:rPr>
          <w:rFonts w:cs="Times New Roman" w:hAnsi="Times New Roman" w:eastAsia="Times New Roman" w:ascii="Times New Roman"/>
          <w:b/>
          <w:spacing w:val="20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3"/>
          <w:w w:val="100"/>
          <w:sz w:val="31"/>
          <w:szCs w:val="31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38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qu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3"/>
          <w:w w:val="102"/>
          <w:sz w:val="31"/>
          <w:szCs w:val="31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2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31"/>
          <w:szCs w:val="31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Th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-Pa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ty</w:t>
      </w:r>
      <w:r>
        <w:rPr>
          <w:rFonts w:cs="Times New Roman" w:hAnsi="Times New Roman" w:eastAsia="Times New Roman" w:ascii="Times New Roman"/>
          <w:b/>
          <w:spacing w:val="-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od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br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-1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-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Fr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rks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55" w:right="17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JavaScript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libraries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directly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accessed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CDN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thereby,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improving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distant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locations.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555" w:right="7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Rationale: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feature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testable.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retrieving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libraries,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performance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depends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response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receives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servers.</w:t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1"/>
          <w:szCs w:val="31"/>
        </w:rPr>
        <w:jc w:val="left"/>
        <w:ind w:left="835"/>
      </w:pP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6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   </w:t>
      </w:r>
      <w:r>
        <w:rPr>
          <w:rFonts w:cs="Times New Roman" w:hAnsi="Times New Roman" w:eastAsia="Times New Roman" w:ascii="Times New Roman"/>
          <w:b/>
          <w:spacing w:val="20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y</w:t>
      </w:r>
      <w:r>
        <w:rPr>
          <w:rFonts w:cs="Times New Roman" w:hAnsi="Times New Roman" w:eastAsia="Times New Roman" w:ascii="Times New Roman"/>
          <w:b/>
          <w:spacing w:val="26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an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d</w:t>
      </w:r>
      <w:r>
        <w:rPr>
          <w:rFonts w:cs="Times New Roman" w:hAnsi="Times New Roman" w:eastAsia="Times New Roman" w:ascii="Times New Roman"/>
          <w:b/>
          <w:spacing w:val="14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v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y</w:t>
      </w:r>
      <w:r>
        <w:rPr>
          <w:rFonts w:cs="Times New Roman" w:hAnsi="Times New Roman" w:eastAsia="Times New Roman" w:ascii="Times New Roman"/>
          <w:b/>
          <w:spacing w:val="24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qu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3"/>
          <w:w w:val="102"/>
          <w:sz w:val="31"/>
          <w:szCs w:val="31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2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31"/>
          <w:szCs w:val="31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1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website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cache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restricted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days.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Rationale: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constraints,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tested.</w:t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1"/>
          <w:szCs w:val="31"/>
        </w:rPr>
        <w:jc w:val="left"/>
        <w:ind w:left="835"/>
      </w:pP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6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  </w:t>
      </w:r>
      <w:r>
        <w:rPr>
          <w:rFonts w:cs="Times New Roman" w:hAnsi="Times New Roman" w:eastAsia="Times New Roman" w:ascii="Times New Roman"/>
          <w:b/>
          <w:spacing w:val="17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Pa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kag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g</w:t>
      </w:r>
      <w:r>
        <w:rPr>
          <w:rFonts w:cs="Times New Roman" w:hAnsi="Times New Roman" w:eastAsia="Times New Roman" w:ascii="Times New Roman"/>
          <w:b/>
          <w:spacing w:val="32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q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3"/>
          <w:w w:val="102"/>
          <w:sz w:val="31"/>
          <w:szCs w:val="31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2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31"/>
          <w:szCs w:val="31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Go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le</w:t>
      </w:r>
      <w:r>
        <w:rPr>
          <w:rFonts w:cs="Times New Roman" w:hAnsi="Times New Roman" w:eastAsia="Times New Roman" w:ascii="Times New Roman"/>
          <w:b/>
          <w:spacing w:val="-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b/>
          <w:spacing w:val="-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released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Google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download.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555" w:right="293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Rationale: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needed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requirement.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passes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Google’s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quality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assurance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process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publishing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published.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1"/>
          <w:szCs w:val="31"/>
        </w:rPr>
        <w:jc w:val="left"/>
        <w:ind w:left="835"/>
      </w:pP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6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5</w:t>
      </w:r>
      <w:r>
        <w:rPr>
          <w:rFonts w:cs="Times New Roman" w:hAnsi="Times New Roman" w:eastAsia="Times New Roman" w:ascii="Times New Roman"/>
          <w:b/>
          <w:spacing w:val="12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31"/>
          <w:szCs w:val="31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38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d</w:t>
      </w:r>
      <w:r>
        <w:rPr>
          <w:rFonts w:cs="Times New Roman" w:hAnsi="Times New Roman" w:eastAsia="Times New Roman" w:ascii="Times New Roman"/>
          <w:b/>
          <w:spacing w:val="14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26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q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3"/>
          <w:w w:val="102"/>
          <w:sz w:val="31"/>
          <w:szCs w:val="31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2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31"/>
          <w:szCs w:val="31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Sour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Cod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Docum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entat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/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Sour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2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Cod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Ava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il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ab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ili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55" w:right="613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documentation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prepared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TimeKeepers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including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Specification,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Architectural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Design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Specification,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Design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Specification,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future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senior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design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students.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documented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details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functionality.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help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anyone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further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develop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product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future.</w:t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55"/>
        <w:sectPr>
          <w:pgMar w:header="759" w:footer="645" w:top="1240" w:bottom="280" w:left="1040" w:right="700"/>
          <w:headerReference w:type="default" r:id="rId3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Rationale: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testable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2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Sys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-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enanc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55" w:right="43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TimeKeepers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responsible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maintain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after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completion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College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Engineering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website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Developer,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Christopher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Woods,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continue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maintain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website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hosted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uta.edu/engineering.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55" w:right="25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Rationale: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testable.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Christopher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Woods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continue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maintain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future.</w:t>
      </w:r>
    </w:p>
    <w:p>
      <w:pPr>
        <w:rPr>
          <w:sz w:val="14"/>
          <w:szCs w:val="14"/>
        </w:rPr>
        <w:jc w:val="left"/>
        <w:spacing w:before="8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55" w:right="93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provide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training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manager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demo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product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completion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functionality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help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manager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understand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better.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Rationale: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maintenance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testable</w:t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1"/>
          <w:szCs w:val="31"/>
        </w:rPr>
        <w:jc w:val="left"/>
        <w:ind w:left="835"/>
      </w:pP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6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   </w:t>
      </w:r>
      <w:r>
        <w:rPr>
          <w:rFonts w:cs="Times New Roman" w:hAnsi="Times New Roman" w:eastAsia="Times New Roman" w:ascii="Times New Roman"/>
          <w:b/>
          <w:spacing w:val="20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h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20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q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3"/>
          <w:w w:val="102"/>
          <w:sz w:val="31"/>
          <w:szCs w:val="31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2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31"/>
          <w:szCs w:val="31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-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Suppor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55" w:right="43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tablets,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supporting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version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4.1.2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higher.</w:t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Rationale: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future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implemented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release.</w:t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5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55" w:right="39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Description: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features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functionality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thoroughly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acceptance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criteria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before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customers.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55" w:right="719"/>
        <w:sectPr>
          <w:pgMar w:header="759" w:footer="645" w:top="1240" w:bottom="280" w:left="1040" w:right="7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Rationale: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maintenance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testable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metrics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component,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integration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verification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instead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performing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functioning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expected.</w:t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left"/>
        <w:spacing w:lineRule="exact" w:line="440"/>
        <w:ind w:left="3171"/>
      </w:pP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40"/>
          <w:szCs w:val="40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40"/>
          <w:szCs w:val="40"/>
        </w:rPr>
        <w:t>.</w:t>
      </w:r>
      <w:r>
        <w:rPr>
          <w:rFonts w:cs="Times New Roman" w:hAnsi="Times New Roman" w:eastAsia="Times New Roman" w:ascii="Times New Roman"/>
          <w:b/>
          <w:spacing w:val="97"/>
          <w:w w:val="100"/>
          <w:position w:val="-1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40"/>
          <w:szCs w:val="40"/>
        </w:rPr>
        <w:t>Ov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40"/>
          <w:szCs w:val="40"/>
        </w:rPr>
        <w:t>ll</w:t>
      </w:r>
      <w:r>
        <w:rPr>
          <w:rFonts w:cs="Times New Roman" w:hAnsi="Times New Roman" w:eastAsia="Times New Roman" w:ascii="Times New Roman"/>
          <w:b/>
          <w:spacing w:val="-13"/>
          <w:w w:val="100"/>
          <w:position w:val="-1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40"/>
          <w:szCs w:val="40"/>
        </w:rPr>
        <w:t>Te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-7"/>
          <w:w w:val="100"/>
          <w:position w:val="-1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40"/>
          <w:szCs w:val="4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40"/>
          <w:szCs w:val="4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1"/>
          <w:szCs w:val="31"/>
        </w:rPr>
        <w:jc w:val="left"/>
        <w:spacing w:before="25"/>
        <w:ind w:left="475"/>
      </w:pP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7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1</w:t>
      </w:r>
      <w:r>
        <w:rPr>
          <w:rFonts w:cs="Times New Roman" w:hAnsi="Times New Roman" w:eastAsia="Times New Roman" w:ascii="Times New Roman"/>
          <w:b/>
          <w:spacing w:val="44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Te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g</w:t>
      </w:r>
      <w:r>
        <w:rPr>
          <w:rFonts w:cs="Times New Roman" w:hAnsi="Times New Roman" w:eastAsia="Times New Roman" w:ascii="Times New Roman"/>
          <w:b/>
          <w:spacing w:val="24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h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2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31"/>
          <w:szCs w:val="31"/>
        </w:rPr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07" w:right="27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overall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strategy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Maverick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meets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Specification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verify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construction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product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consistent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architecture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Architecture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Design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Specification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Design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Specification.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5" w:lineRule="exact" w:line="200"/>
        <w:sectPr>
          <w:pgMar w:header="759" w:footer="645" w:top="1120" w:bottom="280" w:left="1040" w:right="700"/>
          <w:headerReference w:type="default" r:id="rId31"/>
          <w:pgSz w:w="12240" w:h="15840"/>
        </w:sectPr>
      </w:pPr>
      <w:r>
        <w:rPr>
          <w:sz w:val="20"/>
          <w:szCs w:val="20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1"/>
          <w:szCs w:val="21"/>
        </w:rPr>
        <w:jc w:val="right"/>
      </w:pPr>
      <w:r>
        <w:rPr>
          <w:rFonts w:cs="Calibri" w:hAnsi="Calibri" w:eastAsia="Calibri" w:ascii="Calibri"/>
          <w:w w:val="25"/>
          <w:sz w:val="21"/>
          <w:szCs w:val="21"/>
        </w:rPr>
        <w:t>  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22"/>
        <w:ind w:left="-41" w:right="6649"/>
      </w:pPr>
      <w:r>
        <w:br w:type="column"/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it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spacing w:val="-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720" w:right="7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performed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module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prevent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errors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malfunction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before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integrating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modules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component.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performed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developer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developing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specific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module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modules.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1"/>
        <w:ind w:left="864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Display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864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Activity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View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864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Notification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View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864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Pointer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864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Router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864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View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864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MVTS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Page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864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MVTS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Component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864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Activity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Controller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864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Controller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864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GCM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Receiver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864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Notification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Handler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1"/>
        <w:ind w:left="864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Sync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Adapter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864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MVTS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Requestor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864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Ajax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Handler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864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MVTS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Component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Controller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864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Controller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864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Processor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864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Processor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864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Response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Generator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864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OAuth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Controller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864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Token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Controller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864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PDF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Generator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864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GCM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Sender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1"/>
        <w:ind w:left="864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864"/>
        <w:sectPr>
          <w:type w:val="continuous"/>
          <w:pgSz w:w="12240" w:h="15840"/>
          <w:pgMar w:top="1120" w:bottom="280" w:left="1040" w:right="700"/>
          <w:cols w:num="2" w:equalWidth="off">
            <w:col w:w="164" w:space="671"/>
            <w:col w:w="9665"/>
          </w:cols>
        </w:sectPr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Remote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</w:t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ind w:left="794" w:right="5778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Co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-1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spacing w:val="-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55" w:right="8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Component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performed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component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after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completing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modules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combined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component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components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functioning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properly.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Component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performed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subsystems.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1"/>
        <w:ind w:left="1429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GUI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1429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Pointer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1429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Router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1429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GUI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1429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Controller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1429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Controller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1429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Remote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Controller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1429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MVTS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API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1429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MVTS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OAuth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1429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PDF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Generator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1429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GCM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Sender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1429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1"/>
        <w:ind w:left="1429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Remote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ind w:left="794" w:right="5872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-1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spacing w:val="-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55" w:right="6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Regression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uncover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bugs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changes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software.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Regression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conducted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delivery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schedule.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After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modules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integrated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component,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perform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regression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functions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expected.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included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Regression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1699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previous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1699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feature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7"/>
        <w:ind w:left="1659" w:right="6628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Record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results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ind w:left="794" w:right="5824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.4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egra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-1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Tes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spacing w:val="-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ase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55" w:right="27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Integration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performed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overall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functioning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after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integrating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modules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components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Integration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verify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functions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specified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DDS.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Integration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layers.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1"/>
        <w:ind w:left="1659" w:right="6595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Presentation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7"/>
        <w:ind w:left="1659" w:right="6649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1699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1699"/>
        <w:sectPr>
          <w:pgMar w:header="759" w:footer="645" w:top="1100" w:bottom="280" w:left="1040" w:right="70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Storage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</w:t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835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Sys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-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Va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dat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-1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spacing w:val="-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Phas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5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Validation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performed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lineRule="exact" w:line="280"/>
        <w:ind w:left="1555"/>
      </w:pP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Requirement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Specification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acceptance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criteria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formulated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team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customer.</w:t>
      </w:r>
      <w:r>
        <w:rPr>
          <w:rFonts w:cs="Calibri" w:hAnsi="Calibri" w:eastAsia="Calibri" w:ascii="Calibri"/>
          <w:b/>
          <w:spacing w:val="-18"/>
          <w:w w:val="100"/>
          <w:position w:val="2"/>
          <w:sz w:val="28"/>
          <w:szCs w:val="28"/>
        </w:rPr>
        <w:t> </w:t>
      </w:r>
      <w:r>
        <w:rPr>
          <w:rFonts w:cs="Calibri" w:hAnsi="Calibri" w:eastAsia="Calibri" w:ascii="Calibri"/>
          <w:b/>
          <w:spacing w:val="0"/>
          <w:w w:val="24"/>
          <w:position w:val="2"/>
          <w:sz w:val="28"/>
          <w:szCs w:val="28"/>
        </w:rPr>
        <w:t> </w:t>
      </w:r>
      <w:r>
        <w:rPr>
          <w:rFonts w:cs="Calibri" w:hAnsi="Calibri" w:eastAsia="Calibri" w:ascii="Calibri"/>
          <w:spacing w:val="0"/>
          <w:w w:val="100"/>
          <w:position w:val="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1"/>
          <w:szCs w:val="31"/>
        </w:rPr>
        <w:jc w:val="left"/>
        <w:ind w:left="475"/>
      </w:pP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7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2</w:t>
      </w:r>
      <w:r>
        <w:rPr>
          <w:rFonts w:cs="Times New Roman" w:hAnsi="Times New Roman" w:eastAsia="Times New Roman" w:ascii="Times New Roman"/>
          <w:b/>
          <w:spacing w:val="44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2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31"/>
          <w:szCs w:val="31"/>
        </w:rPr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0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planning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tools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925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JUnit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individual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functions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features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925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Expresso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elements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280" w:val="left"/>
        </w:tabs>
        <w:jc w:val="left"/>
        <w:spacing w:before="17"/>
        <w:ind w:left="1285" w:right="989" w:hanging="360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PHPUnit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individual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functions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features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website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backend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integration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4"/>
        <w:ind w:left="925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Web-Component-Tester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(based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Mocha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&amp;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Chai)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polymer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components.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925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GitHub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stage,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bugs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reported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GitHub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repository.</w:t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1"/>
          <w:szCs w:val="31"/>
        </w:rPr>
        <w:jc w:val="left"/>
        <w:spacing w:lineRule="exact" w:line="340"/>
        <w:ind w:left="475"/>
      </w:pP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31"/>
          <w:szCs w:val="31"/>
        </w:rPr>
        <w:t>7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31"/>
          <w:szCs w:val="3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31"/>
          <w:szCs w:val="31"/>
        </w:rPr>
        <w:t>3</w:t>
      </w:r>
      <w:r>
        <w:rPr>
          <w:rFonts w:cs="Times New Roman" w:hAnsi="Times New Roman" w:eastAsia="Times New Roman" w:ascii="Times New Roman"/>
          <w:b/>
          <w:spacing w:val="44"/>
          <w:w w:val="100"/>
          <w:position w:val="-1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31"/>
          <w:szCs w:val="31"/>
        </w:rPr>
        <w:t>Te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15"/>
          <w:w w:val="100"/>
          <w:position w:val="-1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2"/>
          <w:position w:val="-1"/>
          <w:sz w:val="31"/>
          <w:szCs w:val="31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2"/>
          <w:position w:val="-1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2"/>
          <w:position w:val="-1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2"/>
          <w:position w:val="-1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2"/>
          <w:position w:val="-1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2"/>
          <w:position w:val="-1"/>
          <w:sz w:val="31"/>
          <w:szCs w:val="31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2"/>
          <w:position w:val="-1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31"/>
          <w:szCs w:val="31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20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83" w:hRule="exact"/>
        </w:trPr>
        <w:tc>
          <w:tcPr>
            <w:tcW w:w="10440" w:type="dxa"/>
            <w:gridSpan w:val="4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618"/>
            </w:pP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Priority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4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Description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Pass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Criteria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Fail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Criteria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1385" w:hRule="exact"/>
        </w:trPr>
        <w:tc>
          <w:tcPr>
            <w:tcW w:w="2064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Critical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229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 w:lineRule="exact" w:line="260"/>
              <w:ind w:left="100" w:right="21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Features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essential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defects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render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" w:lineRule="exact" w:line="260"/>
              <w:ind w:left="100" w:right="41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nonfunctional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prevent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other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run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successfully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must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fixed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immediately.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2251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04" w:right="8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100%</w:t>
            </w:r>
          </w:p>
        </w:tc>
        <w:tc>
          <w:tcPr>
            <w:tcW w:w="1896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&lt;100%</w:t>
            </w:r>
          </w:p>
        </w:tc>
      </w:tr>
      <w:tr>
        <w:trPr>
          <w:trHeight w:val="1402" w:hRule="exact"/>
        </w:trPr>
        <w:tc>
          <w:tcPr>
            <w:tcW w:w="206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High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22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17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Features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important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function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without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them.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defects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affect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critical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functions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must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fixed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current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release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cycle.</w:t>
            </w:r>
          </w:p>
        </w:tc>
        <w:tc>
          <w:tcPr>
            <w:tcW w:w="225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768" w:right="764"/>
            </w:pPr>
            <w:r>
              <w:rPr>
                <w:rFonts w:cs="Times New Roman" w:hAnsi="Times New Roman" w:eastAsia="Times New Roman" w:ascii="Times New Roman"/>
                <w:color w:val="212221"/>
                <w:spacing w:val="0"/>
                <w:w w:val="100"/>
                <w:sz w:val="24"/>
                <w:szCs w:val="24"/>
              </w:rPr>
              <w:t>≥</w:t>
            </w:r>
            <w:r>
              <w:rPr>
                <w:rFonts w:cs="Times New Roman" w:hAnsi="Times New Roman" w:eastAsia="Times New Roman" w:ascii="Times New Roman"/>
                <w:color w:val="212221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color w:val="212221"/>
                <w:spacing w:val="0"/>
                <w:w w:val="100"/>
                <w:sz w:val="24"/>
                <w:szCs w:val="24"/>
              </w:rPr>
              <w:t>90%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9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60"/>
            </w:pPr>
            <w:r>
              <w:rPr>
                <w:rFonts w:cs="Times New Roman" w:hAnsi="Times New Roman" w:eastAsia="Times New Roman" w:ascii="Times New Roman"/>
                <w:color w:val="242524"/>
                <w:spacing w:val="0"/>
                <w:w w:val="100"/>
                <w:sz w:val="24"/>
                <w:szCs w:val="24"/>
              </w:rPr>
              <w:t>&lt;</w:t>
            </w:r>
            <w:r>
              <w:rPr>
                <w:rFonts w:cs="Times New Roman" w:hAnsi="Times New Roman" w:eastAsia="Times New Roman" w:ascii="Times New Roman"/>
                <w:color w:val="242524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color w:val="242524"/>
                <w:spacing w:val="0"/>
                <w:w w:val="100"/>
                <w:sz w:val="24"/>
                <w:szCs w:val="24"/>
              </w:rPr>
              <w:t>90%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1378" w:hRule="exact"/>
        </w:trPr>
        <w:tc>
          <w:tcPr>
            <w:tcW w:w="206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Moderate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22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Features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help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polish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refine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function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 w:right="36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properly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without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features.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defects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fixed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next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release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cycle.</w:t>
            </w:r>
          </w:p>
        </w:tc>
        <w:tc>
          <w:tcPr>
            <w:tcW w:w="225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768" w:right="76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≥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75%</w:t>
            </w:r>
          </w:p>
        </w:tc>
        <w:tc>
          <w:tcPr>
            <w:tcW w:w="189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&lt;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75%</w:t>
            </w:r>
          </w:p>
        </w:tc>
      </w:tr>
      <w:tr>
        <w:trPr>
          <w:trHeight w:val="1670" w:hRule="exact"/>
        </w:trPr>
        <w:tc>
          <w:tcPr>
            <w:tcW w:w="2064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Low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229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39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Features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listed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future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requirements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extra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functionality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existing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defects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have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little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impact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fixed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upcoming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future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releases.</w:t>
            </w:r>
          </w:p>
        </w:tc>
        <w:tc>
          <w:tcPr>
            <w:tcW w:w="225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768" w:right="764"/>
            </w:pPr>
            <w:r>
              <w:rPr>
                <w:rFonts w:cs="Times New Roman" w:hAnsi="Times New Roman" w:eastAsia="Times New Roman" w:ascii="Times New Roman"/>
                <w:color w:val="212221"/>
                <w:spacing w:val="0"/>
                <w:w w:val="100"/>
                <w:sz w:val="24"/>
                <w:szCs w:val="24"/>
              </w:rPr>
              <w:t>≥</w:t>
            </w:r>
            <w:r>
              <w:rPr>
                <w:rFonts w:cs="Times New Roman" w:hAnsi="Times New Roman" w:eastAsia="Times New Roman" w:ascii="Times New Roman"/>
                <w:color w:val="212221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color w:val="212221"/>
                <w:spacing w:val="0"/>
                <w:w w:val="100"/>
                <w:sz w:val="24"/>
                <w:szCs w:val="24"/>
              </w:rPr>
              <w:t>30%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9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&lt;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30%</w:t>
            </w:r>
          </w:p>
        </w:tc>
      </w:tr>
    </w:tbl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4069" w:right="4322"/>
        <w:sectPr>
          <w:pgMar w:header="759" w:footer="645" w:top="1100" w:bottom="280" w:left="1040" w:right="440"/>
          <w:headerReference w:type="default" r:id="rId32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Metrics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center"/>
        <w:spacing w:before="7"/>
        <w:ind w:left="3238" w:right="3350"/>
      </w:pP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8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.</w:t>
      </w:r>
      <w:r>
        <w:rPr>
          <w:rFonts w:cs="Times New Roman" w:hAnsi="Times New Roman" w:eastAsia="Times New Roman" w:ascii="Times New Roman"/>
          <w:b/>
          <w:spacing w:val="97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Ac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-2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99"/>
          <w:sz w:val="40"/>
          <w:szCs w:val="40"/>
        </w:rPr>
        <w:t>Cr</w:t>
      </w:r>
      <w:r>
        <w:rPr>
          <w:rFonts w:cs="Times New Roman" w:hAnsi="Times New Roman" w:eastAsia="Times New Roman" w:ascii="Times New Roman"/>
          <w:b/>
          <w:spacing w:val="1"/>
          <w:w w:val="99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99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99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99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99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99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7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specifies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acceptance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criteria.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different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criteria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475"/>
      </w:pPr>
      <w:r>
        <w:pict>
          <v:group style="position:absolute;margin-left:386.76pt;margin-top:178.323pt;width:185.32pt;height:85.48pt;mso-position-horizontal-relative:page;mso-position-vertical-relative:paragraph;z-index:-13532" coordorigin="7735,3566" coordsize="3706,1710">
            <v:shape style="position:absolute;left:7745;top:3576;width:3686;height:293" coordorigin="7745,3576" coordsize="3686,293" path="m7745,3576l7745,3869,11432,3869,11432,3576,7745,3576xe" filled="t" fillcolor="#ECECEC" stroked="f">
              <v:path arrowok="t"/>
              <v:fill/>
            </v:shape>
            <v:shape style="position:absolute;left:7745;top:3869;width:3686;height:274" coordorigin="7745,3869" coordsize="3686,274" path="m7745,3869l7745,4143,11432,4143,11432,3869,7745,3869xe" filled="t" fillcolor="#ECECEC" stroked="f">
              <v:path arrowok="t"/>
              <v:fill/>
            </v:shape>
            <v:shape style="position:absolute;left:7745;top:4143;width:3686;height:278" coordorigin="7745,4143" coordsize="3686,278" path="m7745,4143l7745,4421,11432,4421,11432,4143,7745,4143xe" filled="t" fillcolor="#ECECEC" stroked="f">
              <v:path arrowok="t"/>
              <v:fill/>
            </v:shape>
            <v:shape style="position:absolute;left:7745;top:4421;width:3686;height:293" coordorigin="7745,4421" coordsize="3686,293" path="m7745,4421l7745,4714,11432,4714,11432,4421,7745,4421xe" filled="t" fillcolor="#ECECEC" stroked="f">
              <v:path arrowok="t"/>
              <v:fill/>
            </v:shape>
            <v:shape style="position:absolute;left:7745;top:4714;width:3686;height:274" coordorigin="7745,4714" coordsize="3686,274" path="m7745,4714l7745,4988,11432,4988,11432,4714,7745,4714xe" filled="t" fillcolor="#ECECEC" stroked="f">
              <v:path arrowok="t"/>
              <v:fill/>
            </v:shape>
            <v:shape style="position:absolute;left:7745;top:4988;width:3686;height:278" coordorigin="7745,4988" coordsize="3686,278" path="m7745,4988l7745,5266,11432,5266,11432,4988,7745,4988xe" filled="t" fillcolor="#ECECEC" stroked="f">
              <v:path arrowok="t"/>
              <v:fill/>
            </v:shape>
            <w10:wrap type="none"/>
          </v:group>
        </w:pict>
      </w:r>
      <w:r>
        <w:pict>
          <v:group style="position:absolute;margin-left:386.76pt;margin-top:670.88pt;width:185.32pt;height:56.92pt;mso-position-horizontal-relative:page;mso-position-vertical-relative:page;z-index:-13531" coordorigin="7735,13418" coordsize="3706,1138">
            <v:shape style="position:absolute;left:7745;top:13428;width:3686;height:293" coordorigin="7745,13428" coordsize="3686,293" path="m7745,13428l7745,13720,11432,13720,11432,13428,7745,13428xe" filled="t" fillcolor="#ECECEC" stroked="f">
              <v:path arrowok="t"/>
              <v:fill/>
            </v:shape>
            <v:shape style="position:absolute;left:7745;top:13720;width:3686;height:274" coordorigin="7745,13720" coordsize="3686,274" path="m7745,13720l7745,13994,11432,13994,11432,13720,7745,13720xe" filled="t" fillcolor="#ECECEC" stroked="f">
              <v:path arrowok="t"/>
              <v:fill/>
            </v:shape>
            <v:shape style="position:absolute;left:7745;top:13994;width:3686;height:278" coordorigin="7745,13994" coordsize="3686,278" path="m7745,13994l7745,14272,11432,14272,11432,13994,7745,13994xe" filled="t" fillcolor="#ECECEC" stroked="f">
              <v:path arrowok="t"/>
              <v:fill/>
            </v:shape>
            <v:shape style="position:absolute;left:7745;top:14272;width:3686;height:274" coordorigin="7745,14272" coordsize="3686,274" path="m7745,14272l7745,14546,11432,14546,11432,14272,7745,14272xe" filled="t" fillcolor="#ECECEC" stroked="f">
              <v:path arrowok="t"/>
              <v:fill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Component,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Integration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Validation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testing.</w:t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1"/>
          <w:szCs w:val="31"/>
        </w:rPr>
        <w:jc w:val="left"/>
        <w:ind w:left="475"/>
      </w:pP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8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1</w:t>
      </w:r>
      <w:r>
        <w:rPr>
          <w:rFonts w:cs="Times New Roman" w:hAnsi="Times New Roman" w:eastAsia="Times New Roman" w:ascii="Times New Roman"/>
          <w:b/>
          <w:spacing w:val="44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Un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16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2"/>
          <w:sz w:val="31"/>
          <w:szCs w:val="3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31"/>
          <w:szCs w:val="31"/>
        </w:rPr>
      </w:r>
    </w:p>
    <w:p>
      <w:pPr>
        <w:rPr>
          <w:sz w:val="16"/>
          <w:szCs w:val="16"/>
        </w:rPr>
        <w:jc w:val="left"/>
        <w:spacing w:before="10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36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83" w:hRule="exact"/>
        </w:trPr>
        <w:tc>
          <w:tcPr>
            <w:tcW w:w="10133" w:type="dxa"/>
            <w:gridSpan w:val="4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33"/>
            </w:pP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sz w:val="24"/>
                <w:szCs w:val="24"/>
              </w:rPr>
              <w:t>ID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sz w:val="24"/>
                <w:szCs w:val="24"/>
              </w:rPr>
              <w:t>       </w:t>
            </w:r>
            <w:r>
              <w:rPr>
                <w:rFonts w:cs="Times New Roman" w:hAnsi="Times New Roman" w:eastAsia="Times New Roman" w:ascii="Times New Roman"/>
                <w:color w:val="FEFFFE"/>
                <w:spacing w:val="5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sz w:val="24"/>
                <w:szCs w:val="24"/>
              </w:rPr>
              <w:t>                          </w:t>
            </w:r>
            <w:r>
              <w:rPr>
                <w:rFonts w:cs="Times New Roman" w:hAnsi="Times New Roman" w:eastAsia="Times New Roman" w:ascii="Times New Roman"/>
                <w:color w:val="FEFFFE"/>
                <w:spacing w:val="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sz w:val="24"/>
                <w:szCs w:val="24"/>
              </w:rPr>
              <w:t>Pass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sz w:val="24"/>
                <w:szCs w:val="24"/>
              </w:rPr>
              <w:t>Criteria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sz w:val="24"/>
                <w:szCs w:val="24"/>
              </w:rPr>
              <w:t>                                          </w:t>
            </w:r>
            <w:r>
              <w:rPr>
                <w:rFonts w:cs="Times New Roman" w:hAnsi="Times New Roman" w:eastAsia="Times New Roman" w:ascii="Times New Roman"/>
                <w:color w:val="FEFFFE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sz w:val="24"/>
                <w:szCs w:val="24"/>
              </w:rPr>
              <w:t>Fail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sz w:val="24"/>
                <w:szCs w:val="24"/>
              </w:rPr>
              <w:t>Criteria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850" w:hRule="exact"/>
        </w:trPr>
        <w:tc>
          <w:tcPr>
            <w:tcW w:w="100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6"/>
                <w:szCs w:val="26"/>
              </w:rPr>
              <w:jc w:val="left"/>
              <w:spacing w:before="19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11" w:right="316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6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6"/>
                <w:szCs w:val="26"/>
              </w:rPr>
              <w:jc w:val="left"/>
              <w:spacing w:before="19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2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Display</w:t>
            </w:r>
          </w:p>
        </w:tc>
        <w:tc>
          <w:tcPr>
            <w:tcW w:w="3691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105" w:right="11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different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corresponding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rendered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screen</w:t>
            </w:r>
          </w:p>
        </w:tc>
        <w:tc>
          <w:tcPr>
            <w:tcW w:w="3907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258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3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different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 w:lineRule="exact" w:line="260"/>
              <w:ind w:left="618" w:right="19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rendered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properly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rendered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screen</w:t>
            </w:r>
          </w:p>
        </w:tc>
      </w:tr>
      <w:tr>
        <w:trPr>
          <w:trHeight w:val="1142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11" w:right="316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8"/>
                <w:szCs w:val="28"/>
              </w:rPr>
              <w:jc w:val="left"/>
              <w:spacing w:before="4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23" w:right="32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Activity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2"/>
              <w:ind w:left="459" w:right="4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4"/>
                <w:szCs w:val="14"/>
              </w:rPr>
              <w:jc w:val="left"/>
              <w:spacing w:before="9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20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XML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layout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rendering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display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0"/>
                <w:szCs w:val="10"/>
              </w:rPr>
              <w:jc w:val="left"/>
              <w:spacing w:before="3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640" w:val="left"/>
              </w:tabs>
              <w:jc w:val="left"/>
              <w:spacing w:lineRule="exact" w:line="260"/>
              <w:ind w:left="645" w:right="115" w:hanging="387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Activity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XML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layout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rendering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</w:t>
            </w:r>
          </w:p>
        </w:tc>
      </w:tr>
      <w:tr>
        <w:trPr>
          <w:trHeight w:val="1690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8"/>
                <w:szCs w:val="28"/>
              </w:rPr>
              <w:jc w:val="left"/>
              <w:spacing w:before="17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11" w:right="316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5"/>
                <w:szCs w:val="15"/>
              </w:rPr>
              <w:jc w:val="left"/>
              <w:spacing w:before="7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136" w:right="13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2"/>
              <w:ind w:left="459" w:right="4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8"/>
                <w:szCs w:val="28"/>
              </w:rPr>
              <w:jc w:val="left"/>
              <w:spacing w:before="4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object.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needed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display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render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spacing w:before="15" w:lineRule="exact" w:line="260"/>
              <w:ind w:left="555" w:right="1033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object</w:t>
            </w:r>
          </w:p>
          <w:p>
            <w:pPr>
              <w:rPr>
                <w:sz w:val="28"/>
                <w:szCs w:val="28"/>
              </w:rPr>
              <w:jc w:val="left"/>
              <w:spacing w:before="17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spacing w:lineRule="exact" w:line="260"/>
              <w:ind w:left="555" w:right="106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needed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display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render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notifications</w:t>
            </w:r>
          </w:p>
        </w:tc>
      </w:tr>
      <w:tr>
        <w:trPr>
          <w:trHeight w:val="1118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13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51" w:right="356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13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9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Index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/>
              <w:ind w:left="105" w:right="22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Index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pointer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complete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corresponding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Subdirectory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8"/>
                <w:szCs w:val="28"/>
              </w:rPr>
              <w:jc w:val="left"/>
              <w:spacing w:before="9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95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3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5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</w:p>
        </w:tc>
      </w:tr>
      <w:tr>
        <w:trPr>
          <w:trHeight w:val="1114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9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25" w:right="329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P1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9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6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Router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 w:righ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HTML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corresponding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" w:lineRule="exact" w:line="260"/>
              <w:ind w:left="105" w:right="26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which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parsed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index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rendered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8"/>
                <w:szCs w:val="28"/>
              </w:rPr>
              <w:jc w:val="left"/>
              <w:spacing w:before="4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95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3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HTML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5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content</w:t>
            </w:r>
          </w:p>
        </w:tc>
      </w:tr>
      <w:tr>
        <w:trPr>
          <w:trHeight w:val="859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6"/>
                <w:szCs w:val="26"/>
              </w:rPr>
              <w:jc w:val="left"/>
              <w:spacing w:before="19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316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W1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6"/>
                <w:szCs w:val="26"/>
              </w:rPr>
              <w:jc w:val="left"/>
              <w:spacing w:before="19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9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Index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105" w:right="1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renders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consistently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corresponding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specific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action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both"/>
              <w:spacing w:before="15"/>
              <w:ind w:left="555" w:right="61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render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corresponding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specific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action</w:t>
            </w:r>
          </w:p>
        </w:tc>
      </w:tr>
      <w:tr>
        <w:trPr>
          <w:trHeight w:val="830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6"/>
                <w:szCs w:val="26"/>
              </w:rPr>
              <w:jc w:val="left"/>
              <w:spacing w:before="9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316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W2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6"/>
                <w:szCs w:val="26"/>
              </w:rPr>
              <w:jc w:val="left"/>
              <w:spacing w:before="9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Pages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Combined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HTML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content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 w:lineRule="exact" w:line="260"/>
              <w:ind w:left="105" w:right="16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Component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generated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6"/>
                <w:szCs w:val="26"/>
              </w:rPr>
              <w:jc w:val="left"/>
              <w:spacing w:before="19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95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3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HTML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generated</w:t>
            </w:r>
          </w:p>
        </w:tc>
      </w:tr>
      <w:tr>
        <w:trPr>
          <w:trHeight w:val="1123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13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316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W3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50" w:right="110" w:firstLine="27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Components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/>
              <w:ind w:left="105" w:right="5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HTML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Component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back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HTML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data.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5"/>
                <w:szCs w:val="15"/>
              </w:rPr>
              <w:jc w:val="left"/>
              <w:spacing w:before="4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spacing w:lineRule="exact" w:line="260"/>
              <w:ind w:left="555" w:right="286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HTML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component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HTML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</w:p>
        </w:tc>
      </w:tr>
      <w:tr>
        <w:trPr>
          <w:trHeight w:val="1378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4"/>
                <w:szCs w:val="14"/>
              </w:rPr>
              <w:jc w:val="left"/>
              <w:spacing w:before="3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6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AC1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4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36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Activity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26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object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necessary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33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information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create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activity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which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rendered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display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4"/>
                <w:szCs w:val="14"/>
              </w:rPr>
              <w:jc w:val="left"/>
              <w:spacing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ind w:left="555" w:right="208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necessary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information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create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activity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view.</w:t>
            </w:r>
          </w:p>
        </w:tc>
      </w:tr>
    </w:tbl>
    <w:p>
      <w:pPr>
        <w:sectPr>
          <w:pgMar w:header="759" w:footer="645" w:top="1100" w:bottom="280" w:left="1040" w:right="580"/>
          <w:pgSz w:w="12240" w:h="15840"/>
        </w:sectPr>
      </w:pPr>
    </w:p>
    <w:p>
      <w:pPr>
        <w:rPr>
          <w:sz w:val="28"/>
          <w:szCs w:val="28"/>
        </w:rPr>
        <w:jc w:val="left"/>
        <w:spacing w:before="4" w:lineRule="exact" w:line="280"/>
      </w:pPr>
      <w:r>
        <w:pict>
          <v:group style="position:absolute;margin-left:386.76pt;margin-top:106.64pt;width:185.32pt;height:72.52pt;mso-position-horizontal-relative:page;mso-position-vertical-relative:page;z-index:-13530" coordorigin="7735,2133" coordsize="3706,1450">
            <v:shape style="position:absolute;left:7745;top:2143;width:3686;height:293" coordorigin="7745,2143" coordsize="3686,293" path="m7745,2143l7745,2436,11432,2436,11432,2143,7745,2143xe" filled="t" fillcolor="#ECECEC" stroked="f">
              <v:path arrowok="t"/>
              <v:fill/>
            </v:shape>
            <v:shape style="position:absolute;left:7745;top:2436;width:3686;height:293" coordorigin="7745,2436" coordsize="3686,293" path="m7745,2436l7745,2728,11432,2728,11432,2436,7745,2436xe" filled="t" fillcolor="#ECECEC" stroked="f">
              <v:path arrowok="t"/>
              <v:fill/>
            </v:shape>
            <v:shape style="position:absolute;left:7745;top:2728;width:3686;height:274" coordorigin="7745,2728" coordsize="3686,274" path="m7745,2728l7745,3002,11432,3002,11432,2728,7745,2728xe" filled="t" fillcolor="#ECECEC" stroked="f">
              <v:path arrowok="t"/>
              <v:fill/>
            </v:shape>
            <v:shape style="position:absolute;left:7745;top:3002;width:3686;height:293" coordorigin="7745,3002" coordsize="3686,293" path="m7745,3002l7745,3295,11432,3295,11432,3002,7745,3002xe" filled="t" fillcolor="#ECECEC" stroked="f">
              <v:path arrowok="t"/>
              <v:fill/>
            </v:shape>
            <v:shape style="position:absolute;left:7745;top:3295;width:3686;height:278" coordorigin="7745,3295" coordsize="3686,278" path="m7745,3295l7745,3573,11432,3573,11432,3295,7745,3295xe" filled="t" fillcolor="#ECECEC" stroked="f">
              <v:path arrowok="t"/>
              <v:fill/>
            </v:shape>
            <w10:wrap type="none"/>
          </v:group>
        </w:pict>
      </w:r>
      <w:r>
        <w:rPr>
          <w:sz w:val="28"/>
          <w:szCs w:val="28"/>
        </w:rPr>
      </w:r>
    </w:p>
    <w:tbl>
      <w:tblPr>
        <w:tblW w:w="0" w:type="auto"/>
        <w:tblLook w:val="01E0"/>
        <w:jc w:val="left"/>
        <w:tblInd w:w="36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864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6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AC2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4"/>
                <w:szCs w:val="14"/>
              </w:rPr>
              <w:jc w:val="left"/>
              <w:spacing w:before="5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64" w:right="120" w:hanging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105" w:right="2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array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query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spacing w:before="24" w:lineRule="exact" w:line="260"/>
              <w:ind w:left="555" w:right="386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array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query</w:t>
            </w:r>
          </w:p>
        </w:tc>
      </w:tr>
      <w:tr>
        <w:trPr>
          <w:trHeight w:val="1430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6"/>
                <w:szCs w:val="16"/>
              </w:rPr>
              <w:jc w:val="left"/>
              <w:spacing w:before="7" w:lineRule="exact" w:line="160"/>
            </w:pPr>
            <w:r>
              <w:rPr>
                <w:sz w:val="16"/>
                <w:szCs w:val="16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6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AC3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8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330" w:right="290" w:firstLine="15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Receiver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105" w:right="6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parses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calls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Sync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adapter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parsed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initiates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synchronization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process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sync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adapter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0"/>
              <w:ind w:left="195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3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parse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spacing w:before="21" w:lineRule="exact" w:line="260"/>
              <w:ind w:left="555" w:right="454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Sync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Adapter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parsed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spacing w:before="18" w:lineRule="exact" w:line="260"/>
              <w:ind w:left="555" w:right="100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initiate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synchronization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process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sync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adapter</w:t>
            </w:r>
          </w:p>
        </w:tc>
      </w:tr>
      <w:tr>
        <w:trPr>
          <w:trHeight w:val="1157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6"/>
                <w:szCs w:val="26"/>
              </w:rPr>
              <w:jc w:val="left"/>
              <w:spacing w:before="13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6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AC4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8"/>
                <w:szCs w:val="28"/>
              </w:rPr>
              <w:jc w:val="left"/>
              <w:spacing w:before="13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136" w:right="13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2"/>
              <w:ind w:left="332" w:right="33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Handler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0"/>
              <w:ind w:left="105" w:righ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Handler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parses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spacing w:before="24" w:lineRule="exact" w:line="260"/>
              <w:ind w:left="555" w:right="500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parse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spacing w:before="23" w:lineRule="exact" w:line="260"/>
              <w:ind w:left="555" w:right="411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</w:t>
            </w:r>
          </w:p>
        </w:tc>
      </w:tr>
      <w:tr>
        <w:trPr>
          <w:trHeight w:val="845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9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6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AC5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6"/>
                <w:szCs w:val="26"/>
              </w:rPr>
              <w:jc w:val="left"/>
              <w:spacing w:before="19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Sync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Adapter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38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Sync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Adapter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synchronize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both"/>
              <w:spacing w:before="10"/>
              <w:ind w:left="555" w:right="740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sync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</w:tc>
      </w:tr>
      <w:tr>
        <w:trPr>
          <w:trHeight w:val="850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1"/>
                <w:szCs w:val="11"/>
              </w:rPr>
              <w:jc w:val="left"/>
              <w:spacing w:before="9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6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AC6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3"/>
                <w:szCs w:val="13"/>
              </w:rPr>
              <w:jc w:val="left"/>
              <w:spacing w:before="10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70" w:right="160" w:hanging="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Requestor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both"/>
              <w:ind w:left="105" w:right="6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rows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pertaining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returned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5"/>
                <w:szCs w:val="15"/>
              </w:rPr>
              <w:jc w:val="left"/>
              <w:spacing w:before="4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spacing w:lineRule="exact" w:line="260"/>
              <w:ind w:left="555" w:right="246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rows</w:t>
            </w:r>
          </w:p>
        </w:tc>
      </w:tr>
      <w:tr>
        <w:trPr>
          <w:trHeight w:val="845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4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29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WC1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4"/>
                <w:szCs w:val="14"/>
              </w:rPr>
              <w:jc w:val="left"/>
              <w:spacing w:before="5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70" w:right="330" w:firstLine="8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AJAX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Handler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20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Component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both"/>
              <w:spacing w:before="10"/>
              <w:ind w:left="555" w:right="212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component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</w:p>
        </w:tc>
      </w:tr>
      <w:tr>
        <w:trPr>
          <w:trHeight w:val="1123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13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29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WC2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3"/>
                <w:szCs w:val="13"/>
              </w:rPr>
              <w:jc w:val="left"/>
              <w:spacing w:before="10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176" w:right="17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Component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33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formatted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necessary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load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Component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4"/>
                <w:szCs w:val="14"/>
              </w:rPr>
              <w:jc w:val="left"/>
              <w:spacing w:before="9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ind w:left="555" w:right="139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formatted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necessary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</w:p>
        </w:tc>
      </w:tr>
      <w:tr>
        <w:trPr>
          <w:trHeight w:val="758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6"/>
                <w:szCs w:val="26"/>
              </w:rPr>
              <w:jc w:val="left"/>
              <w:spacing w:before="11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6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RC1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91"/>
              <w:ind w:left="264" w:right="147" w:hanging="7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91"/>
              <w:ind w:left="105" w:right="35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array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SQL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returned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spacing w:lineRule="exact" w:line="260"/>
              <w:ind w:left="555" w:right="327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array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set</w:t>
            </w:r>
          </w:p>
        </w:tc>
      </w:tr>
      <w:tr>
        <w:trPr>
          <w:trHeight w:val="845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1"/>
                <w:szCs w:val="11"/>
              </w:rPr>
              <w:jc w:val="left"/>
              <w:spacing w:before="4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32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M1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3"/>
                <w:szCs w:val="13"/>
              </w:rPr>
              <w:jc w:val="left"/>
              <w:spacing w:before="10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3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9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Processor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77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Validated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back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OAuth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4"/>
                <w:szCs w:val="14"/>
              </w:rPr>
              <w:jc w:val="left"/>
              <w:spacing w:before="9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144" w:right="84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3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validated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517" w:right="31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OAuth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</w:tr>
      <w:tr>
        <w:trPr>
          <w:trHeight w:val="830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6"/>
                <w:szCs w:val="26"/>
              </w:rPr>
              <w:jc w:val="left"/>
              <w:spacing w:before="9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32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M1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3"/>
                <w:szCs w:val="13"/>
              </w:rPr>
              <w:jc w:val="left"/>
              <w:spacing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90" w:right="250" w:firstLine="27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Processor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array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relevant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particular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returned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4"/>
                <w:szCs w:val="14"/>
              </w:rPr>
              <w:jc w:val="left"/>
              <w:spacing w:before="5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spacing w:lineRule="exact" w:line="260"/>
              <w:ind w:left="555" w:right="326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array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relevant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</w:p>
        </w:tc>
      </w:tr>
      <w:tr>
        <w:trPr>
          <w:trHeight w:val="864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8"/>
                <w:szCs w:val="28"/>
              </w:rPr>
              <w:jc w:val="left"/>
              <w:spacing w:before="4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32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M3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4"/>
                <w:szCs w:val="14"/>
              </w:rPr>
              <w:jc w:val="left"/>
              <w:spacing w:before="5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9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27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Generator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0"/>
              <w:ind w:left="105" w:right="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HTTP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message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spacing w:before="24" w:lineRule="exact" w:line="260"/>
              <w:ind w:left="555" w:right="574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HTTP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requested</w:t>
            </w:r>
          </w:p>
        </w:tc>
      </w:tr>
      <w:tr>
        <w:trPr>
          <w:trHeight w:val="552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3"/>
                <w:szCs w:val="13"/>
              </w:rPr>
              <w:jc w:val="left"/>
              <w:spacing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29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MO1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392" w:right="39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OAuth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2" w:lineRule="exact" w:line="260"/>
              <w:ind w:left="226" w:right="22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Boolean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variable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indicating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authentication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status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returned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3"/>
                <w:szCs w:val="13"/>
              </w:rPr>
              <w:jc w:val="left"/>
              <w:spacing w:before="10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95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3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Boolean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variable</w:t>
            </w:r>
          </w:p>
        </w:tc>
      </w:tr>
      <w:tr>
        <w:trPr>
          <w:trHeight w:val="864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8"/>
                <w:szCs w:val="28"/>
              </w:rPr>
              <w:jc w:val="left"/>
              <w:spacing w:before="4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29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MO2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4"/>
                <w:szCs w:val="14"/>
              </w:rPr>
              <w:jc w:val="left"/>
              <w:spacing w:before="9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410" w:right="41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Token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226" w:right="22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0"/>
              <w:ind w:left="105" w:right="11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cookie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session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information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spacing w:before="19"/>
              <w:ind w:left="555" w:right="467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cookie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session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information</w:t>
            </w:r>
          </w:p>
        </w:tc>
      </w:tr>
      <w:tr>
        <w:trPr>
          <w:trHeight w:val="845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6"/>
                <w:szCs w:val="26"/>
              </w:rPr>
              <w:jc w:val="left"/>
              <w:spacing w:before="19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04" w:right="309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G1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6"/>
                <w:szCs w:val="26"/>
              </w:rPr>
              <w:jc w:val="left"/>
              <w:spacing w:before="19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Sender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21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information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about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rows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generated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spacing w:before="10"/>
              <w:ind w:left="555" w:right="80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information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about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rows</w:t>
            </w:r>
          </w:p>
        </w:tc>
      </w:tr>
      <w:tr>
        <w:trPr>
          <w:trHeight w:val="878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8"/>
                <w:szCs w:val="28"/>
              </w:rPr>
              <w:jc w:val="left"/>
              <w:spacing w:before="18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76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PD1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6"/>
                <w:szCs w:val="16"/>
              </w:rPr>
              <w:jc w:val="left"/>
              <w:spacing w:before="4" w:lineRule="exact" w:line="160"/>
            </w:pPr>
            <w:r>
              <w:rPr>
                <w:sz w:val="16"/>
                <w:szCs w:val="1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77" w:right="237" w:firstLine="2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PDF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Generator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9"/>
              <w:ind w:left="105" w:righ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PDF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document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returned.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entering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browser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9"/>
              <w:ind w:left="195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3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55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PDF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95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3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incorrect</w:t>
            </w:r>
          </w:p>
        </w:tc>
      </w:tr>
    </w:tbl>
    <w:p>
      <w:pPr>
        <w:sectPr>
          <w:pgMar w:header="759" w:footer="645" w:top="1240" w:bottom="280" w:left="1040" w:right="580"/>
          <w:headerReference w:type="default" r:id="rId33"/>
          <w:pgSz w:w="12240" w:h="15840"/>
        </w:sectPr>
      </w:pPr>
    </w:p>
    <w:tbl>
      <w:tblPr>
        <w:tblW w:w="0" w:type="auto"/>
        <w:tblLook w:val="01E0"/>
        <w:jc w:val="left"/>
        <w:tblInd w:w="36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93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PDF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document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opened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</w:tr>
      <w:tr>
        <w:trPr>
          <w:trHeight w:val="830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6"/>
                <w:szCs w:val="26"/>
              </w:rPr>
              <w:jc w:val="left"/>
              <w:spacing w:before="9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6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AD1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3"/>
                <w:szCs w:val="13"/>
              </w:rPr>
              <w:jc w:val="left"/>
              <w:spacing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35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1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SQL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lite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result-sets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array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 w:lineRule="exact" w:line="260"/>
              <w:ind w:left="105" w:right="5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corresponding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queries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returned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3"/>
                <w:szCs w:val="13"/>
              </w:rPr>
              <w:jc w:val="left"/>
              <w:spacing w:before="10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95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3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5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array</w:t>
            </w:r>
          </w:p>
        </w:tc>
      </w:tr>
      <w:tr>
        <w:trPr>
          <w:trHeight w:val="1118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13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6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RD1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5"/>
                <w:szCs w:val="15"/>
              </w:rPr>
              <w:jc w:val="left"/>
              <w:spacing w:before="3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3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1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3"/>
                <w:szCs w:val="13"/>
              </w:rPr>
              <w:jc w:val="left"/>
              <w:spacing w:before="5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52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Result-sets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array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corresponding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respective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queries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returned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8"/>
                <w:szCs w:val="28"/>
              </w:rPr>
              <w:jc w:val="left"/>
              <w:spacing w:before="9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spacing w:lineRule="exact" w:line="260"/>
              <w:ind w:left="555" w:right="127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array</w:t>
            </w:r>
          </w:p>
        </w:tc>
      </w:tr>
    </w:tbl>
    <w:p>
      <w:pPr>
        <w:rPr>
          <w:rFonts w:cs="Calibri" w:hAnsi="Calibri" w:eastAsia="Calibri" w:ascii="Calibri"/>
          <w:sz w:val="21"/>
          <w:szCs w:val="21"/>
        </w:rPr>
        <w:jc w:val="center"/>
        <w:spacing w:before="14"/>
        <w:ind w:left="5218" w:right="5281"/>
      </w:pPr>
      <w:r>
        <w:rPr>
          <w:rFonts w:cs="Calibri" w:hAnsi="Calibri" w:eastAsia="Calibri" w:ascii="Calibri"/>
          <w:b/>
          <w:w w:val="25"/>
          <w:sz w:val="21"/>
          <w:szCs w:val="21"/>
        </w:rPr>
        <w:t>   </w:t>
      </w:r>
      <w:r>
        <w:rPr>
          <w:rFonts w:cs="Calibri" w:hAnsi="Calibri" w:eastAsia="Calibri" w:ascii="Calibri"/>
          <w:b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rFonts w:cs="Calibri" w:hAnsi="Calibri" w:eastAsia="Calibri" w:ascii="Calibri"/>
          <w:sz w:val="21"/>
          <w:szCs w:val="21"/>
        </w:rPr>
        <w:jc w:val="center"/>
        <w:spacing w:before="17"/>
        <w:ind w:left="3016" w:right="308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Acceptance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Criteria</w:t>
      </w:r>
      <w:r>
        <w:rPr>
          <w:rFonts w:cs="Calibri" w:hAnsi="Calibri" w:eastAsia="Calibri" w:ascii="Calibri"/>
          <w:spacing w:val="-12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25"/>
          <w:sz w:val="21"/>
          <w:szCs w:val="21"/>
        </w:rPr>
        <w:t> 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1"/>
          <w:szCs w:val="31"/>
        </w:rPr>
        <w:jc w:val="left"/>
        <w:ind w:left="475"/>
      </w:pPr>
      <w:r>
        <w:pict>
          <v:group style="position:absolute;margin-left:202.2pt;margin-top:122.451pt;width:174.52pt;height:56.2pt;mso-position-horizontal-relative:page;mso-position-vertical-relative:paragraph;z-index:-13529" coordorigin="4044,2449" coordsize="3490,1124">
            <v:shape style="position:absolute;left:4054;top:2459;width:3470;height:274" coordorigin="4054,2459" coordsize="3470,274" path="m7524,2459l4054,2459,4054,2733,7524,2733,7524,2459xe" filled="t" fillcolor="#ECECEC" stroked="f">
              <v:path arrowok="t"/>
              <v:fill/>
            </v:shape>
            <v:shape style="position:absolute;left:4054;top:2733;width:3470;height:278" coordorigin="4054,2733" coordsize="3470,278" path="m4054,2733l4054,3011,7524,3011,7524,2733,4054,2733xe" filled="t" fillcolor="#ECECEC" stroked="f">
              <v:path arrowok="t"/>
              <v:fill/>
            </v:shape>
            <v:shape style="position:absolute;left:4054;top:3011;width:3470;height:274" coordorigin="4054,3011" coordsize="3470,274" path="m4054,3011l4054,3285,7524,3285,7524,3011,4054,3011xe" filled="t" fillcolor="#ECECEC" stroked="f">
              <v:path arrowok="t"/>
              <v:fill/>
            </v:shape>
            <v:shape style="position:absolute;left:4054;top:3285;width:3470;height:278" coordorigin="4054,3285" coordsize="3470,278" path="m4054,3285l4054,3563,7524,3563,7524,3285,4054,3285xe" filled="t" fillcolor="#ECECEC" stroked="f">
              <v:path arrowok="t"/>
              <v:fill/>
            </v:shape>
            <w10:wrap type="none"/>
          </v:group>
        </w:pict>
      </w:r>
      <w:r>
        <w:pict>
          <v:group style="position:absolute;margin-left:202.2pt;margin-top:521.6pt;width:174.52pt;height:56.2pt;mso-position-horizontal-relative:page;mso-position-vertical-relative:page;z-index:-13528" coordorigin="4044,10432" coordsize="3490,1124">
            <v:shape style="position:absolute;left:4054;top:10442;width:3470;height:278" coordorigin="4054,10442" coordsize="3470,278" path="m4054,10442l4054,10720,7524,10720,7524,10442,4054,10442xe" filled="t" fillcolor="#ECECEC" stroked="f">
              <v:path arrowok="t"/>
              <v:fill/>
            </v:shape>
            <v:shape style="position:absolute;left:4054;top:10720;width:3470;height:274" coordorigin="4054,10720" coordsize="3470,274" path="m4054,10720l4054,10994,7524,10994,7524,10720,4054,10720xe" filled="t" fillcolor="#ECECEC" stroked="f">
              <v:path arrowok="t"/>
              <v:fill/>
            </v:shape>
            <v:shape style="position:absolute;left:4054;top:10994;width:3470;height:278" coordorigin="4054,10994" coordsize="3470,278" path="m4054,10994l4054,11272,7524,11272,7524,10994,4054,10994xe" filled="t" fillcolor="#ECECEC" stroked="f">
              <v:path arrowok="t"/>
              <v:fill/>
            </v:shape>
            <v:shape style="position:absolute;left:4054;top:11272;width:3470;height:274" coordorigin="4054,11272" coordsize="3470,274" path="m4054,11272l4054,11546,7524,11546,7524,11272,4054,11272xe" filled="t" fillcolor="#ECECEC" stroked="f">
              <v:path arrowok="t"/>
              <v:fill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8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2</w:t>
      </w:r>
      <w:r>
        <w:rPr>
          <w:rFonts w:cs="Times New Roman" w:hAnsi="Times New Roman" w:eastAsia="Times New Roman" w:ascii="Times New Roman"/>
          <w:b/>
          <w:spacing w:val="44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Co</w:t>
      </w:r>
      <w:r>
        <w:rPr>
          <w:rFonts w:cs="Times New Roman" w:hAnsi="Times New Roman" w:eastAsia="Times New Roman" w:ascii="Times New Roman"/>
          <w:b/>
          <w:spacing w:val="3"/>
          <w:w w:val="100"/>
          <w:sz w:val="31"/>
          <w:szCs w:val="31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35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2"/>
          <w:sz w:val="31"/>
          <w:szCs w:val="3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31"/>
          <w:szCs w:val="31"/>
        </w:rPr>
      </w:r>
    </w:p>
    <w:p>
      <w:pPr>
        <w:rPr>
          <w:sz w:val="16"/>
          <w:szCs w:val="16"/>
        </w:rPr>
        <w:jc w:val="left"/>
        <w:spacing w:before="10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36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78" w:hRule="exact"/>
        </w:trPr>
        <w:tc>
          <w:tcPr>
            <w:tcW w:w="10133" w:type="dxa"/>
            <w:gridSpan w:val="4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37"/>
            </w:pP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sz w:val="24"/>
                <w:szCs w:val="24"/>
              </w:rPr>
              <w:t>ID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sz w:val="24"/>
                <w:szCs w:val="24"/>
              </w:rPr>
              <w:t>     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Subsystem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Pass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Criteria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           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Fail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EFFFE"/>
                <w:spacing w:val="0"/>
                <w:w w:val="100"/>
                <w:sz w:val="24"/>
                <w:szCs w:val="24"/>
              </w:rPr>
              <w:t>Criteria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850" w:hRule="exact"/>
        </w:trPr>
        <w:tc>
          <w:tcPr>
            <w:tcW w:w="1013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6"/>
                <w:szCs w:val="26"/>
              </w:rPr>
              <w:jc w:val="left"/>
              <w:spacing w:before="19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6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AG1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2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6"/>
                <w:szCs w:val="26"/>
              </w:rPr>
              <w:jc w:val="left"/>
              <w:spacing w:before="19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</w:p>
        </w:tc>
        <w:tc>
          <w:tcPr>
            <w:tcW w:w="3691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105" w:right="8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displays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different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corresponding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actions.</w:t>
            </w:r>
          </w:p>
        </w:tc>
        <w:tc>
          <w:tcPr>
            <w:tcW w:w="3907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spacing w:before="15"/>
              <w:ind w:left="555" w:right="327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display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different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corresponding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different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actions</w:t>
            </w:r>
          </w:p>
        </w:tc>
      </w:tr>
      <w:tr>
        <w:trPr>
          <w:trHeight w:val="586" w:hRule="exact"/>
        </w:trPr>
        <w:tc>
          <w:tcPr>
            <w:tcW w:w="10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4"/>
                <w:szCs w:val="14"/>
              </w:rPr>
              <w:jc w:val="left"/>
              <w:spacing w:before="9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6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AG2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4"/>
                <w:szCs w:val="14"/>
              </w:rPr>
              <w:jc w:val="left"/>
              <w:spacing w:before="9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0"/>
              <w:ind w:left="105" w:right="16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relays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Controller.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9"/>
              <w:ind w:left="195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3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pass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5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</w:tr>
      <w:tr>
        <w:trPr>
          <w:trHeight w:val="1114" w:hRule="exact"/>
        </w:trPr>
        <w:tc>
          <w:tcPr>
            <w:tcW w:w="10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9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32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IP1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9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Index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Pointer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Index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pointer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complete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corresponding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Subdirectory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String.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4"/>
                <w:szCs w:val="14"/>
              </w:rPr>
              <w:jc w:val="left"/>
              <w:spacing w:before="9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spacing w:lineRule="exact" w:line="260"/>
              <w:ind w:left="555" w:right="319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corresponding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Subdirectory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</w:p>
        </w:tc>
      </w:tr>
      <w:tr>
        <w:trPr>
          <w:trHeight w:val="859" w:hRule="exact"/>
        </w:trPr>
        <w:tc>
          <w:tcPr>
            <w:tcW w:w="10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6"/>
                <w:szCs w:val="26"/>
              </w:rPr>
              <w:jc w:val="left"/>
              <w:spacing w:before="19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8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PR1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6"/>
                <w:szCs w:val="26"/>
              </w:rPr>
              <w:jc w:val="left"/>
              <w:spacing w:before="19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Router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105" w:right="25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Router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HTML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corresponding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request.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spacing w:before="20" w:lineRule="exact" w:line="260"/>
              <w:ind w:left="555" w:right="94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HTML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corresponding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5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</w:p>
        </w:tc>
      </w:tr>
      <w:tr>
        <w:trPr>
          <w:trHeight w:val="830" w:hRule="exact"/>
        </w:trPr>
        <w:tc>
          <w:tcPr>
            <w:tcW w:w="10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6"/>
                <w:szCs w:val="26"/>
              </w:rPr>
              <w:jc w:val="left"/>
              <w:spacing w:before="9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27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WG1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6"/>
                <w:szCs w:val="26"/>
              </w:rPr>
              <w:jc w:val="left"/>
              <w:spacing w:before="9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displays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different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 w:lineRule="exact" w:line="260"/>
              <w:ind w:left="105" w:right="20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corresponding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actions.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4"/>
                <w:szCs w:val="14"/>
              </w:rPr>
              <w:jc w:val="left"/>
              <w:spacing w:before="5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spacing w:lineRule="exact" w:line="260"/>
              <w:ind w:left="555" w:right="113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display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different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corresponding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actions</w:t>
            </w:r>
          </w:p>
        </w:tc>
      </w:tr>
      <w:tr>
        <w:trPr>
          <w:trHeight w:val="581" w:hRule="exact"/>
        </w:trPr>
        <w:tc>
          <w:tcPr>
            <w:tcW w:w="10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4"/>
                <w:szCs w:val="14"/>
              </w:rPr>
              <w:jc w:val="left"/>
              <w:spacing w:before="5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27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WG2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4"/>
                <w:szCs w:val="14"/>
              </w:rPr>
              <w:jc w:val="left"/>
              <w:spacing w:before="5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 w:lineRule="exact" w:line="260"/>
              <w:ind w:left="105" w:right="51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relays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Controller.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spacing w:before="24" w:lineRule="exact" w:line="260"/>
              <w:ind w:left="555" w:right="352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</w:tr>
      <w:tr>
        <w:trPr>
          <w:trHeight w:val="1114" w:hRule="exact"/>
        </w:trPr>
        <w:tc>
          <w:tcPr>
            <w:tcW w:w="10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13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27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WG3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13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26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components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HTML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needed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each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specific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page.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4"/>
                <w:szCs w:val="14"/>
              </w:rPr>
              <w:jc w:val="left"/>
              <w:spacing w:before="5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ind w:left="555" w:right="327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HTML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specific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components</w:t>
            </w:r>
          </w:p>
        </w:tc>
      </w:tr>
      <w:tr>
        <w:trPr>
          <w:trHeight w:val="1709" w:hRule="exact"/>
        </w:trPr>
        <w:tc>
          <w:tcPr>
            <w:tcW w:w="10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0"/>
                <w:szCs w:val="10"/>
              </w:rPr>
              <w:jc w:val="left"/>
              <w:spacing w:before="6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67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AC1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6"/>
                <w:szCs w:val="16"/>
              </w:rPr>
              <w:jc w:val="left"/>
              <w:spacing w:before="7" w:lineRule="exact" w:line="160"/>
            </w:pPr>
            <w:r>
              <w:rPr>
                <w:sz w:val="16"/>
                <w:szCs w:val="16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8"/>
                <w:szCs w:val="28"/>
              </w:rPr>
              <w:jc w:val="left"/>
              <w:spacing w:before="14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20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necessary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information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create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activity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view.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spacing w:before="15"/>
              <w:ind w:left="555" w:right="481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spacing w:before="15"/>
              <w:ind w:left="555" w:right="205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necessary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information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create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activity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</w:t>
            </w:r>
          </w:p>
        </w:tc>
      </w:tr>
      <w:tr>
        <w:trPr>
          <w:trHeight w:val="826" w:hRule="exact"/>
        </w:trPr>
        <w:tc>
          <w:tcPr>
            <w:tcW w:w="10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6"/>
                <w:szCs w:val="26"/>
              </w:rPr>
              <w:jc w:val="left"/>
              <w:spacing w:before="5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AC2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2"/>
                <w:szCs w:val="12"/>
              </w:rPr>
              <w:jc w:val="left"/>
              <w:spacing w:before="5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receives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depending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request.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3"/>
                <w:szCs w:val="13"/>
              </w:rPr>
              <w:jc w:val="left"/>
              <w:spacing w:before="10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95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3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5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</w:tc>
      </w:tr>
      <w:tr>
        <w:trPr>
          <w:trHeight w:val="667" w:hRule="exact"/>
        </w:trPr>
        <w:tc>
          <w:tcPr>
            <w:tcW w:w="10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9"/>
                <w:szCs w:val="19"/>
              </w:rPr>
              <w:jc w:val="left"/>
              <w:spacing w:before="3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AC3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3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receiving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9"/>
              <w:ind w:left="195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3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</w:tc>
      </w:tr>
    </w:tbl>
    <w:p>
      <w:pPr>
        <w:sectPr>
          <w:pgMar w:header="759" w:footer="645" w:top="1240" w:bottom="280" w:left="1040" w:right="580"/>
          <w:pgSz w:w="12240" w:h="15840"/>
        </w:sectPr>
      </w:pPr>
    </w:p>
    <w:tbl>
      <w:tblPr>
        <w:tblW w:w="0" w:type="auto"/>
        <w:tblLook w:val="01E0"/>
        <w:jc w:val="left"/>
        <w:tblInd w:w="36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71" w:hRule="exact"/>
        </w:trPr>
        <w:tc>
          <w:tcPr>
            <w:tcW w:w="10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152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about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changes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Database.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</w:tr>
      <w:tr>
        <w:trPr>
          <w:trHeight w:val="845" w:hRule="exact"/>
        </w:trPr>
        <w:tc>
          <w:tcPr>
            <w:tcW w:w="10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AC4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3"/>
                <w:szCs w:val="13"/>
              </w:rPr>
              <w:jc w:val="left"/>
              <w:spacing w:before="5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 w:lineRule="exact" w:line="260"/>
              <w:ind w:left="105" w:right="14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pertaining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call.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spacing w:before="15" w:lineRule="exact" w:line="260"/>
              <w:ind w:left="555" w:right="200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pertaining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call.</w:t>
            </w:r>
          </w:p>
        </w:tc>
      </w:tr>
      <w:tr>
        <w:trPr>
          <w:trHeight w:val="1157" w:hRule="exact"/>
        </w:trPr>
        <w:tc>
          <w:tcPr>
            <w:tcW w:w="10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WC1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8"/>
                <w:szCs w:val="28"/>
              </w:rPr>
              <w:jc w:val="left"/>
              <w:spacing w:before="13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8"/>
                <w:szCs w:val="28"/>
              </w:rPr>
              <w:jc w:val="left"/>
              <w:spacing w:before="18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 w:right="40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formats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relays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back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spacing w:before="24" w:lineRule="exact" w:line="260"/>
              <w:ind w:left="555" w:right="940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format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appropriately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spacing w:before="18" w:lineRule="exact" w:line="260"/>
              <w:ind w:left="555" w:right="380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back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</w:p>
        </w:tc>
      </w:tr>
      <w:tr>
        <w:trPr>
          <w:trHeight w:val="1378" w:hRule="exact"/>
        </w:trPr>
        <w:tc>
          <w:tcPr>
            <w:tcW w:w="10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4"/>
                <w:szCs w:val="14"/>
              </w:rPr>
              <w:jc w:val="left"/>
              <w:spacing w:before="3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WC2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4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pertaining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events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 w:right="38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corresponding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request.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3"/>
                <w:szCs w:val="13"/>
              </w:rPr>
              <w:jc w:val="left"/>
              <w:spacing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ind w:left="555" w:right="46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pertaining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events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95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3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response</w:t>
            </w:r>
          </w:p>
        </w:tc>
      </w:tr>
      <w:tr>
        <w:trPr>
          <w:trHeight w:val="586" w:hRule="exact"/>
        </w:trPr>
        <w:tc>
          <w:tcPr>
            <w:tcW w:w="10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4"/>
                <w:szCs w:val="14"/>
              </w:rPr>
              <w:jc w:val="left"/>
              <w:spacing w:before="9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RDBC1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0"/>
              <w:ind w:left="105" w:right="22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0"/>
              <w:ind w:left="105" w:right="35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array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SQL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returned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spacing w:before="29" w:lineRule="exact" w:line="260"/>
              <w:ind w:left="555" w:right="158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SQL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query</w:t>
            </w:r>
          </w:p>
        </w:tc>
      </w:tr>
      <w:tr>
        <w:trPr>
          <w:trHeight w:val="1114" w:hRule="exact"/>
        </w:trPr>
        <w:tc>
          <w:tcPr>
            <w:tcW w:w="10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9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MA1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9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both"/>
              <w:spacing w:lineRule="exact" w:line="260"/>
              <w:ind w:left="105" w:right="47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responds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both"/>
              <w:spacing w:before="2"/>
              <w:ind w:left="105" w:right="21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various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calls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pertaining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provides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data.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96"/>
              <w:ind w:left="195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3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calls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95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3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provide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</w:p>
        </w:tc>
      </w:tr>
      <w:tr>
        <w:trPr>
          <w:trHeight w:val="1219" w:hRule="exact"/>
        </w:trPr>
        <w:tc>
          <w:tcPr>
            <w:tcW w:w="10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MO1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2"/>
                <w:szCs w:val="12"/>
              </w:rPr>
              <w:jc w:val="left"/>
              <w:spacing w:before="2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69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OAuth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8"/>
                <w:szCs w:val="18"/>
              </w:rPr>
              <w:jc w:val="left"/>
              <w:spacing w:before="8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26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OAuth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either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successful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validation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unmatched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credentials.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spacing w:before="15"/>
              <w:ind w:left="555" w:right="327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successful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validation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unmatched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credentials</w:t>
            </w:r>
          </w:p>
        </w:tc>
      </w:tr>
      <w:tr>
        <w:trPr>
          <w:trHeight w:val="1224" w:hRule="exact"/>
        </w:trPr>
        <w:tc>
          <w:tcPr>
            <w:tcW w:w="10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0"/>
                <w:szCs w:val="10"/>
              </w:rPr>
              <w:jc w:val="left"/>
              <w:spacing w:before="6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PG1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2"/>
                <w:szCs w:val="12"/>
              </w:rPr>
              <w:jc w:val="left"/>
              <w:spacing w:before="7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4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PDF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Generator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4"/>
              <w:ind w:left="105" w:right="6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PDF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document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entering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browser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PDF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document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opened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0"/>
              <w:ind w:left="195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3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55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PDF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95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3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incorrect</w:t>
            </w:r>
          </w:p>
        </w:tc>
      </w:tr>
      <w:tr>
        <w:trPr>
          <w:trHeight w:val="864" w:hRule="exact"/>
        </w:trPr>
        <w:tc>
          <w:tcPr>
            <w:tcW w:w="10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2"/>
                <w:szCs w:val="12"/>
              </w:rPr>
              <w:jc w:val="left"/>
              <w:spacing w:before="4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GS1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8"/>
                <w:szCs w:val="28"/>
              </w:rPr>
              <w:jc w:val="left"/>
              <w:spacing w:before="4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Sender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0"/>
              <w:ind w:left="105" w:right="21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information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about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rows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generated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spacing w:before="19"/>
              <w:ind w:left="555" w:right="80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information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about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rows</w:t>
            </w:r>
          </w:p>
        </w:tc>
      </w:tr>
      <w:tr>
        <w:trPr>
          <w:trHeight w:val="830" w:hRule="exact"/>
        </w:trPr>
        <w:tc>
          <w:tcPr>
            <w:tcW w:w="10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6"/>
                <w:szCs w:val="26"/>
              </w:rPr>
              <w:jc w:val="left"/>
              <w:spacing w:before="9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AD1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3"/>
                <w:szCs w:val="13"/>
              </w:rPr>
              <w:jc w:val="left"/>
              <w:spacing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SQL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lite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result-sets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array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 w:lineRule="exact" w:line="260"/>
              <w:ind w:left="105" w:right="10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corresponding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queries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returned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3"/>
                <w:szCs w:val="13"/>
              </w:rPr>
              <w:jc w:val="left"/>
              <w:spacing w:before="10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95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3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5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array</w:t>
            </w:r>
          </w:p>
        </w:tc>
      </w:tr>
      <w:tr>
        <w:trPr>
          <w:trHeight w:val="840" w:hRule="exact"/>
        </w:trPr>
        <w:tc>
          <w:tcPr>
            <w:tcW w:w="1013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RD1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2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3"/>
                <w:szCs w:val="13"/>
              </w:rPr>
              <w:jc w:val="left"/>
              <w:spacing w:before="10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52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Result-sets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array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corresponding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respective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queries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should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returned.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5"/>
                <w:szCs w:val="15"/>
              </w:rPr>
              <w:jc w:val="left"/>
              <w:spacing w:before="4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spacing w:lineRule="exact" w:line="260"/>
              <w:ind w:left="555" w:right="112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array</w:t>
            </w:r>
          </w:p>
        </w:tc>
      </w:tr>
    </w:tbl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681"/>
      </w:pPr>
      <w:r>
        <w:pict>
          <v:group style="position:absolute;margin-left:386.76pt;margin-top:198.08pt;width:185.32pt;height:57.88pt;mso-position-horizontal-relative:page;mso-position-vertical-relative:page;z-index:-13527" coordorigin="7735,3962" coordsize="3706,1158">
            <v:shape style="position:absolute;left:7745;top:3972;width:3686;height:293" coordorigin="7745,3972" coordsize="3686,293" path="m7745,3972l7745,4264,11432,4264,11432,3972,7745,3972xe" filled="t" fillcolor="#ECECEC" stroked="f">
              <v:path arrowok="t"/>
              <v:fill/>
            </v:shape>
            <v:shape style="position:absolute;left:7745;top:4264;width:3686;height:278" coordorigin="7745,4264" coordsize="3686,278" path="m7745,4264l7745,4543,11432,4543,11432,4264,7745,4264xe" filled="t" fillcolor="#ECECEC" stroked="f">
              <v:path arrowok="t"/>
              <v:fill/>
            </v:shape>
            <v:shape style="position:absolute;left:7745;top:4543;width:3686;height:274" coordorigin="7745,4543" coordsize="3686,274" path="m7745,4543l7745,4816,11432,4816,11432,4543,7745,4543xe" filled="t" fillcolor="#ECECEC" stroked="f">
              <v:path arrowok="t"/>
              <v:fill/>
            </v:shape>
            <v:shape style="position:absolute;left:7745;top:4816;width:3686;height:293" coordorigin="7745,4816" coordsize="3686,293" path="m7745,4816l7745,5109,11432,5109,11432,4816,7745,4816xe" filled="t" fillcolor="#ECECEC" stroked="f">
              <v:path arrowok="t"/>
              <v:fill/>
            </v:shape>
            <w10:wrap type="none"/>
          </v:group>
        </w:pict>
      </w:r>
      <w:r>
        <w:pict>
          <v:group style="position:absolute;margin-left:202.2pt;margin-top:-317.367pt;width:174.52pt;height:56.2pt;mso-position-horizontal-relative:page;mso-position-vertical-relative:paragraph;z-index:-13526" coordorigin="4044,-6347" coordsize="3490,1124">
            <v:shape style="position:absolute;left:4054;top:-6337;width:3470;height:278" coordorigin="4054,-6337" coordsize="3470,278" path="m4054,-6337l4054,-6059,7524,-6059,7524,-6337,4054,-6337xe" filled="t" fillcolor="#ECECEC" stroked="f">
              <v:path arrowok="t"/>
              <v:fill/>
            </v:shape>
            <v:shape style="position:absolute;left:4054;top:-6059;width:3470;height:274" coordorigin="4054,-6059" coordsize="3470,274" path="m4054,-6059l4054,-5785,7524,-5785,7524,-6059,4054,-6059xe" filled="t" fillcolor="#ECECEC" stroked="f">
              <v:path arrowok="t"/>
              <v:fill/>
            </v:shape>
            <v:shape style="position:absolute;left:4054;top:-5785;width:3470;height:278" coordorigin="4054,-5785" coordsize="3470,278" path="m4054,-5785l4054,-5507,7524,-5507,7524,-5785,4054,-5785xe" filled="t" fillcolor="#ECECEC" stroked="f">
              <v:path arrowok="t"/>
              <v:fill/>
            </v:shape>
            <v:shape style="position:absolute;left:4054;top:-5507;width:3470;height:274" coordorigin="4054,-5507" coordsize="3470,274" path="m4054,-5507l4054,-5233,7524,-5233,7524,-5507,4054,-5507xe" filled="t" fillcolor="#ECECEC" stroked="f">
              <v:path arrowok="t"/>
              <v:fill/>
            </v:shape>
            <w10:wrap type="none"/>
          </v:group>
        </w:pict>
      </w:r>
      <w:r>
        <w:pict>
          <v:group style="position:absolute;margin-left:386.76pt;margin-top:-200.967pt;width:185.32pt;height:62.2pt;mso-position-horizontal-relative:page;mso-position-vertical-relative:paragraph;z-index:-13525" coordorigin="7735,-4019" coordsize="3706,1244">
            <v:shape style="position:absolute;left:7745;top:-4009;width:3686;height:298" coordorigin="7745,-4009" coordsize="3686,298" path="m11432,-4009l7745,-4009,7745,-3712,11432,-3712,11432,-4009xe" filled="t" fillcolor="#ECECEC" stroked="f">
              <v:path arrowok="t"/>
              <v:fill/>
            </v:shape>
            <v:shape style="position:absolute;left:7745;top:-3712;width:3686;height:274" coordorigin="7745,-3712" coordsize="3686,274" path="m7745,-3712l7745,-3438,11432,-3438,11432,-3712,7745,-3712xe" filled="t" fillcolor="#ECECEC" stroked="f">
              <v:path arrowok="t"/>
              <v:fill/>
            </v:shape>
            <v:shape style="position:absolute;left:7745;top:-3438;width:3686;height:653" coordorigin="7745,-3438" coordsize="3686,653" path="m7745,-3438l7745,-2785,11432,-2785,11432,-3438,7745,-3438xe" filled="t" fillcolor="#ECECEC" stroked="f">
              <v:path arrowok="t"/>
              <v:fill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Component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Acceptance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Criteria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1"/>
          <w:szCs w:val="31"/>
        </w:rPr>
        <w:jc w:val="left"/>
        <w:ind w:left="475"/>
      </w:pP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8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3</w:t>
      </w:r>
      <w:r>
        <w:rPr>
          <w:rFonts w:cs="Times New Roman" w:hAnsi="Times New Roman" w:eastAsia="Times New Roman" w:ascii="Times New Roman"/>
          <w:b/>
          <w:spacing w:val="44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te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34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est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2"/>
          <w:sz w:val="31"/>
          <w:szCs w:val="3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31"/>
          <w:szCs w:val="31"/>
        </w:rPr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36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78" w:hRule="exact"/>
        </w:trPr>
        <w:tc>
          <w:tcPr>
            <w:tcW w:w="10133" w:type="dxa"/>
            <w:gridSpan w:val="4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1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      </w:t>
            </w:r>
            <w:r>
              <w:rPr>
                <w:rFonts w:cs="Times New Roman" w:hAnsi="Times New Roman" w:eastAsia="Times New Roman" w:ascii="Times New Roman"/>
                <w:b/>
                <w:spacing w:val="3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                        </w:t>
            </w:r>
            <w:r>
              <w:rPr>
                <w:rFonts w:cs="Times New Roman" w:hAnsi="Times New Roman" w:eastAsia="Times New Roman" w:ascii="Times New Roman"/>
                <w:b/>
                <w:spacing w:val="1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Pass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Criteria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                                       </w:t>
            </w:r>
            <w:r>
              <w:rPr>
                <w:rFonts w:cs="Times New Roman" w:hAnsi="Times New Roman" w:eastAsia="Times New Roman" w:ascii="Times New Roman"/>
                <w:b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Fail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Criteria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576" w:hRule="exact"/>
        </w:trPr>
        <w:tc>
          <w:tcPr>
            <w:tcW w:w="100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4"/>
                <w:szCs w:val="14"/>
              </w:rPr>
              <w:jc w:val="left"/>
              <w:spacing w:before="5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58" w:right="36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I1</w:t>
            </w:r>
          </w:p>
        </w:tc>
        <w:tc>
          <w:tcPr>
            <w:tcW w:w="1526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Presentation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</w:p>
        </w:tc>
        <w:tc>
          <w:tcPr>
            <w:tcW w:w="3691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105" w:right="38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Presentation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responds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correctly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requests.</w:t>
            </w:r>
          </w:p>
        </w:tc>
        <w:tc>
          <w:tcPr>
            <w:tcW w:w="3907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spacing w:before="15"/>
              <w:ind w:left="555" w:right="292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correctly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requests</w:t>
            </w:r>
          </w:p>
        </w:tc>
      </w:tr>
    </w:tbl>
    <w:p>
      <w:pPr>
        <w:sectPr>
          <w:pgMar w:header="759" w:footer="645" w:top="1240" w:bottom="280" w:left="1040" w:right="580"/>
          <w:pgSz w:w="12240" w:h="15840"/>
        </w:sectPr>
      </w:pPr>
    </w:p>
    <w:tbl>
      <w:tblPr>
        <w:tblW w:w="0" w:type="auto"/>
        <w:tblLook w:val="01E0"/>
        <w:jc w:val="left"/>
        <w:tblInd w:w="36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86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4"/>
                <w:szCs w:val="14"/>
              </w:rPr>
              <w:jc w:val="left"/>
              <w:spacing w:before="5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58" w:right="36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I2</w:t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Presentation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105" w:right="38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Presentation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responds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correctly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requests.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spacing w:before="24" w:lineRule="exact" w:line="260"/>
              <w:ind w:left="555" w:right="292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correctly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requests</w:t>
            </w:r>
          </w:p>
        </w:tc>
      </w:tr>
      <w:tr>
        <w:trPr>
          <w:trHeight w:val="830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6"/>
                <w:szCs w:val="26"/>
              </w:rPr>
              <w:jc w:val="left"/>
              <w:spacing w:before="9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58" w:right="36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I3</w:t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3"/>
                <w:szCs w:val="13"/>
              </w:rPr>
              <w:jc w:val="left"/>
              <w:spacing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Application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Application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after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updated.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6"/>
                <w:szCs w:val="26"/>
              </w:rPr>
              <w:jc w:val="left"/>
              <w:spacing w:before="19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95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3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</w:tc>
      </w:tr>
      <w:tr>
        <w:trPr>
          <w:trHeight w:val="845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58" w:right="36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I4</w:t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3"/>
                <w:szCs w:val="13"/>
              </w:rPr>
              <w:jc w:val="left"/>
              <w:spacing w:before="10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Application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6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retrieved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stored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shown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user.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5"/>
                <w:szCs w:val="15"/>
              </w:rPr>
              <w:jc w:val="left"/>
              <w:spacing w:before="4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spacing w:lineRule="exact" w:line="260"/>
              <w:ind w:left="555" w:right="73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retrieve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stored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</w:tc>
      </w:tr>
      <w:tr>
        <w:trPr>
          <w:trHeight w:val="1138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58" w:right="36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I5</w:t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Service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1"/>
              <w:ind w:left="105" w:right="15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verification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status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session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status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actions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Application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processed.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spacing w:before="15" w:lineRule="exact" w:line="260"/>
              <w:ind w:left="555" w:right="327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return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verification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status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session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information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spacing w:before="23" w:lineRule="exact" w:line="260"/>
              <w:ind w:left="555" w:right="87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process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actions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Application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</w:p>
        </w:tc>
      </w:tr>
      <w:tr>
        <w:trPr>
          <w:trHeight w:val="869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8"/>
                <w:szCs w:val="28"/>
              </w:rPr>
              <w:jc w:val="left"/>
              <w:spacing w:before="9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58" w:right="36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I6</w:t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8"/>
                <w:szCs w:val="28"/>
              </w:rPr>
              <w:jc w:val="left"/>
              <w:spacing w:before="9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Service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0"/>
              <w:ind w:left="105" w:right="2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Service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provides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Application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pertaining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request.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spacing w:before="29" w:lineRule="exact" w:line="260"/>
              <w:ind w:left="555" w:right="246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provide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Application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corresponding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requests.</w:t>
            </w:r>
          </w:p>
        </w:tc>
      </w:tr>
      <w:tr>
        <w:trPr>
          <w:trHeight w:val="1138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58" w:right="36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I7</w:t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Storage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4"/>
                <w:szCs w:val="14"/>
              </w:rPr>
              <w:jc w:val="left"/>
              <w:spacing w:before="5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Storage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stores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retrieves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properly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Databases.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0"/>
              <w:ind w:left="195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3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store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properly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5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540" w:val="left"/>
              </w:tabs>
              <w:jc w:val="left"/>
              <w:spacing w:before="21" w:lineRule="exact" w:line="260"/>
              <w:ind w:left="555" w:right="448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retrieve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properly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Database.</w:t>
            </w:r>
          </w:p>
        </w:tc>
      </w:tr>
    </w:tbl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731"/>
      </w:pPr>
      <w:r>
        <w:pict>
          <v:group style="position:absolute;margin-left:386.76pt;margin-top:176.48pt;width:185.32pt;height:57.88pt;mso-position-horizontal-relative:page;mso-position-vertical-relative:page;z-index:-13524" coordorigin="7735,3530" coordsize="3706,1158">
            <v:shape style="position:absolute;left:7745;top:3540;width:3686;height:293" coordorigin="7745,3540" coordsize="3686,293" path="m7745,3540l7745,3832,11432,3832,11432,3540,7745,3540xe" filled="t" fillcolor="#ECECEC" stroked="f">
              <v:path arrowok="t"/>
              <v:fill/>
            </v:shape>
            <v:shape style="position:absolute;left:7745;top:3832;width:3686;height:278" coordorigin="7745,3832" coordsize="3686,278" path="m7745,3832l7745,4111,11432,4111,11432,3832,7745,3832xe" filled="t" fillcolor="#ECECEC" stroked="f">
              <v:path arrowok="t"/>
              <v:fill/>
            </v:shape>
            <v:shape style="position:absolute;left:7745;top:4111;width:3686;height:293" coordorigin="7745,4111" coordsize="3686,293" path="m7745,4111l7745,4404,11432,4404,11432,4111,7745,4111xe" filled="t" fillcolor="#ECECEC" stroked="f">
              <v:path arrowok="t"/>
              <v:fill/>
            </v:shape>
            <v:shape style="position:absolute;left:7745;top:4404;width:3686;height:274" coordorigin="7745,4404" coordsize="3686,274" path="m7745,4404l7745,4677,11432,4677,11432,4404,7745,4404xe" filled="t" fillcolor="#ECECEC" stroked="f">
              <v:path arrowok="t"/>
              <v:fill/>
            </v:shape>
            <w10:wrap type="none"/>
          </v:group>
        </w:pict>
      </w:r>
      <w:r>
        <w:pict>
          <v:group style="position:absolute;margin-left:386.76pt;margin-top:-69.9269pt;width:185.32pt;height:57.88pt;mso-position-horizontal-relative:page;mso-position-vertical-relative:paragraph;z-index:-13523" coordorigin="7735,-1399" coordsize="3706,1158">
            <v:shape style="position:absolute;left:7745;top:-1389;width:3686;height:293" coordorigin="7745,-1389" coordsize="3686,293" path="m7745,-1389l7745,-1096,11432,-1096,11432,-1389,7745,-1389xe" filled="t" fillcolor="#ECECEC" stroked="f">
              <v:path arrowok="t"/>
              <v:fill/>
            </v:shape>
            <v:shape style="position:absolute;left:7745;top:-1096;width:3686;height:274" coordorigin="7745,-1096" coordsize="3686,274" path="m7745,-1096l7745,-822,11432,-822,11432,-1096,7745,-1096xe" filled="t" fillcolor="#ECECEC" stroked="f">
              <v:path arrowok="t"/>
              <v:fill/>
            </v:shape>
            <v:shape style="position:absolute;left:7745;top:-822;width:3686;height:293" coordorigin="7745,-822" coordsize="3686,293" path="m7745,-822l7745,-529,11432,-529,11432,-822,7745,-822xe" filled="t" fillcolor="#ECECEC" stroked="f">
              <v:path arrowok="t"/>
              <v:fill/>
            </v:shape>
            <v:shape style="position:absolute;left:7745;top:-529;width:3686;height:278" coordorigin="7745,-529" coordsize="3686,278" path="m7745,-529l7745,-251,11432,-251,11432,-529,7745,-529xe" filled="t" fillcolor="#ECECEC" stroked="f">
              <v:path arrowok="t"/>
              <v:fill/>
            </v:shape>
            <w10:wrap type="none"/>
          </v:group>
        </w:pict>
      </w:r>
      <w:r>
        <w:pict>
          <v:group style="position:absolute;margin-left:386.76pt;margin-top:626.96pt;width:185.32pt;height:70.84pt;mso-position-horizontal-relative:page;mso-position-vertical-relative:page;z-index:-13521" coordorigin="7735,12539" coordsize="3706,1417">
            <v:shape style="position:absolute;left:7745;top:12549;width:3686;height:293" coordorigin="7745,12549" coordsize="3686,293" path="m7745,12549l7745,12842,11432,12842,11432,12549,7745,12549xe" filled="t" fillcolor="#ECECEC" stroked="f">
              <v:path arrowok="t"/>
              <v:fill/>
            </v:shape>
            <v:shape style="position:absolute;left:7745;top:12842;width:3686;height:274" coordorigin="7745,12842" coordsize="3686,274" path="m7745,12842l7745,13116,11432,13116,11432,12842,7745,12842xe" filled="t" fillcolor="#ECECEC" stroked="f">
              <v:path arrowok="t"/>
              <v:fill/>
            </v:shape>
            <v:shape style="position:absolute;left:7745;top:13116;width:3686;height:278" coordorigin="7745,13116" coordsize="3686,278" path="m7745,13116l7745,13394,11432,13394,11432,13116,7745,13116xe" filled="t" fillcolor="#ECECEC" stroked="f">
              <v:path arrowok="t"/>
              <v:fill/>
            </v:shape>
            <v:shape style="position:absolute;left:7745;top:13394;width:3686;height:274" coordorigin="7745,13394" coordsize="3686,274" path="m7745,13394l7745,13668,11432,13668,11432,13394,7745,13394xe" filled="t" fillcolor="#ECECEC" stroked="f">
              <v:path arrowok="t"/>
              <v:fill/>
            </v:shape>
            <v:shape style="position:absolute;left:7745;top:13668;width:3686;height:278" coordorigin="7745,13668" coordsize="3686,278" path="m7745,13668l7745,13946,11432,13946,11432,13668,7745,13668xe" filled="t" fillcolor="#ECECEC" stroked="f">
              <v:path arrowok="t"/>
              <v:fill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Integration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Acceptance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Criteria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1"/>
          <w:szCs w:val="31"/>
        </w:rPr>
        <w:jc w:val="left"/>
        <w:ind w:left="475"/>
      </w:pPr>
      <w:r>
        <w:pict>
          <v:group style="position:absolute;margin-left:125.64pt;margin-top:135.411pt;width:66.76pt;height:69.88pt;mso-position-horizontal-relative:page;mso-position-vertical-relative:paragraph;z-index:-13522" coordorigin="2513,2708" coordsize="1335,1398">
            <v:shape style="position:absolute;left:2523;top:2718;width:1315;height:274" coordorigin="2523,2718" coordsize="1315,274" path="m3838,2718l2523,2718,2523,2992,3838,2992,3838,2718xe" filled="t" fillcolor="#ECECEC" stroked="f">
              <v:path arrowok="t"/>
              <v:fill/>
            </v:shape>
            <v:shape style="position:absolute;left:2523;top:2992;width:1315;height:278" coordorigin="2523,2992" coordsize="1315,278" path="m2523,2992l2523,3270,3838,3270,3838,2992,2523,2992xe" filled="t" fillcolor="#ECECEC" stroked="f">
              <v:path arrowok="t"/>
              <v:fill/>
            </v:shape>
            <v:shape style="position:absolute;left:2523;top:3270;width:1315;height:274" coordorigin="2523,3270" coordsize="1315,274" path="m2523,3270l2523,3544,3838,3544,3838,3270,2523,3270xe" filled="t" fillcolor="#ECECEC" stroked="f">
              <v:path arrowok="t"/>
              <v:fill/>
            </v:shape>
            <v:shape style="position:absolute;left:2523;top:3544;width:1315;height:278" coordorigin="2523,3544" coordsize="1315,278" path="m2523,3544l2523,3822,3838,3822,3838,3544,2523,3544xe" filled="t" fillcolor="#ECECEC" stroked="f">
              <v:path arrowok="t"/>
              <v:fill/>
            </v:shape>
            <v:shape style="position:absolute;left:2523;top:3822;width:1315;height:274" coordorigin="2523,3822" coordsize="1315,274" path="m2523,3822l2523,4096,3838,4096,3838,3822,2523,3822xe" filled="t" fillcolor="#ECECEC" stroked="f">
              <v:path arrowok="t"/>
              <v:fill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8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4</w:t>
      </w:r>
      <w:r>
        <w:rPr>
          <w:rFonts w:cs="Times New Roman" w:hAnsi="Times New Roman" w:eastAsia="Times New Roman" w:ascii="Times New Roman"/>
          <w:b/>
          <w:spacing w:val="44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y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m</w:t>
      </w:r>
      <w:r>
        <w:rPr>
          <w:rFonts w:cs="Times New Roman" w:hAnsi="Times New Roman" w:eastAsia="Times New Roman" w:ascii="Times New Roman"/>
          <w:b/>
          <w:spacing w:val="24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V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2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31"/>
          <w:szCs w:val="31"/>
        </w:rPr>
      </w:r>
    </w:p>
    <w:p>
      <w:pPr>
        <w:rPr>
          <w:sz w:val="16"/>
          <w:szCs w:val="16"/>
        </w:rPr>
        <w:jc w:val="left"/>
        <w:spacing w:before="10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36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83" w:hRule="exact"/>
        </w:trPr>
        <w:tc>
          <w:tcPr>
            <w:tcW w:w="10133" w:type="dxa"/>
            <w:gridSpan w:val="4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1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b/>
                <w:spacing w:val="2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Test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                    </w:t>
            </w:r>
            <w:r>
              <w:rPr>
                <w:rFonts w:cs="Times New Roman" w:hAnsi="Times New Roman" w:eastAsia="Times New Roman" w:ascii="Times New Roman"/>
                <w:b/>
                <w:spacing w:val="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Pass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Criteria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                                       </w:t>
            </w:r>
            <w:r>
              <w:rPr>
                <w:rFonts w:cs="Times New Roman" w:hAnsi="Times New Roman" w:eastAsia="Times New Roman" w:ascii="Times New Roman"/>
                <w:b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Fail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Criteria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1109" w:hRule="exact"/>
        </w:trPr>
        <w:tc>
          <w:tcPr>
            <w:tcW w:w="100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9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11" w:right="31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V1</w:t>
            </w:r>
          </w:p>
        </w:tc>
        <w:tc>
          <w:tcPr>
            <w:tcW w:w="1526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6"/>
                <w:szCs w:val="26"/>
              </w:rPr>
              <w:jc w:val="left"/>
              <w:spacing w:before="9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11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Verify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Login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Logout</w:t>
            </w:r>
          </w:p>
        </w:tc>
        <w:tc>
          <w:tcPr>
            <w:tcW w:w="3691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 w:right="1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logs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after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successful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username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password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" w:lineRule="exact" w:line="260"/>
              <w:ind w:left="105" w:right="12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validation.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logouts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after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clicking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logout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button.</w:t>
            </w:r>
          </w:p>
        </w:tc>
        <w:tc>
          <w:tcPr>
            <w:tcW w:w="3907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65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3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Login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65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3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Logout</w:t>
            </w:r>
          </w:p>
        </w:tc>
      </w:tr>
      <w:tr>
        <w:trPr>
          <w:trHeight w:val="586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4"/>
                <w:szCs w:val="14"/>
              </w:rPr>
              <w:jc w:val="left"/>
              <w:spacing w:before="9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11" w:right="31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V2</w:t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Register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Volunteers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 w:lineRule="exact" w:line="260"/>
              <w:ind w:left="105" w:right="107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register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volunteers.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820" w:val="left"/>
              </w:tabs>
              <w:jc w:val="left"/>
              <w:spacing w:before="24" w:lineRule="exact" w:line="260"/>
              <w:ind w:left="825" w:right="201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register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volunteers</w:t>
            </w:r>
          </w:p>
        </w:tc>
      </w:tr>
      <w:tr>
        <w:trPr>
          <w:trHeight w:val="1387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4"/>
                <w:szCs w:val="14"/>
              </w:rPr>
              <w:jc w:val="left"/>
              <w:spacing w:before="8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11" w:right="31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V3</w:t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 w:right="19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Verify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hours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Track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Progress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13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 w:right="69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modifies/updates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relevant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database.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26"/>
                <w:szCs w:val="26"/>
              </w:rPr>
              <w:jc w:val="left"/>
              <w:spacing w:before="19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820" w:val="left"/>
              </w:tabs>
              <w:jc w:val="both"/>
              <w:ind w:left="825" w:right="428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modify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relevant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</w:tc>
      </w:tr>
      <w:tr>
        <w:trPr>
          <w:trHeight w:val="586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4"/>
                <w:szCs w:val="14"/>
              </w:rPr>
              <w:jc w:val="left"/>
              <w:spacing w:before="5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11" w:right="31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V4</w:t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Verify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105" w:right="16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about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relevant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changes.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820" w:val="left"/>
              </w:tabs>
              <w:jc w:val="left"/>
              <w:spacing w:before="20" w:lineRule="exact" w:line="260"/>
              <w:ind w:left="825" w:right="348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about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relevant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changes</w:t>
            </w:r>
          </w:p>
        </w:tc>
      </w:tr>
      <w:tr>
        <w:trPr>
          <w:trHeight w:val="1656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2"/>
                <w:szCs w:val="12"/>
              </w:rPr>
              <w:jc w:val="left"/>
              <w:spacing w:before="2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11" w:right="31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V5</w:t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Verify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Add/Edit/Del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0" w:right="6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ete/Sign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Opportunitie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s/commitmen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4"/>
                <w:szCs w:val="14"/>
              </w:rPr>
              <w:jc w:val="left"/>
              <w:spacing w:before="8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 w:right="69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modifies/updates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relevant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database.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4"/>
                <w:szCs w:val="14"/>
              </w:rPr>
              <w:jc w:val="left"/>
              <w:spacing w:before="1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820" w:val="left"/>
              </w:tabs>
              <w:jc w:val="left"/>
              <w:ind w:left="825" w:right="283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modify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relevant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related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adding,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editing,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deleting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signing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opportunities.</w:t>
            </w:r>
          </w:p>
        </w:tc>
      </w:tr>
    </w:tbl>
    <w:p>
      <w:pPr>
        <w:sectPr>
          <w:pgMar w:header="759" w:footer="645" w:top="1240" w:bottom="280" w:left="1040" w:right="580"/>
          <w:pgSz w:w="12240" w:h="15840"/>
        </w:sectPr>
      </w:pPr>
    </w:p>
    <w:tbl>
      <w:tblPr>
        <w:tblW w:w="0" w:type="auto"/>
        <w:tblLook w:val="01E0"/>
        <w:jc w:val="left"/>
        <w:tblInd w:w="36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773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8"/>
                <w:szCs w:val="28"/>
              </w:rPr>
              <w:jc w:val="left"/>
              <w:spacing w:before="1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11" w:right="31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V6</w:t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0"/>
                <w:szCs w:val="10"/>
              </w:rPr>
              <w:jc w:val="left"/>
              <w:spacing w:before="6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 w:right="11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Generate/Ma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Reports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0"/>
                <w:szCs w:val="10"/>
              </w:rPr>
              <w:jc w:val="left"/>
              <w:spacing w:before="6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 w:right="1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generate/manage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relevant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reports.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1"/>
                <w:szCs w:val="11"/>
              </w:rPr>
              <w:jc w:val="left"/>
              <w:spacing w:before="6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820" w:val="left"/>
              </w:tabs>
              <w:jc w:val="left"/>
              <w:spacing w:lineRule="exact" w:line="260"/>
              <w:ind w:left="825" w:right="584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generate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relevant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reports</w:t>
            </w:r>
          </w:p>
        </w:tc>
      </w:tr>
      <w:tr>
        <w:trPr>
          <w:trHeight w:val="845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4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11" w:right="31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V7</w:t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4"/>
                <w:szCs w:val="14"/>
              </w:rPr>
              <w:jc w:val="left"/>
              <w:spacing w:before="5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 w:right="23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Verify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46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allows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reach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anywhere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website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maximum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clicks.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820" w:val="left"/>
              </w:tabs>
              <w:jc w:val="left"/>
              <w:spacing w:before="10"/>
              <w:ind w:left="825" w:right="335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takes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clicks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reach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anywhere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website</w:t>
            </w:r>
          </w:p>
        </w:tc>
      </w:tr>
      <w:tr>
        <w:trPr>
          <w:trHeight w:val="1142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11" w:right="31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V8</w:t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0"/>
              <w:ind w:left="100" w:right="12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Members/De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Facilitators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28"/>
                <w:szCs w:val="28"/>
              </w:rPr>
              <w:jc w:val="left"/>
              <w:spacing w:before="13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 w:right="69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modifies/updates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relevant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database.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820" w:val="left"/>
              </w:tabs>
              <w:jc w:val="left"/>
              <w:spacing w:before="20"/>
              <w:ind w:left="825" w:right="91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modify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relevant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related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promoting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demoting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facilitators</w:t>
            </w:r>
          </w:p>
        </w:tc>
      </w:tr>
      <w:tr>
        <w:trPr>
          <w:trHeight w:val="1118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3"/>
                <w:szCs w:val="13"/>
              </w:rPr>
              <w:jc w:val="left"/>
              <w:spacing w:before="5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11" w:right="31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V9</w:t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/>
              <w:ind w:left="100" w:righ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Verify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Browser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Compatibilit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 w:lineRule="exact" w:line="260"/>
              <w:ind w:left="105" w:right="1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opened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various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browsers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namely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Internet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Explorer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10+,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Safari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6+,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Google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Chrome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Mozilla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Firefox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820" w:val="left"/>
              </w:tabs>
              <w:jc w:val="left"/>
              <w:spacing w:before="11"/>
              <w:ind w:left="825" w:right="167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function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properly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browsers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such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Chrome,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Firefox,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10+,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Safari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6+.</w:t>
            </w:r>
          </w:p>
        </w:tc>
      </w:tr>
      <w:tr>
        <w:trPr>
          <w:trHeight w:val="1138" w:hRule="exact"/>
        </w:trPr>
        <w:tc>
          <w:tcPr>
            <w:tcW w:w="100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4"/>
                <w:szCs w:val="14"/>
              </w:rPr>
              <w:jc w:val="left"/>
              <w:spacing w:before="9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8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V10</w:t>
            </w:r>
          </w:p>
        </w:tc>
        <w:tc>
          <w:tcPr>
            <w:tcW w:w="1526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4"/>
                <w:szCs w:val="14"/>
              </w:rPr>
              <w:jc w:val="left"/>
              <w:spacing w:before="9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Verify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Availability</w:t>
            </w:r>
          </w:p>
        </w:tc>
        <w:tc>
          <w:tcPr>
            <w:tcW w:w="3691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4"/>
                <w:szCs w:val="14"/>
              </w:rPr>
              <w:jc w:val="left"/>
              <w:spacing w:before="9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 w:right="40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downloaded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installed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devices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running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version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4.1.2+</w:t>
            </w:r>
          </w:p>
        </w:tc>
        <w:tc>
          <w:tcPr>
            <w:tcW w:w="3907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820" w:val="left"/>
              </w:tabs>
              <w:jc w:val="left"/>
              <w:spacing w:before="25"/>
              <w:ind w:left="825" w:right="50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31"/>
                <w:sz w:val="24"/>
                <w:szCs w:val="24"/>
              </w:rPr>
              <w:t>•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cannot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downloaded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and/or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installed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devices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running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version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4.1.2+</w:t>
            </w:r>
          </w:p>
        </w:tc>
      </w:tr>
    </w:tbl>
    <w:p>
      <w:pPr>
        <w:rPr>
          <w:sz w:val="24"/>
          <w:szCs w:val="24"/>
        </w:rPr>
        <w:jc w:val="left"/>
        <w:spacing w:before="9" w:lineRule="exact" w:line="240"/>
        <w:sectPr>
          <w:pgMar w:header="759" w:footer="645" w:top="1240" w:bottom="280" w:left="1040" w:right="580"/>
          <w:pgSz w:w="12240" w:h="15840"/>
        </w:sectPr>
      </w:pPr>
      <w:r>
        <w:rPr>
          <w:sz w:val="24"/>
          <w:szCs w:val="24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31"/>
          <w:szCs w:val="31"/>
        </w:rPr>
        <w:jc w:val="left"/>
        <w:ind w:left="115" w:right="-68"/>
      </w:pPr>
      <w:r>
        <w:pict>
          <v:group style="position:absolute;margin-left:386.76pt;margin-top:201.44pt;width:185.32pt;height:56.92pt;mso-position-horizontal-relative:page;mso-position-vertical-relative:page;z-index:-13520" coordorigin="7735,4029" coordsize="3706,1138">
            <v:shape style="position:absolute;left:7745;top:4039;width:3686;height:293" coordorigin="7745,4039" coordsize="3686,293" path="m11432,4039l7745,4039,7745,4332,11432,4332,11432,4039xe" filled="t" fillcolor="#ECECEC" stroked="f">
              <v:path arrowok="t"/>
              <v:fill/>
            </v:shape>
            <v:shape style="position:absolute;left:7745;top:4332;width:3686;height:274" coordorigin="7745,4332" coordsize="3686,274" path="m7745,4332l7745,4605,11432,4605,11432,4332,7745,4332xe" filled="t" fillcolor="#ECECEC" stroked="f">
              <v:path arrowok="t"/>
              <v:fill/>
            </v:shape>
            <v:shape style="position:absolute;left:7745;top:4605;width:3686;height:278" coordorigin="7745,4605" coordsize="3686,278" path="m7745,4605l7745,4884,11432,4884,11432,4605,7745,4605xe" filled="t" fillcolor="#ECECEC" stroked="f">
              <v:path arrowok="t"/>
              <v:fill/>
            </v:shape>
            <v:shape style="position:absolute;left:7745;top:4884;width:3686;height:274" coordorigin="7745,4884" coordsize="3686,274" path="m7745,4884l7745,5157,11432,5157,11432,4884,7745,4884xe" filled="t" fillcolor="#ECECEC" stroked="f">
              <v:path arrowok="t"/>
              <v:fill/>
            </v:shape>
            <w10:wrap type="none"/>
          </v:group>
        </w:pict>
      </w:r>
      <w:r>
        <w:rPr>
          <w:rFonts w:cs="Calibri" w:hAnsi="Calibri" w:eastAsia="Calibri" w:ascii="Calibri"/>
          <w:b/>
          <w:w w:val="25"/>
          <w:sz w:val="31"/>
          <w:szCs w:val="31"/>
        </w:rPr>
        <w:t>   </w:t>
      </w:r>
      <w:r>
        <w:rPr>
          <w:rFonts w:cs="Calibri" w:hAnsi="Calibri" w:eastAsia="Calibri" w:ascii="Calibri"/>
          <w:b/>
          <w:spacing w:val="0"/>
          <w:w w:val="25"/>
          <w:sz w:val="31"/>
          <w:szCs w:val="31"/>
        </w:rPr>
        <w:t> </w:t>
      </w:r>
      <w:r>
        <w:rPr>
          <w:rFonts w:cs="Calibri" w:hAnsi="Calibri" w:eastAsia="Calibri" w:ascii="Calibri"/>
          <w:spacing w:val="0"/>
          <w:w w:val="100"/>
          <w:sz w:val="31"/>
          <w:szCs w:val="31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sectPr>
          <w:type w:val="continuous"/>
          <w:pgSz w:w="12240" w:h="15840"/>
          <w:pgMar w:top="1120" w:bottom="280" w:left="1040" w:right="580"/>
          <w:cols w:num="2" w:equalWidth="off">
            <w:col w:w="187" w:space="2567"/>
            <w:col w:w="7866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Validation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Acceptance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Criteria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center"/>
        <w:spacing w:before="7"/>
        <w:ind w:left="3482" w:right="3475"/>
      </w:pP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9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.</w:t>
      </w:r>
      <w:r>
        <w:rPr>
          <w:rFonts w:cs="Times New Roman" w:hAnsi="Times New Roman" w:eastAsia="Times New Roman" w:ascii="Times New Roman"/>
          <w:b/>
          <w:spacing w:val="97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Te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-7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99"/>
          <w:sz w:val="40"/>
          <w:szCs w:val="40"/>
        </w:rPr>
        <w:t>De</w:t>
      </w:r>
      <w:r>
        <w:rPr>
          <w:rFonts w:cs="Times New Roman" w:hAnsi="Times New Roman" w:eastAsia="Times New Roman" w:ascii="Times New Roman"/>
          <w:b/>
          <w:spacing w:val="0"/>
          <w:w w:val="99"/>
          <w:sz w:val="40"/>
          <w:szCs w:val="40"/>
        </w:rPr>
        <w:t>li</w:t>
      </w:r>
      <w:r>
        <w:rPr>
          <w:rFonts w:cs="Times New Roman" w:hAnsi="Times New Roman" w:eastAsia="Times New Roman" w:ascii="Times New Roman"/>
          <w:b/>
          <w:spacing w:val="1"/>
          <w:w w:val="99"/>
          <w:sz w:val="40"/>
          <w:szCs w:val="40"/>
        </w:rPr>
        <w:t>v</w:t>
      </w:r>
      <w:r>
        <w:rPr>
          <w:rFonts w:cs="Times New Roman" w:hAnsi="Times New Roman" w:eastAsia="Times New Roman" w:ascii="Times New Roman"/>
          <w:b/>
          <w:spacing w:val="1"/>
          <w:w w:val="99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99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99"/>
          <w:sz w:val="40"/>
          <w:szCs w:val="40"/>
        </w:rPr>
        <w:t>ab</w:t>
      </w:r>
      <w:r>
        <w:rPr>
          <w:rFonts w:cs="Times New Roman" w:hAnsi="Times New Roman" w:eastAsia="Times New Roman" w:ascii="Times New Roman"/>
          <w:b/>
          <w:spacing w:val="0"/>
          <w:w w:val="99"/>
          <w:sz w:val="40"/>
          <w:szCs w:val="40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99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99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8"/>
        <w:ind w:left="475" w:right="24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sections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deliverable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stakeholders.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reports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maintained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errors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future.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1"/>
          <w:szCs w:val="31"/>
        </w:rPr>
        <w:jc w:val="left"/>
        <w:ind w:left="475"/>
      </w:pP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9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1</w:t>
      </w:r>
      <w:r>
        <w:rPr>
          <w:rFonts w:cs="Times New Roman" w:hAnsi="Times New Roman" w:eastAsia="Times New Roman" w:ascii="Times New Roman"/>
          <w:b/>
          <w:spacing w:val="44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y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m</w:t>
      </w:r>
      <w:r>
        <w:rPr>
          <w:rFonts w:cs="Times New Roman" w:hAnsi="Times New Roman" w:eastAsia="Times New Roman" w:ascii="Times New Roman"/>
          <w:b/>
          <w:spacing w:val="24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15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2"/>
          <w:sz w:val="31"/>
          <w:szCs w:val="3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31"/>
          <w:szCs w:val="31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63"/>
        <w:ind w:left="475" w:right="53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includes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overall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strategy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describes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approach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whole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different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phases.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1"/>
          <w:szCs w:val="31"/>
        </w:rPr>
        <w:jc w:val="left"/>
        <w:ind w:left="475"/>
      </w:pP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9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2</w:t>
      </w:r>
      <w:r>
        <w:rPr>
          <w:rFonts w:cs="Times New Roman" w:hAnsi="Times New Roman" w:eastAsia="Times New Roman" w:ascii="Times New Roman"/>
          <w:b/>
          <w:spacing w:val="44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Te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15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2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31"/>
          <w:szCs w:val="31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7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cases:</w:t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65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Unique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particular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6"/>
        <w:ind w:left="565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module/subsystem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tested.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/>
        <w:ind w:left="565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Purpose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reason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conducting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/>
        <w:ind w:left="565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receive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either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through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script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manually.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6"/>
        <w:ind w:left="565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Description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brief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description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conducted.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/>
        <w:ind w:left="565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Expected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Results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expected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behavior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module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receiving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6"/>
        <w:ind w:left="565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Priority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priority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low,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high.</w:t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1"/>
          <w:szCs w:val="31"/>
        </w:rPr>
        <w:jc w:val="left"/>
        <w:ind w:left="475"/>
      </w:pP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9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3</w:t>
      </w:r>
      <w:r>
        <w:rPr>
          <w:rFonts w:cs="Times New Roman" w:hAnsi="Times New Roman" w:eastAsia="Times New Roman" w:ascii="Times New Roman"/>
          <w:b/>
          <w:spacing w:val="44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Te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b/>
          <w:spacing w:val="15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2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31"/>
          <w:szCs w:val="31"/>
        </w:rPr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7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provided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conducted.</w:t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65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Unique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particular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/>
        <w:ind w:left="565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performed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1"/>
        <w:ind w:left="1285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</w:t>
      </w:r>
      <w:r>
        <w:rPr>
          <w:rFonts w:cs="Courier New" w:hAnsi="Courier New" w:eastAsia="Courier New" w:ascii="Courier New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Date/Time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Stamp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performed.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"/>
        <w:ind w:left="1285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</w:t>
      </w:r>
      <w:r>
        <w:rPr>
          <w:rFonts w:cs="Courier New" w:hAnsi="Courier New" w:eastAsia="Courier New" w:ascii="Courier New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Outcome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Passed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Failed.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"/>
        <w:ind w:left="1285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</w:t>
      </w:r>
      <w:r>
        <w:rPr>
          <w:rFonts w:cs="Courier New" w:hAnsi="Courier New" w:eastAsia="Courier New" w:ascii="Courier New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concerning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issues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process.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1"/>
          <w:szCs w:val="31"/>
        </w:rPr>
        <w:jc w:val="left"/>
        <w:ind w:left="475"/>
      </w:pP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9</w:t>
      </w:r>
      <w:r>
        <w:rPr>
          <w:rFonts w:cs="Times New Roman" w:hAnsi="Times New Roman" w:eastAsia="Times New Roman" w:ascii="Times New Roman"/>
          <w:b/>
          <w:spacing w:val="1"/>
          <w:w w:val="100"/>
          <w:sz w:val="31"/>
          <w:szCs w:val="3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4</w:t>
      </w:r>
      <w:r>
        <w:rPr>
          <w:rFonts w:cs="Times New Roman" w:hAnsi="Times New Roman" w:eastAsia="Times New Roman" w:ascii="Times New Roman"/>
          <w:b/>
          <w:spacing w:val="44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1"/>
          <w:szCs w:val="31"/>
        </w:rPr>
        <w:t>Bu</w:t>
      </w:r>
      <w:r>
        <w:rPr>
          <w:rFonts w:cs="Times New Roman" w:hAnsi="Times New Roman" w:eastAsia="Times New Roman" w:ascii="Times New Roman"/>
          <w:b/>
          <w:spacing w:val="0"/>
          <w:w w:val="100"/>
          <w:sz w:val="31"/>
          <w:szCs w:val="31"/>
        </w:rPr>
        <w:t>g</w:t>
      </w:r>
      <w:r>
        <w:rPr>
          <w:rFonts w:cs="Times New Roman" w:hAnsi="Times New Roman" w:eastAsia="Times New Roman" w:ascii="Times New Roman"/>
          <w:b/>
          <w:spacing w:val="15"/>
          <w:w w:val="10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2"/>
          <w:sz w:val="31"/>
          <w:szCs w:val="31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2"/>
          <w:sz w:val="31"/>
          <w:szCs w:val="31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2"/>
          <w:sz w:val="31"/>
          <w:szCs w:val="3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31"/>
          <w:szCs w:val="31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8"/>
        <w:ind w:left="475" w:right="13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GitHub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issues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page,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provided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along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documentation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details:</w:t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35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unique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Identifier.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6"/>
        <w:ind w:left="835"/>
        <w:sectPr>
          <w:pgMar w:header="759" w:footer="645" w:top="1240" w:bottom="280" w:left="1040" w:right="70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Date/Timestamp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found.</w:t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35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Priority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priority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fixed: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low,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high.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/>
        <w:ind w:left="835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performed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/>
        <w:ind w:left="835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Fixer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fixed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bug,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applicable.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6"/>
        <w:ind w:left="835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Description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Brief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description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bug.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/>
        <w:ind w:left="835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Current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effort: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Started,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Progress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Completed.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/>
        <w:ind w:left="835"/>
        <w:sectPr>
          <w:pgMar w:header="759" w:footer="645" w:top="1100" w:bottom="280" w:left="1040" w:right="700"/>
          <w:headerReference w:type="default" r:id="rId34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Resolution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Date/Timestamp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fixed,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applicable.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center"/>
        <w:spacing w:before="7"/>
        <w:ind w:left="3671" w:right="3663"/>
      </w:pP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10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.</w:t>
      </w:r>
      <w:r>
        <w:rPr>
          <w:rFonts w:cs="Times New Roman" w:hAnsi="Times New Roman" w:eastAsia="Times New Roman" w:ascii="Times New Roman"/>
          <w:b/>
          <w:spacing w:val="95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Te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-7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99"/>
          <w:sz w:val="40"/>
          <w:szCs w:val="40"/>
        </w:rPr>
        <w:t>Schedu</w:t>
      </w:r>
      <w:r>
        <w:rPr>
          <w:rFonts w:cs="Times New Roman" w:hAnsi="Times New Roman" w:eastAsia="Times New Roman" w:ascii="Times New Roman"/>
          <w:b/>
          <w:spacing w:val="0"/>
          <w:w w:val="99"/>
          <w:sz w:val="40"/>
          <w:szCs w:val="40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46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57" w:hRule="exact"/>
        </w:trPr>
        <w:tc>
          <w:tcPr>
            <w:tcW w:w="9581" w:type="dxa"/>
            <w:gridSpan w:val="4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340"/>
              <w:ind w:left="105"/>
            </w:pP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position w:val="6"/>
                <w:sz w:val="24"/>
                <w:szCs w:val="24"/>
              </w:rPr>
              <w:t>WBS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position w:val="6"/>
                <w:sz w:val="24"/>
                <w:szCs w:val="24"/>
              </w:rPr>
              <w:t>                                                         </w:t>
            </w:r>
            <w:r>
              <w:rPr>
                <w:rFonts w:cs="Times New Roman" w:hAnsi="Times New Roman" w:eastAsia="Times New Roman" w:ascii="Times New Roman"/>
                <w:color w:val="FEFFFE"/>
                <w:spacing w:val="10"/>
                <w:w w:val="100"/>
                <w:position w:val="6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position w:val="-7"/>
                <w:sz w:val="24"/>
                <w:szCs w:val="24"/>
              </w:rPr>
              <w:t>Task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position w:val="-7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position w:val="-7"/>
                <w:sz w:val="24"/>
                <w:szCs w:val="24"/>
              </w:rPr>
              <w:t>Name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position w:val="-7"/>
                <w:sz w:val="24"/>
                <w:szCs w:val="24"/>
              </w:rPr>
              <w:t>                             </w:t>
            </w:r>
            <w:r>
              <w:rPr>
                <w:rFonts w:cs="Times New Roman" w:hAnsi="Times New Roman" w:eastAsia="Times New Roman" w:ascii="Times New Roman"/>
                <w:color w:val="FEFFFE"/>
                <w:spacing w:val="36"/>
                <w:w w:val="100"/>
                <w:position w:val="-7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position w:val="6"/>
                <w:sz w:val="24"/>
                <w:szCs w:val="24"/>
              </w:rPr>
              <w:t>Planned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position w:val="6"/>
                <w:sz w:val="24"/>
                <w:szCs w:val="24"/>
              </w:rPr>
              <w:t>       </w:t>
            </w:r>
            <w:r>
              <w:rPr>
                <w:rFonts w:cs="Times New Roman" w:hAnsi="Times New Roman" w:eastAsia="Times New Roman" w:ascii="Times New Roman"/>
                <w:color w:val="FEFFFE"/>
                <w:spacing w:val="4"/>
                <w:w w:val="100"/>
                <w:position w:val="6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position w:val="6"/>
                <w:sz w:val="24"/>
                <w:szCs w:val="24"/>
              </w:rPr>
              <w:t>Planned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position w:val="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lineRule="exact" w:line="180"/>
              <w:ind w:right="661"/>
            </w:pP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position w:val="1"/>
                <w:sz w:val="24"/>
                <w:szCs w:val="24"/>
              </w:rPr>
              <w:t>Start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position w:val="1"/>
                <w:sz w:val="24"/>
                <w:szCs w:val="24"/>
              </w:rPr>
              <w:t>            </w:t>
            </w:r>
            <w:r>
              <w:rPr>
                <w:rFonts w:cs="Times New Roman" w:hAnsi="Times New Roman" w:eastAsia="Times New Roman" w:ascii="Times New Roman"/>
                <w:color w:val="FEFFFE"/>
                <w:spacing w:val="24"/>
                <w:w w:val="100"/>
                <w:position w:val="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position w:val="1"/>
                <w:sz w:val="24"/>
                <w:szCs w:val="24"/>
              </w:rPr>
              <w:t>Finish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position w:val="0"/>
                <w:sz w:val="24"/>
                <w:szCs w:val="24"/>
              </w:rPr>
            </w:r>
          </w:p>
        </w:tc>
      </w:tr>
      <w:tr>
        <w:trPr>
          <w:trHeight w:val="317" w:hRule="exact"/>
        </w:trPr>
        <w:tc>
          <w:tcPr>
            <w:tcW w:w="2395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3.4.4</w:t>
            </w:r>
          </w:p>
        </w:tc>
        <w:tc>
          <w:tcPr>
            <w:tcW w:w="4555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Testing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Phase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2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4/19/15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68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9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5/07/15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98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3.4.4.1</w:t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Phase-1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Unit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Testing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4/19/15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4/25/15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74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position w:val="-1"/>
                <w:sz w:val="24"/>
                <w:szCs w:val="24"/>
              </w:rPr>
              <w:t>3.4.4.1.1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UI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display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4/19/15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4/25/15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</w:tr>
      <w:tr>
        <w:trPr>
          <w:trHeight w:val="298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3.4.4.1.2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Activity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</w:t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4/19/15</w:t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4/25/15</w:t>
            </w:r>
          </w:p>
        </w:tc>
      </w:tr>
      <w:tr>
        <w:trPr>
          <w:trHeight w:val="274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position w:val="-1"/>
                <w:sz w:val="24"/>
                <w:szCs w:val="24"/>
              </w:rPr>
              <w:t>3.4.4.1.3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Notification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view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4/19/15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4/25/15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</w:tr>
      <w:tr>
        <w:trPr>
          <w:trHeight w:val="298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3.4.4.1.4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Index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pointer</w:t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4/19/15</w:t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4/25/15</w:t>
            </w:r>
          </w:p>
        </w:tc>
      </w:tr>
      <w:tr>
        <w:trPr>
          <w:trHeight w:val="278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3.4.4.1.5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Index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</w:t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4/19/15</w:t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4/25/15</w:t>
            </w:r>
          </w:p>
        </w:tc>
      </w:tr>
      <w:tr>
        <w:trPr>
          <w:trHeight w:val="293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3.4.4.1.6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</w:t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4/19/15</w:t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4/25/15</w:t>
            </w:r>
          </w:p>
        </w:tc>
      </w:tr>
      <w:tr>
        <w:trPr>
          <w:trHeight w:val="278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3.4.4.1.7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component</w:t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4/19/15</w:t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4/25/15</w:t>
            </w:r>
          </w:p>
        </w:tc>
      </w:tr>
      <w:tr>
        <w:trPr>
          <w:trHeight w:val="293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3.4.4.1.8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Activity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4/19/15</w:t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4/25/15</w:t>
            </w:r>
          </w:p>
        </w:tc>
      </w:tr>
      <w:tr>
        <w:trPr>
          <w:trHeight w:val="552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3"/>
                <w:szCs w:val="13"/>
              </w:rPr>
              <w:jc w:val="left"/>
              <w:spacing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3.4.4.1.9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DB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3"/>
                <w:szCs w:val="13"/>
              </w:rPr>
              <w:jc w:val="left"/>
              <w:spacing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4/19/15</w:t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3"/>
                <w:szCs w:val="13"/>
              </w:rPr>
              <w:jc w:val="left"/>
              <w:spacing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4/25/15</w:t>
            </w:r>
          </w:p>
        </w:tc>
      </w:tr>
      <w:tr>
        <w:trPr>
          <w:trHeight w:val="298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3.4.4.1.10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Receiver</w:t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4/19/15</w:t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4/25/15</w:t>
            </w:r>
          </w:p>
        </w:tc>
      </w:tr>
      <w:tr>
        <w:trPr>
          <w:trHeight w:val="552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3"/>
                <w:szCs w:val="13"/>
              </w:rPr>
              <w:jc w:val="left"/>
              <w:spacing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3.4.4.1.11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Notification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Handler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3"/>
                <w:szCs w:val="13"/>
              </w:rPr>
              <w:jc w:val="left"/>
              <w:spacing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4/19/15</w:t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3"/>
                <w:szCs w:val="13"/>
              </w:rPr>
              <w:jc w:val="left"/>
              <w:spacing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4/25/15</w:t>
            </w:r>
          </w:p>
        </w:tc>
      </w:tr>
      <w:tr>
        <w:trPr>
          <w:trHeight w:val="298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3.4.4.1.12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Sync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Adapter</w:t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4/19/15</w:t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4/25/15</w:t>
            </w:r>
          </w:p>
        </w:tc>
      </w:tr>
      <w:tr>
        <w:trPr>
          <w:trHeight w:val="552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2"/>
                <w:szCs w:val="12"/>
              </w:rPr>
              <w:jc w:val="left"/>
              <w:spacing w:before="5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3.4.4.1.13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requestor</w:t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2"/>
                <w:szCs w:val="12"/>
              </w:rPr>
              <w:jc w:val="left"/>
              <w:spacing w:before="5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4/19/15</w:t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2"/>
                <w:szCs w:val="12"/>
              </w:rPr>
              <w:jc w:val="left"/>
              <w:spacing w:before="5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4/25/15</w:t>
            </w:r>
          </w:p>
        </w:tc>
      </w:tr>
      <w:tr>
        <w:trPr>
          <w:trHeight w:val="293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3.4.4.1.14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AJAX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Handler</w:t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4/19/15</w:t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4/25/15</w:t>
            </w:r>
          </w:p>
        </w:tc>
      </w:tr>
      <w:tr>
        <w:trPr>
          <w:trHeight w:val="552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3"/>
                <w:szCs w:val="13"/>
              </w:rPr>
              <w:jc w:val="left"/>
              <w:spacing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3.4.4.1.15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Component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3"/>
                <w:szCs w:val="13"/>
              </w:rPr>
              <w:jc w:val="left"/>
              <w:spacing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4/19/15</w:t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3"/>
                <w:szCs w:val="13"/>
              </w:rPr>
              <w:jc w:val="left"/>
              <w:spacing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4/25/15</w:t>
            </w:r>
          </w:p>
        </w:tc>
      </w:tr>
      <w:tr>
        <w:trPr>
          <w:trHeight w:val="298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3.4.4.1.16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RDB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4/19/15</w:t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4/25/15</w:t>
            </w:r>
          </w:p>
        </w:tc>
      </w:tr>
      <w:tr>
        <w:trPr>
          <w:trHeight w:val="274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position w:val="-1"/>
                <w:sz w:val="24"/>
                <w:szCs w:val="24"/>
              </w:rPr>
              <w:t>3.4.4.1.17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Request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Processor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4/19/15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4/25/15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</w:tr>
      <w:tr>
        <w:trPr>
          <w:trHeight w:val="298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3.4.4.1.18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Processor</w:t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4/19/15</w:t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4/25/15</w:t>
            </w:r>
          </w:p>
        </w:tc>
      </w:tr>
      <w:tr>
        <w:trPr>
          <w:trHeight w:val="552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3"/>
                <w:szCs w:val="13"/>
              </w:rPr>
              <w:jc w:val="left"/>
              <w:spacing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3.4.4.1.19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Response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Generator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3"/>
                <w:szCs w:val="13"/>
              </w:rPr>
              <w:jc w:val="left"/>
              <w:spacing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4/19/15</w:t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sz w:val="13"/>
                <w:szCs w:val="13"/>
              </w:rPr>
              <w:jc w:val="left"/>
              <w:spacing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4/25/15</w:t>
            </w:r>
          </w:p>
        </w:tc>
      </w:tr>
      <w:tr>
        <w:trPr>
          <w:trHeight w:val="298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3.4.4.1.20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OAuth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4/19/15</w:t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4/25/15</w:t>
            </w:r>
          </w:p>
        </w:tc>
      </w:tr>
      <w:tr>
        <w:trPr>
          <w:trHeight w:val="274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position w:val="-1"/>
                <w:sz w:val="24"/>
                <w:szCs w:val="24"/>
              </w:rPr>
              <w:t>3.4.4.1.21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PDF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Generator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4/19/15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4/25/15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</w:tr>
      <w:tr>
        <w:trPr>
          <w:trHeight w:val="298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3.4.4.1.22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Token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4/19/15</w:t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4/25/15</w:t>
            </w:r>
          </w:p>
        </w:tc>
      </w:tr>
      <w:tr>
        <w:trPr>
          <w:trHeight w:val="274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position w:val="-1"/>
                <w:sz w:val="24"/>
                <w:szCs w:val="24"/>
              </w:rPr>
              <w:t>3.4.4.1.23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GCM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Sender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4/19/15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4/25/15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</w:tr>
      <w:tr>
        <w:trPr>
          <w:trHeight w:val="298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3.4.4.1.24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4/19/15</w:t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4/25/15</w:t>
            </w:r>
          </w:p>
        </w:tc>
      </w:tr>
      <w:tr>
        <w:trPr>
          <w:trHeight w:val="278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3.4.4.1.25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Remote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4/19/15</w:t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4/25/15</w:t>
            </w:r>
          </w:p>
        </w:tc>
      </w:tr>
      <w:tr>
        <w:trPr>
          <w:trHeight w:val="293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3.4.4.1.26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Router</w:t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4/19/15</w:t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4/25/15</w:t>
            </w:r>
          </w:p>
        </w:tc>
      </w:tr>
      <w:tr>
        <w:trPr>
          <w:trHeight w:val="278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3.4.4.2</w:t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Phase-2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Component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Testing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4/25/15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4/30/15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93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3.4.4.2.1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4/25/15</w:t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4/30/15</w:t>
            </w:r>
          </w:p>
        </w:tc>
      </w:tr>
      <w:tr>
        <w:trPr>
          <w:trHeight w:val="278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3.4.4.2.2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GUI</w:t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4/25/15</w:t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4/30/15</w:t>
            </w:r>
          </w:p>
        </w:tc>
      </w:tr>
      <w:tr>
        <w:trPr>
          <w:trHeight w:val="298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3.4.4.2.3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4/25/15</w:t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4/30/15</w:t>
            </w:r>
          </w:p>
        </w:tc>
      </w:tr>
      <w:tr>
        <w:trPr>
          <w:trHeight w:val="274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position w:val="-1"/>
                <w:sz w:val="24"/>
                <w:szCs w:val="24"/>
              </w:rPr>
              <w:t>3.4.4.2.4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4/25/15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4/30/15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</w:tr>
      <w:tr>
        <w:trPr>
          <w:trHeight w:val="298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3.4.4.2.5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API</w:t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4/25/15</w:t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4/30/15</w:t>
            </w:r>
          </w:p>
        </w:tc>
      </w:tr>
      <w:tr>
        <w:trPr>
          <w:trHeight w:val="274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position w:val="-1"/>
                <w:sz w:val="24"/>
                <w:szCs w:val="24"/>
              </w:rPr>
              <w:t>3.4.4.2.6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MVTS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OAuth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4/25/15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4/30/15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</w:tr>
      <w:tr>
        <w:trPr>
          <w:trHeight w:val="566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-23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position w:val="6"/>
                <w:sz w:val="21"/>
                <w:szCs w:val="21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90"/>
                <w:w w:val="102"/>
                <w:position w:val="6"/>
                <w:sz w:val="21"/>
                <w:szCs w:val="21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  <w:t>3.4.4.3</w:t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6" w:lineRule="auto" w:line="191"/>
              <w:ind w:left="100" w:right="107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Phase-3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System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Veri</w:t>
            </w:r>
            <w:r>
              <w:rPr>
                <w:rFonts w:cs="Times New Roman" w:hAnsi="Times New Roman" w:eastAsia="Times New Roman" w:ascii="Times New Roman"/>
                <w:b/>
                <w:spacing w:val="-18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90"/>
                <w:w w:val="100"/>
                <w:position w:val="-8"/>
                <w:sz w:val="21"/>
                <w:szCs w:val="21"/>
              </w:rPr>
              <w:t>7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position w:val="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-81"/>
                <w:w w:val="100"/>
                <w:position w:val="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7"/>
                <w:w w:val="100"/>
                <w:position w:val="-8"/>
                <w:sz w:val="21"/>
                <w:szCs w:val="21"/>
              </w:rPr>
              <w:t>6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position w:val="0"/>
                <w:sz w:val="24"/>
                <w:szCs w:val="24"/>
              </w:rPr>
              <w:t>ation</w:t>
            </w:r>
            <w:r>
              <w:rPr>
                <w:rFonts w:cs="Times New Roman" w:hAnsi="Times New Roman" w:eastAsia="Times New Roman" w:ascii="Times New Roman"/>
                <w:b/>
                <w:spacing w:val="4"/>
                <w:w w:val="100"/>
                <w:position w:val="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position w:val="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position w:val="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position w:val="0"/>
                <w:sz w:val="24"/>
                <w:szCs w:val="24"/>
              </w:rPr>
              <w:t>validation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3"/>
                <w:szCs w:val="13"/>
              </w:rPr>
              <w:jc w:val="left"/>
              <w:spacing w:before="10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4/30/15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sz w:val="10"/>
                <w:szCs w:val="10"/>
              </w:rPr>
              <w:jc w:val="left"/>
              <w:spacing w:before="5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1"/>
                <w:szCs w:val="21"/>
              </w:rPr>
              <w:jc w:val="left"/>
              <w:ind w:left="95" w:right="-37"/>
            </w:pPr>
            <w:r>
              <w:rPr>
                <w:rFonts w:cs="Times New Roman" w:hAnsi="Times New Roman" w:eastAsia="Times New Roman" w:ascii="Times New Roman"/>
                <w:b/>
                <w:position w:val="-6"/>
                <w:sz w:val="24"/>
                <w:szCs w:val="24"/>
              </w:rPr>
              <w:t>5/0</w:t>
            </w:r>
            <w:r>
              <w:rPr>
                <w:rFonts w:cs="Times New Roman" w:hAnsi="Times New Roman" w:eastAsia="Times New Roman" w:ascii="Times New Roman"/>
                <w:b/>
                <w:spacing w:val="-7"/>
                <w:position w:val="-6"/>
                <w:sz w:val="24"/>
                <w:szCs w:val="24"/>
              </w:rPr>
              <w:t>5</w:t>
            </w:r>
            <w:r>
              <w:rPr>
                <w:rFonts w:cs="Times New Roman" w:hAnsi="Times New Roman" w:eastAsia="Times New Roman" w:ascii="Times New Roman"/>
                <w:spacing w:val="-125"/>
                <w:w w:val="102"/>
                <w:position w:val="0"/>
                <w:sz w:val="21"/>
                <w:szCs w:val="21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position w:val="-6"/>
                <w:sz w:val="24"/>
                <w:szCs w:val="24"/>
              </w:rPr>
              <w:t>/</w:t>
            </w:r>
            <w:r>
              <w:rPr>
                <w:rFonts w:cs="Times New Roman" w:hAnsi="Times New Roman" w:eastAsia="Times New Roman" w:ascii="Times New Roman"/>
                <w:b/>
                <w:spacing w:val="-60"/>
                <w:w w:val="100"/>
                <w:position w:val="-6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1"/>
                <w:w w:val="103"/>
                <w:position w:val="0"/>
                <w:sz w:val="21"/>
                <w:szCs w:val="21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-118"/>
                <w:w w:val="100"/>
                <w:position w:val="-6"/>
                <w:sz w:val="24"/>
                <w:szCs w:val="24"/>
              </w:rPr>
              <w:t>5</w:t>
            </w:r>
            <w:r>
              <w:rPr>
                <w:rFonts w:cs="Times New Roman" w:hAnsi="Times New Roman" w:eastAsia="Times New Roman" w:ascii="Times New Roman"/>
                <w:spacing w:val="3"/>
                <w:w w:val="102"/>
                <w:position w:val="0"/>
                <w:sz w:val="21"/>
                <w:szCs w:val="21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position w:val="0"/>
                <w:sz w:val="21"/>
                <w:szCs w:val="21"/>
              </w:rPr>
              <w:t>e</w:t>
            </w:r>
            <w:r>
              <w:rPr>
                <w:rFonts w:cs="Times New Roman" w:hAnsi="Times New Roman" w:eastAsia="Times New Roman" w:ascii="Times New Roman"/>
                <w:spacing w:val="3"/>
                <w:w w:val="102"/>
                <w:position w:val="0"/>
                <w:sz w:val="21"/>
                <w:szCs w:val="21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3"/>
                <w:position w:val="0"/>
                <w:sz w:val="21"/>
                <w:szCs w:val="21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position w:val="0"/>
                <w:sz w:val="21"/>
                <w:szCs w:val="21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1"/>
                <w:szCs w:val="21"/>
              </w:rPr>
            </w:r>
          </w:p>
        </w:tc>
      </w:tr>
    </w:tbl>
    <w:p>
      <w:pPr>
        <w:sectPr>
          <w:pgMar w:footer="297" w:header="759" w:top="1100" w:bottom="280" w:left="1040" w:right="700"/>
          <w:footerReference w:type="default" r:id="rId35"/>
          <w:pgSz w:w="12240" w:h="15840"/>
        </w:sectPr>
      </w:pPr>
    </w:p>
    <w:tbl>
      <w:tblPr>
        <w:tblW w:w="0" w:type="auto"/>
        <w:tblLook w:val="01E0"/>
        <w:jc w:val="left"/>
        <w:tblInd w:w="46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92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testing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</w:tr>
      <w:tr>
        <w:trPr>
          <w:trHeight w:val="278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3.4.4.3.1.1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Presentation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Testing</w:t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4/30/15</w:t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5/05/15</w:t>
            </w:r>
          </w:p>
        </w:tc>
      </w:tr>
      <w:tr>
        <w:trPr>
          <w:trHeight w:val="293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3.4.4.3.1.2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Application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Testing</w:t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4/30/15</w:t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5/05/15</w:t>
            </w:r>
          </w:p>
        </w:tc>
      </w:tr>
      <w:tr>
        <w:trPr>
          <w:trHeight w:val="278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3.4.4.3.1.3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Service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Testing</w:t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4/30/15</w:t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5/05/15</w:t>
            </w:r>
          </w:p>
        </w:tc>
      </w:tr>
      <w:tr>
        <w:trPr>
          <w:trHeight w:val="293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3.4.4.3.1.4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Storage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Testing</w:t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4/30/15</w:t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5/05/15</w:t>
            </w:r>
          </w:p>
        </w:tc>
      </w:tr>
      <w:tr>
        <w:trPr>
          <w:trHeight w:val="336" w:hRule="exact"/>
        </w:trPr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9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3.4.4.3.2</w:t>
            </w:r>
          </w:p>
        </w:tc>
        <w:tc>
          <w:tcPr>
            <w:tcW w:w="455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9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Validation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2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9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5/05/15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68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9"/>
              <w:ind w:left="9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5/07/15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</w:tbl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3677" w:right="4200"/>
        <w:sectPr>
          <w:pgNumType w:start="77"/>
          <w:pgMar w:header="759" w:footer="735" w:top="1240" w:bottom="280" w:left="1040" w:right="700"/>
          <w:headerReference w:type="default" r:id="rId36"/>
          <w:footerReference w:type="default" r:id="rId37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Schedule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center"/>
        <w:spacing w:before="7" w:lineRule="exact" w:line="440"/>
        <w:ind w:left="3965" w:right="3958"/>
      </w:pP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40"/>
          <w:szCs w:val="40"/>
        </w:rPr>
        <w:t>11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40"/>
          <w:szCs w:val="40"/>
        </w:rPr>
        <w:t>.</w:t>
      </w:r>
      <w:r>
        <w:rPr>
          <w:rFonts w:cs="Times New Roman" w:hAnsi="Times New Roman" w:eastAsia="Times New Roman" w:ascii="Times New Roman"/>
          <w:b/>
          <w:spacing w:val="95"/>
          <w:w w:val="100"/>
          <w:position w:val="-1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99"/>
          <w:position w:val="-1"/>
          <w:sz w:val="40"/>
          <w:szCs w:val="40"/>
        </w:rPr>
        <w:t>Ap</w:t>
      </w:r>
      <w:r>
        <w:rPr>
          <w:rFonts w:cs="Times New Roman" w:hAnsi="Times New Roman" w:eastAsia="Times New Roman" w:ascii="Times New Roman"/>
          <w:b/>
          <w:spacing w:val="1"/>
          <w:w w:val="99"/>
          <w:position w:val="-1"/>
          <w:sz w:val="40"/>
          <w:szCs w:val="40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99"/>
          <w:position w:val="-1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99"/>
          <w:position w:val="-1"/>
          <w:sz w:val="40"/>
          <w:szCs w:val="40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99"/>
          <w:position w:val="-1"/>
          <w:sz w:val="40"/>
          <w:szCs w:val="40"/>
        </w:rPr>
        <w:t>v</w:t>
      </w:r>
      <w:r>
        <w:rPr>
          <w:rFonts w:cs="Times New Roman" w:hAnsi="Times New Roman" w:eastAsia="Times New Roman" w:ascii="Times New Roman"/>
          <w:b/>
          <w:spacing w:val="1"/>
          <w:w w:val="99"/>
          <w:position w:val="-1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99"/>
          <w:position w:val="-1"/>
          <w:sz w:val="40"/>
          <w:szCs w:val="40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99"/>
          <w:position w:val="-1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tbl>
      <w:tblPr>
        <w:tblW w:w="0" w:type="auto"/>
        <w:tblLook w:val="01E0"/>
        <w:jc w:val="left"/>
        <w:tblInd w:w="65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83" w:hRule="exact"/>
        </w:trPr>
        <w:tc>
          <w:tcPr>
            <w:tcW w:w="9576" w:type="dxa"/>
            <w:gridSpan w:val="4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sz w:val="24"/>
                <w:szCs w:val="24"/>
              </w:rPr>
              <w:t>Name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sz w:val="24"/>
                <w:szCs w:val="24"/>
              </w:rPr>
              <w:t>                             </w:t>
            </w:r>
            <w:r>
              <w:rPr>
                <w:rFonts w:cs="Times New Roman" w:hAnsi="Times New Roman" w:eastAsia="Times New Roman" w:ascii="Times New Roman"/>
                <w:color w:val="FEFFFE"/>
                <w:spacing w:val="2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sz w:val="24"/>
                <w:szCs w:val="24"/>
              </w:rPr>
              <w:t>Title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sz w:val="24"/>
                <w:szCs w:val="24"/>
              </w:rPr>
              <w:t>                               </w:t>
            </w:r>
            <w:r>
              <w:rPr>
                <w:rFonts w:cs="Times New Roman" w:hAnsi="Times New Roman" w:eastAsia="Times New Roman" w:ascii="Times New Roman"/>
                <w:color w:val="FEFFFE"/>
                <w:spacing w:val="1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sz w:val="24"/>
                <w:szCs w:val="24"/>
              </w:rPr>
              <w:t>Signature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sz w:val="24"/>
                <w:szCs w:val="24"/>
              </w:rPr>
              <w:t>                       </w:t>
            </w:r>
            <w:r>
              <w:rPr>
                <w:rFonts w:cs="Times New Roman" w:hAnsi="Times New Roman" w:eastAsia="Times New Roman" w:ascii="Times New Roman"/>
                <w:color w:val="FEFFFE"/>
                <w:spacing w:val="3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color w:val="FEFFFE"/>
                <w:spacing w:val="0"/>
                <w:w w:val="100"/>
                <w:sz w:val="24"/>
                <w:szCs w:val="24"/>
              </w:rPr>
              <w:t>Date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78" w:hRule="exact"/>
        </w:trPr>
        <w:tc>
          <w:tcPr>
            <w:tcW w:w="2390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position w:val="-1"/>
                <w:sz w:val="24"/>
                <w:szCs w:val="24"/>
              </w:rPr>
              <w:t>Mr.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position w:val="-1"/>
                <w:sz w:val="24"/>
                <w:szCs w:val="24"/>
              </w:rPr>
              <w:t>O’dell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2395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Project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Supervisor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2395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2395" w:type="dxa"/>
            <w:tcBorders>
              <w:top w:val="single" w:sz="5" w:space="0" w:color="A4A4A4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8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/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6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/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</w:tr>
      <w:tr>
        <w:trPr>
          <w:trHeight w:val="298" w:hRule="exact"/>
        </w:trPr>
        <w:tc>
          <w:tcPr>
            <w:tcW w:w="23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Dr.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Linda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McCalla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Project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Sponsor</w:t>
            </w:r>
          </w:p>
        </w:tc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58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/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6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/</w:t>
            </w:r>
          </w:p>
        </w:tc>
      </w:tr>
      <w:tr>
        <w:trPr>
          <w:trHeight w:val="274" w:hRule="exact"/>
        </w:trPr>
        <w:tc>
          <w:tcPr>
            <w:tcW w:w="23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position w:val="-1"/>
                <w:sz w:val="24"/>
                <w:szCs w:val="24"/>
              </w:rPr>
              <w:t>Dineth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position w:val="-1"/>
                <w:sz w:val="24"/>
                <w:szCs w:val="24"/>
              </w:rPr>
              <w:t>Hettiarachchi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Team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Leader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8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/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6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/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</w:tr>
      <w:tr>
        <w:trPr>
          <w:trHeight w:val="298" w:hRule="exact"/>
        </w:trPr>
        <w:tc>
          <w:tcPr>
            <w:tcW w:w="23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Devkishen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Sisodia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Member</w:t>
            </w:r>
          </w:p>
        </w:tc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58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/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6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/</w:t>
            </w:r>
          </w:p>
        </w:tc>
      </w:tr>
      <w:tr>
        <w:trPr>
          <w:trHeight w:val="278" w:hRule="exact"/>
        </w:trPr>
        <w:tc>
          <w:tcPr>
            <w:tcW w:w="23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Tasneem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Devani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Member</w:t>
            </w:r>
          </w:p>
        </w:tc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8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/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6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/</w:t>
            </w:r>
          </w:p>
        </w:tc>
      </w:tr>
      <w:tr>
        <w:trPr>
          <w:trHeight w:val="293" w:hRule="exact"/>
        </w:trPr>
        <w:tc>
          <w:tcPr>
            <w:tcW w:w="23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Damber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Khadka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Member</w:t>
            </w:r>
          </w:p>
        </w:tc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/>
        </w:tc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58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/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6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/</w:t>
            </w:r>
          </w:p>
        </w:tc>
      </w:tr>
      <w:tr>
        <w:trPr>
          <w:trHeight w:val="278" w:hRule="exact"/>
        </w:trPr>
        <w:tc>
          <w:tcPr>
            <w:tcW w:w="2390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Samir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Shrestha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Member</w:t>
            </w:r>
          </w:p>
        </w:tc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/>
        </w:tc>
        <w:tc>
          <w:tcPr>
            <w:tcW w:w="2395" w:type="dxa"/>
            <w:tcBorders>
              <w:top w:val="single" w:sz="5" w:space="0" w:color="C9C8C8"/>
              <w:left w:val="single" w:sz="5" w:space="0" w:color="C9C8C8"/>
              <w:bottom w:val="single" w:sz="5" w:space="0" w:color="C9C8C8"/>
              <w:right w:val="single" w:sz="5" w:space="0" w:color="C9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8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/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6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/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3987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11.1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Approval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Signatures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sectPr>
      <w:pgMar w:header="759" w:footer="735" w:top="1240" w:bottom="280" w:left="1040" w:right="700"/>
      <w:pgSz w:w="12240" w:h="15840"/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7401pt;margin-top:744.25pt;width:30.121pt;height:12.8pt;mso-position-horizontal-relative:page;mso-position-vertical-relative:page;z-index:-13559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1"/>
                    <w:szCs w:val="21"/>
                  </w:rPr>
                  <w:jc w:val="left"/>
                  <w:spacing w:lineRule="exact" w:line="220"/>
                  <w:ind w:left="20" w:right="-32"/>
                </w:pP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  <w:t>4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2"/>
                    <w:sz w:val="21"/>
                    <w:szCs w:val="21"/>
                  </w:rPr>
                  <w:t>/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  <w:t>9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2"/>
                    <w:sz w:val="21"/>
                    <w:szCs w:val="21"/>
                  </w:rPr>
                  <w:t>/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  <w:t>15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307.19pt;margin-top:744.25pt;width:15.0009pt;height:12.8pt;mso-position-horizontal-relative:page;mso-position-vertical-relative:page;z-index:-13558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1"/>
                    <w:szCs w:val="21"/>
                  </w:rPr>
                  <w:jc w:val="left"/>
                  <w:spacing w:lineRule="exact" w:line="22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102"/>
                    <w:sz w:val="21"/>
                    <w:szCs w:val="21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2"/>
                    <w:sz w:val="21"/>
                    <w:szCs w:val="21"/>
                  </w:rPr>
                  <w:instrText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511.391pt;margin-top:744.25pt;width:61.1749pt;height:12.8pt;mso-position-horizontal-relative:page;mso-position-vertical-relative:page;z-index:-13557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1"/>
                    <w:szCs w:val="21"/>
                  </w:rPr>
                  <w:jc w:val="left"/>
                  <w:spacing w:lineRule="exact" w:line="220"/>
                  <w:ind w:left="20" w:right="-32"/>
                </w:pPr>
                <w:r>
                  <w:rPr>
                    <w:rFonts w:cs="Times New Roman" w:hAnsi="Times New Roman" w:eastAsia="Times New Roman" w:ascii="Times New Roman"/>
                    <w:spacing w:val="2"/>
                    <w:w w:val="103"/>
                    <w:sz w:val="21"/>
                    <w:szCs w:val="21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3"/>
                    <w:sz w:val="21"/>
                    <w:szCs w:val="21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2"/>
                    <w:sz w:val="21"/>
                    <w:szCs w:val="21"/>
                  </w:rPr>
                  <w:t>m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3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2"/>
                    <w:sz w:val="21"/>
                    <w:szCs w:val="21"/>
                  </w:rPr>
                  <w:t>K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3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3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3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2"/>
                    <w:sz w:val="21"/>
                    <w:szCs w:val="21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2"/>
                    <w:sz w:val="21"/>
                    <w:szCs w:val="21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15.9453"/>
        <w:szCs w:val="15.9453"/>
      </w:rPr>
      <w:jc w:val="left"/>
      <w:spacing w:lineRule="exact" w:line="140"/>
    </w:pPr>
    <w:r>
      <w:pict>
        <v:shape type="#_x0000_t202" style="position:absolute;margin-left:56.7401pt;margin-top:744.25pt;width:30.121pt;height:12.8pt;mso-position-horizontal-relative:page;mso-position-vertical-relative:page;z-index:-1354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1"/>
                    <w:szCs w:val="21"/>
                  </w:rPr>
                  <w:jc w:val="left"/>
                  <w:spacing w:lineRule="exact" w:line="220"/>
                  <w:ind w:left="20" w:right="-32"/>
                </w:pP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  <w:t>4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2"/>
                    <w:sz w:val="21"/>
                    <w:szCs w:val="21"/>
                  </w:rPr>
                  <w:t>/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  <w:t>9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2"/>
                    <w:sz w:val="21"/>
                    <w:szCs w:val="21"/>
                  </w:rPr>
                  <w:t>/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  <w:t>15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307.19pt;margin-top:744.25pt;width:15.0009pt;height:12.8pt;mso-position-horizontal-relative:page;mso-position-vertical-relative:page;z-index:-13545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1"/>
                    <w:szCs w:val="21"/>
                  </w:rPr>
                  <w:jc w:val="left"/>
                  <w:spacing w:lineRule="exact" w:line="22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102"/>
                    <w:sz w:val="21"/>
                    <w:szCs w:val="21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2"/>
                    <w:sz w:val="21"/>
                    <w:szCs w:val="21"/>
                  </w:rPr>
                  <w:instrText> PAGE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511.391pt;margin-top:744.25pt;width:61.1749pt;height:12.8pt;mso-position-horizontal-relative:page;mso-position-vertical-relative:page;z-index:-13544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1"/>
                    <w:szCs w:val="21"/>
                  </w:rPr>
                  <w:jc w:val="left"/>
                  <w:spacing w:lineRule="exact" w:line="220"/>
                  <w:ind w:left="20" w:right="-32"/>
                </w:pPr>
                <w:r>
                  <w:rPr>
                    <w:rFonts w:cs="Times New Roman" w:hAnsi="Times New Roman" w:eastAsia="Times New Roman" w:ascii="Times New Roman"/>
                    <w:spacing w:val="2"/>
                    <w:w w:val="103"/>
                    <w:sz w:val="21"/>
                    <w:szCs w:val="21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3"/>
                    <w:sz w:val="21"/>
                    <w:szCs w:val="21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2"/>
                    <w:sz w:val="21"/>
                    <w:szCs w:val="21"/>
                  </w:rPr>
                  <w:t>m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3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2"/>
                    <w:sz w:val="21"/>
                    <w:szCs w:val="21"/>
                  </w:rPr>
                  <w:t>K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3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3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3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2"/>
                    <w:sz w:val="21"/>
                    <w:szCs w:val="21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2"/>
                    <w:sz w:val="21"/>
                    <w:szCs w:val="21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rPr>
        <w:sz w:val="15.9453"/>
        <w:szCs w:val="15.9453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74.7401pt;margin-top:586.116pt;width:4.4416pt;height:143.36pt;mso-position-horizontal-relative:page;mso-position-vertical-relative:page;z-index:-13535" filled="f" stroked="f">
          <v:textbox inset="0,0,0,0">
            <w:txbxContent>
              <w:p>
                <w:pPr>
                  <w:rPr>
                    <w:rFonts w:cs="Calibri" w:hAnsi="Calibri" w:eastAsia="Calibri" w:ascii="Calibri"/>
                    <w:sz w:val="21"/>
                    <w:szCs w:val="21"/>
                  </w:rPr>
                  <w:jc w:val="left"/>
                  <w:spacing w:lineRule="exact" w:line="240"/>
                  <w:ind w:left="20" w:right="-32"/>
                </w:pPr>
                <w:r>
                  <w:rPr>
                    <w:rFonts w:cs="Calibri" w:hAnsi="Calibri" w:eastAsia="Calibri" w:ascii="Calibri"/>
                    <w:b/>
                    <w:w w:val="25"/>
                    <w:position w:val="1"/>
                    <w:sz w:val="21"/>
                    <w:szCs w:val="21"/>
                  </w:rPr>
                  <w:t>   </w:t>
                </w:r>
                <w:r>
                  <w:rPr>
                    <w:rFonts w:cs="Calibri" w:hAnsi="Calibri" w:eastAsia="Calibri" w:ascii="Calibri"/>
                    <w:b/>
                    <w:spacing w:val="0"/>
                    <w:w w:val="25"/>
                    <w:position w:val="1"/>
                    <w:sz w:val="21"/>
                    <w:szCs w:val="21"/>
                  </w:rPr>
                  <w:t> 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position w:val="0"/>
                    <w:sz w:val="21"/>
                    <w:szCs w:val="21"/>
                  </w:rPr>
                </w:r>
              </w:p>
              <w:p>
                <w:pPr>
                  <w:rPr>
                    <w:rFonts w:cs="Calibri" w:hAnsi="Calibri" w:eastAsia="Calibri" w:ascii="Calibri"/>
                    <w:sz w:val="21"/>
                    <w:szCs w:val="21"/>
                  </w:rPr>
                  <w:jc w:val="left"/>
                  <w:spacing w:before="36"/>
                  <w:ind w:left="20" w:right="-32"/>
                </w:pPr>
                <w:r>
                  <w:rPr>
                    <w:rFonts w:cs="Calibri" w:hAnsi="Calibri" w:eastAsia="Calibri" w:ascii="Calibri"/>
                    <w:b/>
                    <w:w w:val="25"/>
                    <w:sz w:val="21"/>
                    <w:szCs w:val="21"/>
                  </w:rPr>
                  <w:t>   </w:t>
                </w:r>
                <w:r>
                  <w:rPr>
                    <w:rFonts w:cs="Calibri" w:hAnsi="Calibri" w:eastAsia="Calibri" w:ascii="Calibri"/>
                    <w:b/>
                    <w:spacing w:val="0"/>
                    <w:w w:val="25"/>
                    <w:sz w:val="21"/>
                    <w:szCs w:val="21"/>
                  </w:rPr>
                  <w:t> 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sz w:val="21"/>
                    <w:szCs w:val="21"/>
                  </w:rPr>
                </w:r>
              </w:p>
              <w:p>
                <w:pPr>
                  <w:rPr>
                    <w:rFonts w:cs="Calibri" w:hAnsi="Calibri" w:eastAsia="Calibri" w:ascii="Calibri"/>
                    <w:sz w:val="21"/>
                    <w:szCs w:val="21"/>
                  </w:rPr>
                  <w:jc w:val="left"/>
                  <w:spacing w:before="31"/>
                  <w:ind w:left="20" w:right="-32"/>
                </w:pPr>
                <w:r>
                  <w:rPr>
                    <w:rFonts w:cs="Calibri" w:hAnsi="Calibri" w:eastAsia="Calibri" w:ascii="Calibri"/>
                    <w:b/>
                    <w:w w:val="25"/>
                    <w:sz w:val="21"/>
                    <w:szCs w:val="21"/>
                  </w:rPr>
                  <w:t>   </w:t>
                </w:r>
                <w:r>
                  <w:rPr>
                    <w:rFonts w:cs="Calibri" w:hAnsi="Calibri" w:eastAsia="Calibri" w:ascii="Calibri"/>
                    <w:b/>
                    <w:spacing w:val="0"/>
                    <w:w w:val="25"/>
                    <w:sz w:val="21"/>
                    <w:szCs w:val="21"/>
                  </w:rPr>
                  <w:t> 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sz w:val="21"/>
                    <w:szCs w:val="21"/>
                  </w:rPr>
                </w:r>
              </w:p>
              <w:p>
                <w:pPr>
                  <w:rPr>
                    <w:rFonts w:cs="Calibri" w:hAnsi="Calibri" w:eastAsia="Calibri" w:ascii="Calibri"/>
                    <w:sz w:val="21"/>
                    <w:szCs w:val="21"/>
                  </w:rPr>
                  <w:jc w:val="left"/>
                  <w:spacing w:before="31"/>
                  <w:ind w:left="20" w:right="-32"/>
                </w:pPr>
                <w:r>
                  <w:rPr>
                    <w:rFonts w:cs="Calibri" w:hAnsi="Calibri" w:eastAsia="Calibri" w:ascii="Calibri"/>
                    <w:b/>
                    <w:w w:val="25"/>
                    <w:sz w:val="21"/>
                    <w:szCs w:val="21"/>
                  </w:rPr>
                  <w:t>   </w:t>
                </w:r>
                <w:r>
                  <w:rPr>
                    <w:rFonts w:cs="Calibri" w:hAnsi="Calibri" w:eastAsia="Calibri" w:ascii="Calibri"/>
                    <w:b/>
                    <w:spacing w:val="0"/>
                    <w:w w:val="25"/>
                    <w:sz w:val="21"/>
                    <w:szCs w:val="21"/>
                  </w:rPr>
                  <w:t> 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sz w:val="21"/>
                    <w:szCs w:val="21"/>
                  </w:rPr>
                </w:r>
              </w:p>
              <w:p>
                <w:pPr>
                  <w:rPr>
                    <w:rFonts w:cs="Calibri" w:hAnsi="Calibri" w:eastAsia="Calibri" w:ascii="Calibri"/>
                    <w:sz w:val="21"/>
                    <w:szCs w:val="21"/>
                  </w:rPr>
                  <w:jc w:val="left"/>
                  <w:spacing w:before="36"/>
                  <w:ind w:left="20" w:right="-32"/>
                </w:pPr>
                <w:r>
                  <w:rPr>
                    <w:rFonts w:cs="Calibri" w:hAnsi="Calibri" w:eastAsia="Calibri" w:ascii="Calibri"/>
                    <w:b/>
                    <w:w w:val="25"/>
                    <w:sz w:val="21"/>
                    <w:szCs w:val="21"/>
                  </w:rPr>
                  <w:t>   </w:t>
                </w:r>
                <w:r>
                  <w:rPr>
                    <w:rFonts w:cs="Calibri" w:hAnsi="Calibri" w:eastAsia="Calibri" w:ascii="Calibri"/>
                    <w:b/>
                    <w:spacing w:val="0"/>
                    <w:w w:val="25"/>
                    <w:sz w:val="21"/>
                    <w:szCs w:val="21"/>
                  </w:rPr>
                  <w:t> 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sz w:val="21"/>
                    <w:szCs w:val="21"/>
                  </w:rPr>
                </w:r>
              </w:p>
              <w:p>
                <w:pPr>
                  <w:rPr>
                    <w:rFonts w:cs="Calibri" w:hAnsi="Calibri" w:eastAsia="Calibri" w:ascii="Calibri"/>
                    <w:sz w:val="21"/>
                    <w:szCs w:val="21"/>
                  </w:rPr>
                  <w:jc w:val="left"/>
                  <w:spacing w:before="31"/>
                  <w:ind w:left="20" w:right="-32"/>
                </w:pPr>
                <w:r>
                  <w:rPr>
                    <w:rFonts w:cs="Calibri" w:hAnsi="Calibri" w:eastAsia="Calibri" w:ascii="Calibri"/>
                    <w:b/>
                    <w:w w:val="25"/>
                    <w:sz w:val="21"/>
                    <w:szCs w:val="21"/>
                  </w:rPr>
                  <w:t>   </w:t>
                </w:r>
                <w:r>
                  <w:rPr>
                    <w:rFonts w:cs="Calibri" w:hAnsi="Calibri" w:eastAsia="Calibri" w:ascii="Calibri"/>
                    <w:b/>
                    <w:spacing w:val="0"/>
                    <w:w w:val="25"/>
                    <w:sz w:val="21"/>
                    <w:szCs w:val="21"/>
                  </w:rPr>
                  <w:t> 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sz w:val="21"/>
                    <w:szCs w:val="21"/>
                  </w:rPr>
                </w:r>
              </w:p>
              <w:p>
                <w:pPr>
                  <w:rPr>
                    <w:rFonts w:cs="Calibri" w:hAnsi="Calibri" w:eastAsia="Calibri" w:ascii="Calibri"/>
                    <w:sz w:val="21"/>
                    <w:szCs w:val="21"/>
                  </w:rPr>
                  <w:jc w:val="left"/>
                  <w:spacing w:before="36"/>
                  <w:ind w:left="20" w:right="-32"/>
                </w:pPr>
                <w:r>
                  <w:rPr>
                    <w:rFonts w:cs="Calibri" w:hAnsi="Calibri" w:eastAsia="Calibri" w:ascii="Calibri"/>
                    <w:b/>
                    <w:w w:val="25"/>
                    <w:sz w:val="21"/>
                    <w:szCs w:val="21"/>
                  </w:rPr>
                  <w:t>   </w:t>
                </w:r>
                <w:r>
                  <w:rPr>
                    <w:rFonts w:cs="Calibri" w:hAnsi="Calibri" w:eastAsia="Calibri" w:ascii="Calibri"/>
                    <w:b/>
                    <w:spacing w:val="0"/>
                    <w:w w:val="25"/>
                    <w:sz w:val="21"/>
                    <w:szCs w:val="21"/>
                  </w:rPr>
                  <w:t> 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sz w:val="21"/>
                    <w:szCs w:val="21"/>
                  </w:rPr>
                </w:r>
              </w:p>
              <w:p>
                <w:pPr>
                  <w:rPr>
                    <w:rFonts w:cs="Calibri" w:hAnsi="Calibri" w:eastAsia="Calibri" w:ascii="Calibri"/>
                    <w:sz w:val="21"/>
                    <w:szCs w:val="21"/>
                  </w:rPr>
                  <w:jc w:val="left"/>
                  <w:spacing w:before="31"/>
                  <w:ind w:left="20" w:right="-32"/>
                </w:pPr>
                <w:r>
                  <w:rPr>
                    <w:rFonts w:cs="Calibri" w:hAnsi="Calibri" w:eastAsia="Calibri" w:ascii="Calibri"/>
                    <w:b/>
                    <w:w w:val="25"/>
                    <w:sz w:val="21"/>
                    <w:szCs w:val="21"/>
                  </w:rPr>
                  <w:t>   </w:t>
                </w:r>
                <w:r>
                  <w:rPr>
                    <w:rFonts w:cs="Calibri" w:hAnsi="Calibri" w:eastAsia="Calibri" w:ascii="Calibri"/>
                    <w:b/>
                    <w:spacing w:val="0"/>
                    <w:w w:val="25"/>
                    <w:sz w:val="21"/>
                    <w:szCs w:val="21"/>
                  </w:rPr>
                  <w:t> 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sz w:val="21"/>
                    <w:szCs w:val="21"/>
                  </w:rPr>
                </w:r>
              </w:p>
              <w:p>
                <w:pPr>
                  <w:rPr>
                    <w:rFonts w:cs="Calibri" w:hAnsi="Calibri" w:eastAsia="Calibri" w:ascii="Calibri"/>
                    <w:sz w:val="21"/>
                    <w:szCs w:val="21"/>
                  </w:rPr>
                  <w:jc w:val="left"/>
                  <w:spacing w:before="31"/>
                  <w:ind w:left="20" w:right="-32"/>
                </w:pPr>
                <w:r>
                  <w:rPr>
                    <w:rFonts w:cs="Calibri" w:hAnsi="Calibri" w:eastAsia="Calibri" w:ascii="Calibri"/>
                    <w:b/>
                    <w:w w:val="25"/>
                    <w:sz w:val="21"/>
                    <w:szCs w:val="21"/>
                  </w:rPr>
                  <w:t>   </w:t>
                </w:r>
                <w:r>
                  <w:rPr>
                    <w:rFonts w:cs="Calibri" w:hAnsi="Calibri" w:eastAsia="Calibri" w:ascii="Calibri"/>
                    <w:b/>
                    <w:spacing w:val="0"/>
                    <w:w w:val="25"/>
                    <w:sz w:val="21"/>
                    <w:szCs w:val="21"/>
                  </w:rPr>
                  <w:t> 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sz w:val="21"/>
                    <w:szCs w:val="21"/>
                  </w:rPr>
                </w:r>
              </w:p>
              <w:p>
                <w:pPr>
                  <w:rPr>
                    <w:rFonts w:cs="Calibri" w:hAnsi="Calibri" w:eastAsia="Calibri" w:ascii="Calibri"/>
                    <w:sz w:val="21"/>
                    <w:szCs w:val="21"/>
                  </w:rPr>
                  <w:jc w:val="left"/>
                  <w:spacing w:before="36"/>
                  <w:ind w:left="20" w:right="-32"/>
                </w:pPr>
                <w:r>
                  <w:rPr>
                    <w:rFonts w:cs="Calibri" w:hAnsi="Calibri" w:eastAsia="Calibri" w:ascii="Calibri"/>
                    <w:b/>
                    <w:w w:val="25"/>
                    <w:sz w:val="21"/>
                    <w:szCs w:val="21"/>
                  </w:rPr>
                  <w:t>   </w:t>
                </w:r>
                <w:r>
                  <w:rPr>
                    <w:rFonts w:cs="Calibri" w:hAnsi="Calibri" w:eastAsia="Calibri" w:ascii="Calibri"/>
                    <w:b/>
                    <w:spacing w:val="0"/>
                    <w:w w:val="25"/>
                    <w:sz w:val="21"/>
                    <w:szCs w:val="21"/>
                  </w:rPr>
                  <w:t> 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56.7401pt;margin-top:744.25pt;width:30.121pt;height:12.8pt;mso-position-horizontal-relative:page;mso-position-vertical-relative:page;z-index:-13534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1"/>
                    <w:szCs w:val="21"/>
                  </w:rPr>
                  <w:jc w:val="left"/>
                  <w:spacing w:lineRule="exact" w:line="220"/>
                  <w:ind w:left="20" w:right="-32"/>
                </w:pP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  <w:t>4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2"/>
                    <w:sz w:val="21"/>
                    <w:szCs w:val="21"/>
                  </w:rPr>
                  <w:t>/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  <w:t>9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2"/>
                    <w:sz w:val="21"/>
                    <w:szCs w:val="21"/>
                  </w:rPr>
                  <w:t>/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  <w:t>15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307.19pt;margin-top:744.25pt;width:15.0009pt;height:12.8pt;mso-position-horizontal-relative:page;mso-position-vertical-relative:page;z-index:-1353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1"/>
                    <w:szCs w:val="21"/>
                  </w:rPr>
                  <w:jc w:val="left"/>
                  <w:spacing w:lineRule="exact" w:line="22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102"/>
                    <w:sz w:val="21"/>
                    <w:szCs w:val="21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2"/>
                    <w:sz w:val="21"/>
                    <w:szCs w:val="21"/>
                  </w:rPr>
                  <w:instrText> PAGE </w:instrText>
                </w:r>
                <w:r>
                  <w:fldChar w:fldCharType="separate"/>
                </w:r>
                <w:r>
                  <w:t>36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511.391pt;margin-top:744.25pt;width:61.1749pt;height:12.8pt;mso-position-horizontal-relative:page;mso-position-vertical-relative:page;z-index:-13532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1"/>
                    <w:szCs w:val="21"/>
                  </w:rPr>
                  <w:jc w:val="left"/>
                  <w:spacing w:lineRule="exact" w:line="220"/>
                  <w:ind w:left="20" w:right="-32"/>
                </w:pPr>
                <w:r>
                  <w:rPr>
                    <w:rFonts w:cs="Times New Roman" w:hAnsi="Times New Roman" w:eastAsia="Times New Roman" w:ascii="Times New Roman"/>
                    <w:spacing w:val="2"/>
                    <w:w w:val="103"/>
                    <w:sz w:val="21"/>
                    <w:szCs w:val="21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3"/>
                    <w:sz w:val="21"/>
                    <w:szCs w:val="21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2"/>
                    <w:sz w:val="21"/>
                    <w:szCs w:val="21"/>
                  </w:rPr>
                  <w:t>m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3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2"/>
                    <w:sz w:val="21"/>
                    <w:szCs w:val="21"/>
                  </w:rPr>
                  <w:t>K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3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3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3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2"/>
                    <w:sz w:val="21"/>
                    <w:szCs w:val="21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2"/>
                    <w:sz w:val="21"/>
                    <w:szCs w:val="21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10.666"/>
        <w:szCs w:val="10.666"/>
      </w:rPr>
      <w:jc w:val="left"/>
      <w:spacing w:lineRule="exact" w:line="100"/>
    </w:pPr>
    <w:r>
      <w:pict>
        <v:shape type="#_x0000_t202" style="position:absolute;margin-left:56.7401pt;margin-top:744.25pt;width:30.121pt;height:12.8pt;mso-position-horizontal-relative:page;mso-position-vertical-relative:page;z-index:-1353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1"/>
                    <w:szCs w:val="21"/>
                  </w:rPr>
                  <w:jc w:val="left"/>
                  <w:spacing w:lineRule="exact" w:line="220"/>
                  <w:ind w:left="20" w:right="-32"/>
                </w:pP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  <w:t>4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2"/>
                    <w:sz w:val="21"/>
                    <w:szCs w:val="21"/>
                  </w:rPr>
                  <w:t>/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  <w:t>9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2"/>
                    <w:sz w:val="21"/>
                    <w:szCs w:val="21"/>
                  </w:rPr>
                  <w:t>/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  <w:t>15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307.19pt;margin-top:744.25pt;width:15.0009pt;height:12.8pt;mso-position-horizontal-relative:page;mso-position-vertical-relative:page;z-index:-13530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1"/>
                    <w:szCs w:val="21"/>
                  </w:rPr>
                  <w:jc w:val="left"/>
                  <w:spacing w:lineRule="exact" w:line="22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102"/>
                    <w:sz w:val="21"/>
                    <w:szCs w:val="21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2"/>
                    <w:sz w:val="21"/>
                    <w:szCs w:val="21"/>
                  </w:rPr>
                  <w:instrText> PAGE </w:instrText>
                </w:r>
                <w:r>
                  <w:fldChar w:fldCharType="separate"/>
                </w:r>
                <w:r>
                  <w:t>38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511.391pt;margin-top:744.25pt;width:61.1749pt;height:12.8pt;mso-position-horizontal-relative:page;mso-position-vertical-relative:page;z-index:-13529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1"/>
                    <w:szCs w:val="21"/>
                  </w:rPr>
                  <w:jc w:val="left"/>
                  <w:spacing w:lineRule="exact" w:line="220"/>
                  <w:ind w:left="20" w:right="-32"/>
                </w:pPr>
                <w:r>
                  <w:rPr>
                    <w:rFonts w:cs="Times New Roman" w:hAnsi="Times New Roman" w:eastAsia="Times New Roman" w:ascii="Times New Roman"/>
                    <w:spacing w:val="2"/>
                    <w:w w:val="103"/>
                    <w:sz w:val="21"/>
                    <w:szCs w:val="21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3"/>
                    <w:sz w:val="21"/>
                    <w:szCs w:val="21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2"/>
                    <w:sz w:val="21"/>
                    <w:szCs w:val="21"/>
                  </w:rPr>
                  <w:t>m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3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2"/>
                    <w:sz w:val="21"/>
                    <w:szCs w:val="21"/>
                  </w:rPr>
                  <w:t>K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3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3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3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2"/>
                    <w:sz w:val="21"/>
                    <w:szCs w:val="21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2"/>
                    <w:sz w:val="21"/>
                    <w:szCs w:val="21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rPr>
        <w:sz w:val="10.666"/>
        <w:szCs w:val="10.666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167.74pt;margin-top:720.244pt;width:75.6705pt;height:14pt;mso-position-horizontal-relative:page;mso-position-vertical-relative:page;z-index:-13520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Risk: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Medium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56.7401pt;margin-top:744.25pt;width:30.121pt;height:12.8pt;mso-position-horizontal-relative:page;mso-position-vertical-relative:page;z-index:-13519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1"/>
                    <w:szCs w:val="21"/>
                  </w:rPr>
                  <w:jc w:val="left"/>
                  <w:spacing w:lineRule="exact" w:line="220"/>
                  <w:ind w:left="20" w:right="-32"/>
                </w:pP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  <w:t>4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2"/>
                    <w:sz w:val="21"/>
                    <w:szCs w:val="21"/>
                  </w:rPr>
                  <w:t>/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  <w:t>9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2"/>
                    <w:sz w:val="21"/>
                    <w:szCs w:val="21"/>
                  </w:rPr>
                  <w:t>/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  <w:t>15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307.19pt;margin-top:744.25pt;width:15.0009pt;height:12.8pt;mso-position-horizontal-relative:page;mso-position-vertical-relative:page;z-index:-13518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1"/>
                    <w:szCs w:val="21"/>
                  </w:rPr>
                  <w:jc w:val="left"/>
                  <w:spacing w:lineRule="exact" w:line="22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102"/>
                    <w:sz w:val="21"/>
                    <w:szCs w:val="21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2"/>
                    <w:sz w:val="21"/>
                    <w:szCs w:val="21"/>
                  </w:rPr>
                  <w:instrText> PAGE </w:instrText>
                </w:r>
                <w:r>
                  <w:fldChar w:fldCharType="separate"/>
                </w:r>
                <w:r>
                  <w:t>56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511.391pt;margin-top:744.25pt;width:61.1749pt;height:12.8pt;mso-position-horizontal-relative:page;mso-position-vertical-relative:page;z-index:-13517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1"/>
                    <w:szCs w:val="21"/>
                  </w:rPr>
                  <w:jc w:val="left"/>
                  <w:spacing w:lineRule="exact" w:line="220"/>
                  <w:ind w:left="20" w:right="-32"/>
                </w:pPr>
                <w:r>
                  <w:rPr>
                    <w:rFonts w:cs="Times New Roman" w:hAnsi="Times New Roman" w:eastAsia="Times New Roman" w:ascii="Times New Roman"/>
                    <w:spacing w:val="2"/>
                    <w:w w:val="103"/>
                    <w:sz w:val="21"/>
                    <w:szCs w:val="21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3"/>
                    <w:sz w:val="21"/>
                    <w:szCs w:val="21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2"/>
                    <w:sz w:val="21"/>
                    <w:szCs w:val="21"/>
                  </w:rPr>
                  <w:t>m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3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2"/>
                    <w:sz w:val="21"/>
                    <w:szCs w:val="21"/>
                  </w:rPr>
                  <w:t>K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3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3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3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2"/>
                    <w:sz w:val="21"/>
                    <w:szCs w:val="21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2"/>
                    <w:sz w:val="21"/>
                    <w:szCs w:val="21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15.1152"/>
        <w:szCs w:val="15.1152"/>
      </w:rPr>
      <w:jc w:val="left"/>
      <w:spacing w:lineRule="exact" w:line="140"/>
    </w:pPr>
    <w:r>
      <w:pict>
        <v:shape type="#_x0000_t202" style="position:absolute;margin-left:56.7401pt;margin-top:744.25pt;width:30.121pt;height:12.8pt;mso-position-horizontal-relative:page;mso-position-vertical-relative:page;z-index:-1351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1"/>
                    <w:szCs w:val="21"/>
                  </w:rPr>
                  <w:jc w:val="left"/>
                  <w:spacing w:lineRule="exact" w:line="220"/>
                  <w:ind w:left="20" w:right="-32"/>
                </w:pP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  <w:t>4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2"/>
                    <w:sz w:val="21"/>
                    <w:szCs w:val="21"/>
                  </w:rPr>
                  <w:t>/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  <w:t>9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2"/>
                    <w:sz w:val="21"/>
                    <w:szCs w:val="21"/>
                  </w:rPr>
                  <w:t>/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  <w:t>15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307.19pt;margin-top:744.25pt;width:15.0009pt;height:12.8pt;mso-position-horizontal-relative:page;mso-position-vertical-relative:page;z-index:-13515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1"/>
                    <w:szCs w:val="21"/>
                  </w:rPr>
                  <w:jc w:val="left"/>
                  <w:spacing w:lineRule="exact" w:line="22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102"/>
                    <w:sz w:val="21"/>
                    <w:szCs w:val="21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2"/>
                    <w:sz w:val="21"/>
                    <w:szCs w:val="21"/>
                  </w:rPr>
                  <w:instrText> PAGE </w:instrText>
                </w:r>
                <w:r>
                  <w:fldChar w:fldCharType="separate"/>
                </w:r>
                <w:r>
                  <w:t>58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511.391pt;margin-top:744.25pt;width:61.1749pt;height:12.8pt;mso-position-horizontal-relative:page;mso-position-vertical-relative:page;z-index:-13514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1"/>
                    <w:szCs w:val="21"/>
                  </w:rPr>
                  <w:jc w:val="left"/>
                  <w:spacing w:lineRule="exact" w:line="220"/>
                  <w:ind w:left="20" w:right="-32"/>
                </w:pPr>
                <w:r>
                  <w:rPr>
                    <w:rFonts w:cs="Times New Roman" w:hAnsi="Times New Roman" w:eastAsia="Times New Roman" w:ascii="Times New Roman"/>
                    <w:spacing w:val="2"/>
                    <w:w w:val="103"/>
                    <w:sz w:val="21"/>
                    <w:szCs w:val="21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3"/>
                    <w:sz w:val="21"/>
                    <w:szCs w:val="21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2"/>
                    <w:sz w:val="21"/>
                    <w:szCs w:val="21"/>
                  </w:rPr>
                  <w:t>m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3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2"/>
                    <w:sz w:val="21"/>
                    <w:szCs w:val="21"/>
                  </w:rPr>
                  <w:t>K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3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3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3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2"/>
                    <w:sz w:val="21"/>
                    <w:szCs w:val="21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2"/>
                    <w:sz w:val="21"/>
                    <w:szCs w:val="21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rPr>
        <w:sz w:val="15.1152"/>
        <w:szCs w:val="15.1152"/>
      </w:rPr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7401pt;margin-top:744.25pt;width:19.1615pt;height:12.8pt;mso-position-horizontal-relative:page;mso-position-vertical-relative:page;z-index:-1350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1"/>
                    <w:szCs w:val="21"/>
                  </w:rPr>
                  <w:jc w:val="left"/>
                  <w:spacing w:lineRule="exact" w:line="220"/>
                  <w:ind w:left="20" w:right="-32"/>
                </w:pP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  <w:t>4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2"/>
                    <w:sz w:val="21"/>
                    <w:szCs w:val="21"/>
                  </w:rPr>
                  <w:t>/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  <w:t>9/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552.317pt;margin-top:744.25pt;width:20.2494pt;height:12.8pt;mso-position-horizontal-relative:page;mso-position-vertical-relative:page;z-index:-13502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1"/>
                    <w:szCs w:val="21"/>
                  </w:rPr>
                  <w:jc w:val="left"/>
                  <w:spacing w:lineRule="exact" w:line="220"/>
                  <w:ind w:left="20" w:right="-32"/>
                </w:pP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3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2"/>
                    <w:sz w:val="21"/>
                    <w:szCs w:val="21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2"/>
                    <w:sz w:val="21"/>
                    <w:szCs w:val="21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7401pt;margin-top:744.25pt;width:30.121pt;height:12.8pt;mso-position-horizontal-relative:page;mso-position-vertical-relative:page;z-index:-13499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1"/>
                    <w:szCs w:val="21"/>
                  </w:rPr>
                  <w:jc w:val="left"/>
                  <w:spacing w:lineRule="exact" w:line="220"/>
                  <w:ind w:left="20" w:right="-32"/>
                </w:pP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  <w:t>4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2"/>
                    <w:sz w:val="21"/>
                    <w:szCs w:val="21"/>
                  </w:rPr>
                  <w:t>/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  <w:t>9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2"/>
                    <w:sz w:val="21"/>
                    <w:szCs w:val="21"/>
                  </w:rPr>
                  <w:t>/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  <w:t>15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307.19pt;margin-top:744.25pt;width:15.0009pt;height:12.8pt;mso-position-horizontal-relative:page;mso-position-vertical-relative:page;z-index:-13498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1"/>
                    <w:szCs w:val="21"/>
                  </w:rPr>
                  <w:jc w:val="left"/>
                  <w:spacing w:lineRule="exact" w:line="22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102"/>
                    <w:sz w:val="21"/>
                    <w:szCs w:val="21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2"/>
                    <w:sz w:val="21"/>
                    <w:szCs w:val="21"/>
                  </w:rPr>
                  <w:instrText> PAGE </w:instrText>
                </w:r>
                <w:r>
                  <w:fldChar w:fldCharType="separate"/>
                </w:r>
                <w:r>
                  <w:t>77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511.391pt;margin-top:744.25pt;width:61.1749pt;height:12.8pt;mso-position-horizontal-relative:page;mso-position-vertical-relative:page;z-index:-13497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1"/>
                    <w:szCs w:val="21"/>
                  </w:rPr>
                  <w:jc w:val="left"/>
                  <w:spacing w:lineRule="exact" w:line="220"/>
                  <w:ind w:left="20" w:right="-32"/>
                </w:pPr>
                <w:r>
                  <w:rPr>
                    <w:rFonts w:cs="Times New Roman" w:hAnsi="Times New Roman" w:eastAsia="Times New Roman" w:ascii="Times New Roman"/>
                    <w:spacing w:val="2"/>
                    <w:w w:val="103"/>
                    <w:sz w:val="21"/>
                    <w:szCs w:val="21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3"/>
                    <w:sz w:val="21"/>
                    <w:szCs w:val="21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2"/>
                    <w:sz w:val="21"/>
                    <w:szCs w:val="21"/>
                  </w:rPr>
                  <w:t>m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3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2"/>
                    <w:sz w:val="21"/>
                    <w:szCs w:val="21"/>
                  </w:rPr>
                  <w:t>K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3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3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2"/>
                    <w:sz w:val="21"/>
                    <w:szCs w:val="21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3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2"/>
                    <w:sz w:val="21"/>
                    <w:szCs w:val="21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2"/>
                    <w:sz w:val="21"/>
                    <w:szCs w:val="21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7401pt;margin-top:36.9639pt;width:85.3304pt;height:26.9921pt;mso-position-horizontal-relative:page;mso-position-vertical-relative:page;z-index:-1356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Test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Plan</w:t>
                </w:r>
              </w:p>
              <w:p>
                <w:pPr>
                  <w:rPr>
                    <w:rFonts w:cs="Calibri" w:hAnsi="Calibri" w:eastAsia="Calibri" w:ascii="Calibri"/>
                    <w:sz w:val="21"/>
                    <w:szCs w:val="21"/>
                  </w:rPr>
                  <w:jc w:val="left"/>
                  <w:spacing w:before="7"/>
                  <w:ind w:left="20"/>
                </w:pPr>
                <w:r>
                  <w:rPr>
                    <w:rFonts w:cs="Calibri" w:hAnsi="Calibri" w:eastAsia="Calibri" w:ascii="Calibri"/>
                    <w:w w:val="25"/>
                    <w:sz w:val="21"/>
                    <w:szCs w:val="21"/>
                  </w:rPr>
                  <w:t>   </w:t>
                </w:r>
                <w:r>
                  <w:rPr>
                    <w:rFonts w:cs="Calibri" w:hAnsi="Calibri" w:eastAsia="Calibri" w:ascii="Calibri"/>
                    <w:spacing w:val="0"/>
                    <w:w w:val="25"/>
                    <w:sz w:val="21"/>
                    <w:szCs w:val="21"/>
                  </w:rPr>
                  <w:t> 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38.007pt;margin-top:36.9639pt;width:134.629pt;height:14pt;mso-position-horizontal-relative:page;mso-position-vertical-relative:page;z-index:-13560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Volunteer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Tracking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7401pt;margin-top:36.9639pt;width:85.3304pt;height:26.9921pt;mso-position-horizontal-relative:page;mso-position-vertical-relative:page;z-index:-13537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Test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Plan</w:t>
                </w:r>
              </w:p>
              <w:p>
                <w:pPr>
                  <w:rPr>
                    <w:rFonts w:cs="Calibri" w:hAnsi="Calibri" w:eastAsia="Calibri" w:ascii="Calibri"/>
                    <w:sz w:val="21"/>
                    <w:szCs w:val="21"/>
                  </w:rPr>
                  <w:jc w:val="left"/>
                  <w:spacing w:before="7"/>
                  <w:ind w:left="20"/>
                </w:pPr>
                <w:r>
                  <w:rPr>
                    <w:rFonts w:cs="Calibri" w:hAnsi="Calibri" w:eastAsia="Calibri" w:ascii="Calibri"/>
                    <w:w w:val="25"/>
                    <w:sz w:val="21"/>
                    <w:szCs w:val="21"/>
                  </w:rPr>
                  <w:t>   </w:t>
                </w:r>
                <w:r>
                  <w:rPr>
                    <w:rFonts w:cs="Calibri" w:hAnsi="Calibri" w:eastAsia="Calibri" w:ascii="Calibri"/>
                    <w:spacing w:val="0"/>
                    <w:w w:val="25"/>
                    <w:sz w:val="21"/>
                    <w:szCs w:val="21"/>
                  </w:rPr>
                  <w:t> 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38.007pt;margin-top:36.9639pt;width:134.629pt;height:14pt;mso-position-horizontal-relative:page;mso-position-vertical-relative:page;z-index:-1353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Volunteer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Tracking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7401pt;margin-top:36.9639pt;width:85.3304pt;height:26.9921pt;mso-position-horizontal-relative:page;mso-position-vertical-relative:page;z-index:-13528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Test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Plan</w:t>
                </w:r>
              </w:p>
              <w:p>
                <w:pPr>
                  <w:rPr>
                    <w:rFonts w:cs="Calibri" w:hAnsi="Calibri" w:eastAsia="Calibri" w:ascii="Calibri"/>
                    <w:sz w:val="21"/>
                    <w:szCs w:val="21"/>
                  </w:rPr>
                  <w:jc w:val="left"/>
                  <w:spacing w:before="7"/>
                  <w:ind w:left="20"/>
                </w:pPr>
                <w:r>
                  <w:rPr>
                    <w:rFonts w:cs="Calibri" w:hAnsi="Calibri" w:eastAsia="Calibri" w:ascii="Calibri"/>
                    <w:w w:val="25"/>
                    <w:sz w:val="21"/>
                    <w:szCs w:val="21"/>
                  </w:rPr>
                  <w:t>   </w:t>
                </w:r>
                <w:r>
                  <w:rPr>
                    <w:rFonts w:cs="Calibri" w:hAnsi="Calibri" w:eastAsia="Calibri" w:ascii="Calibri"/>
                    <w:spacing w:val="0"/>
                    <w:w w:val="25"/>
                    <w:sz w:val="21"/>
                    <w:szCs w:val="21"/>
                  </w:rPr>
                  <w:t> 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38.007pt;margin-top:36.9639pt;width:134.629pt;height:14pt;mso-position-horizontal-relative:page;mso-position-vertical-relative:page;z-index:-13527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Volunteer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Tracking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7401pt;margin-top:36.9639pt;width:85.3304pt;height:26.9921pt;mso-position-horizontal-relative:page;mso-position-vertical-relative:page;z-index:-1352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Test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Plan</w:t>
                </w:r>
              </w:p>
              <w:p>
                <w:pPr>
                  <w:rPr>
                    <w:rFonts w:cs="Calibri" w:hAnsi="Calibri" w:eastAsia="Calibri" w:ascii="Calibri"/>
                    <w:sz w:val="21"/>
                    <w:szCs w:val="21"/>
                  </w:rPr>
                  <w:jc w:val="left"/>
                  <w:spacing w:before="7"/>
                  <w:ind w:left="20"/>
                </w:pPr>
                <w:r>
                  <w:rPr>
                    <w:rFonts w:cs="Calibri" w:hAnsi="Calibri" w:eastAsia="Calibri" w:ascii="Calibri"/>
                    <w:w w:val="25"/>
                    <w:sz w:val="21"/>
                    <w:szCs w:val="21"/>
                  </w:rPr>
                  <w:t>   </w:t>
                </w:r>
                <w:r>
                  <w:rPr>
                    <w:rFonts w:cs="Calibri" w:hAnsi="Calibri" w:eastAsia="Calibri" w:ascii="Calibri"/>
                    <w:spacing w:val="0"/>
                    <w:w w:val="25"/>
                    <w:sz w:val="21"/>
                    <w:szCs w:val="21"/>
                  </w:rPr>
                  <w:t> 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38.007pt;margin-top:36.9639pt;width:134.629pt;height:14pt;mso-position-horizontal-relative:page;mso-position-vertical-relative:page;z-index:-13525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Volunteer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Tracking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7401pt;margin-top:36.9639pt;width:85.3304pt;height:26.9921pt;mso-position-horizontal-relative:page;mso-position-vertical-relative:page;z-index:-13524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Test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Plan</w:t>
                </w:r>
              </w:p>
              <w:p>
                <w:pPr>
                  <w:rPr>
                    <w:rFonts w:cs="Calibri" w:hAnsi="Calibri" w:eastAsia="Calibri" w:ascii="Calibri"/>
                    <w:sz w:val="21"/>
                    <w:szCs w:val="21"/>
                  </w:rPr>
                  <w:jc w:val="left"/>
                  <w:spacing w:before="7"/>
                  <w:ind w:left="20"/>
                </w:pPr>
                <w:r>
                  <w:rPr>
                    <w:rFonts w:cs="Calibri" w:hAnsi="Calibri" w:eastAsia="Calibri" w:ascii="Calibri"/>
                    <w:w w:val="25"/>
                    <w:sz w:val="21"/>
                    <w:szCs w:val="21"/>
                  </w:rPr>
                  <w:t>   </w:t>
                </w:r>
                <w:r>
                  <w:rPr>
                    <w:rFonts w:cs="Calibri" w:hAnsi="Calibri" w:eastAsia="Calibri" w:ascii="Calibri"/>
                    <w:spacing w:val="0"/>
                    <w:w w:val="25"/>
                    <w:sz w:val="21"/>
                    <w:szCs w:val="21"/>
                  </w:rPr>
                  <w:t> 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38.007pt;margin-top:36.9639pt;width:134.629pt;height:14pt;mso-position-horizontal-relative:page;mso-position-vertical-relative:page;z-index:-1352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Volunteer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Tracking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7401pt;margin-top:36.9639pt;width:85.3304pt;height:26.9921pt;mso-position-horizontal-relative:page;mso-position-vertical-relative:page;z-index:-13522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Test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Plan</w:t>
                </w:r>
              </w:p>
              <w:p>
                <w:pPr>
                  <w:rPr>
                    <w:rFonts w:cs="Calibri" w:hAnsi="Calibri" w:eastAsia="Calibri" w:ascii="Calibri"/>
                    <w:sz w:val="21"/>
                    <w:szCs w:val="21"/>
                  </w:rPr>
                  <w:jc w:val="left"/>
                  <w:spacing w:before="7"/>
                  <w:ind w:left="20"/>
                </w:pPr>
                <w:r>
                  <w:rPr>
                    <w:rFonts w:cs="Calibri" w:hAnsi="Calibri" w:eastAsia="Calibri" w:ascii="Calibri"/>
                    <w:w w:val="25"/>
                    <w:sz w:val="21"/>
                    <w:szCs w:val="21"/>
                  </w:rPr>
                  <w:t>   </w:t>
                </w:r>
                <w:r>
                  <w:rPr>
                    <w:rFonts w:cs="Calibri" w:hAnsi="Calibri" w:eastAsia="Calibri" w:ascii="Calibri"/>
                    <w:spacing w:val="0"/>
                    <w:w w:val="25"/>
                    <w:sz w:val="21"/>
                    <w:szCs w:val="21"/>
                  </w:rPr>
                  <w:t> 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38.007pt;margin-top:36.9639pt;width:134.629pt;height:14pt;mso-position-horizontal-relative:page;mso-position-vertical-relative:page;z-index:-1352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Volunteer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Tracking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7401pt;margin-top:36.9639pt;width:85.3304pt;height:26.9921pt;mso-position-horizontal-relative:page;mso-position-vertical-relative:page;z-index:-1351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Test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Plan</w:t>
                </w:r>
              </w:p>
              <w:p>
                <w:pPr>
                  <w:rPr>
                    <w:rFonts w:cs="Calibri" w:hAnsi="Calibri" w:eastAsia="Calibri" w:ascii="Calibri"/>
                    <w:sz w:val="21"/>
                    <w:szCs w:val="21"/>
                  </w:rPr>
                  <w:jc w:val="left"/>
                  <w:spacing w:before="7"/>
                  <w:ind w:left="20"/>
                </w:pPr>
                <w:r>
                  <w:rPr>
                    <w:rFonts w:cs="Calibri" w:hAnsi="Calibri" w:eastAsia="Calibri" w:ascii="Calibri"/>
                    <w:w w:val="25"/>
                    <w:sz w:val="21"/>
                    <w:szCs w:val="21"/>
                  </w:rPr>
                  <w:t>   </w:t>
                </w:r>
                <w:r>
                  <w:rPr>
                    <w:rFonts w:cs="Calibri" w:hAnsi="Calibri" w:eastAsia="Calibri" w:ascii="Calibri"/>
                    <w:spacing w:val="0"/>
                    <w:w w:val="25"/>
                    <w:sz w:val="21"/>
                    <w:szCs w:val="21"/>
                  </w:rPr>
                  <w:t> 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38.007pt;margin-top:36.9639pt;width:134.629pt;height:14pt;mso-position-horizontal-relative:page;mso-position-vertical-relative:page;z-index:-13512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Volunteer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Tracking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7401pt;margin-top:36.9639pt;width:85.3304pt;height:26.9921pt;mso-position-horizontal-relative:page;mso-position-vertical-relative:page;z-index:-1351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Test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Plan</w:t>
                </w:r>
              </w:p>
              <w:p>
                <w:pPr>
                  <w:rPr>
                    <w:rFonts w:cs="Calibri" w:hAnsi="Calibri" w:eastAsia="Calibri" w:ascii="Calibri"/>
                    <w:sz w:val="21"/>
                    <w:szCs w:val="21"/>
                  </w:rPr>
                  <w:jc w:val="left"/>
                  <w:spacing w:before="7"/>
                  <w:ind w:left="20"/>
                </w:pPr>
                <w:r>
                  <w:rPr>
                    <w:rFonts w:cs="Calibri" w:hAnsi="Calibri" w:eastAsia="Calibri" w:ascii="Calibri"/>
                    <w:w w:val="25"/>
                    <w:sz w:val="21"/>
                    <w:szCs w:val="21"/>
                  </w:rPr>
                  <w:t>   </w:t>
                </w:r>
                <w:r>
                  <w:rPr>
                    <w:rFonts w:cs="Calibri" w:hAnsi="Calibri" w:eastAsia="Calibri" w:ascii="Calibri"/>
                    <w:spacing w:val="0"/>
                    <w:w w:val="25"/>
                    <w:sz w:val="21"/>
                    <w:szCs w:val="21"/>
                  </w:rPr>
                  <w:t> 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38.007pt;margin-top:36.9639pt;width:134.629pt;height:14pt;mso-position-horizontal-relative:page;mso-position-vertical-relative:page;z-index:-13510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Volunteer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Tracking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7401pt;margin-top:36.9639pt;width:85.3304pt;height:26.9921pt;mso-position-horizontal-relative:page;mso-position-vertical-relative:page;z-index:-13509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Test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Plan</w:t>
                </w:r>
              </w:p>
              <w:p>
                <w:pPr>
                  <w:rPr>
                    <w:rFonts w:cs="Calibri" w:hAnsi="Calibri" w:eastAsia="Calibri" w:ascii="Calibri"/>
                    <w:sz w:val="21"/>
                    <w:szCs w:val="21"/>
                  </w:rPr>
                  <w:jc w:val="left"/>
                  <w:spacing w:before="7"/>
                  <w:ind w:left="20"/>
                </w:pPr>
                <w:r>
                  <w:rPr>
                    <w:rFonts w:cs="Calibri" w:hAnsi="Calibri" w:eastAsia="Calibri" w:ascii="Calibri"/>
                    <w:w w:val="25"/>
                    <w:sz w:val="21"/>
                    <w:szCs w:val="21"/>
                  </w:rPr>
                  <w:t>   </w:t>
                </w:r>
                <w:r>
                  <w:rPr>
                    <w:rFonts w:cs="Calibri" w:hAnsi="Calibri" w:eastAsia="Calibri" w:ascii="Calibri"/>
                    <w:spacing w:val="0"/>
                    <w:w w:val="25"/>
                    <w:sz w:val="21"/>
                    <w:szCs w:val="21"/>
                  </w:rPr>
                  <w:t> 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38.007pt;margin-top:36.9639pt;width:134.629pt;height:14pt;mso-position-horizontal-relative:page;mso-position-vertical-relative:page;z-index:-13508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Volunteer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Tracking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7401pt;margin-top:36.9639pt;width:85.3304pt;height:26.9921pt;mso-position-horizontal-relative:page;mso-position-vertical-relative:page;z-index:-13507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Test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Plan</w:t>
                </w:r>
              </w:p>
              <w:p>
                <w:pPr>
                  <w:rPr>
                    <w:rFonts w:cs="Calibri" w:hAnsi="Calibri" w:eastAsia="Calibri" w:ascii="Calibri"/>
                    <w:sz w:val="21"/>
                    <w:szCs w:val="21"/>
                  </w:rPr>
                  <w:jc w:val="left"/>
                  <w:spacing w:before="7"/>
                  <w:ind w:left="20"/>
                </w:pPr>
                <w:r>
                  <w:rPr>
                    <w:rFonts w:cs="Calibri" w:hAnsi="Calibri" w:eastAsia="Calibri" w:ascii="Calibri"/>
                    <w:w w:val="25"/>
                    <w:sz w:val="21"/>
                    <w:szCs w:val="21"/>
                  </w:rPr>
                  <w:t>   </w:t>
                </w:r>
                <w:r>
                  <w:rPr>
                    <w:rFonts w:cs="Calibri" w:hAnsi="Calibri" w:eastAsia="Calibri" w:ascii="Calibri"/>
                    <w:spacing w:val="0"/>
                    <w:w w:val="25"/>
                    <w:sz w:val="21"/>
                    <w:szCs w:val="21"/>
                  </w:rPr>
                  <w:t> 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38.007pt;margin-top:36.9639pt;width:134.629pt;height:14pt;mso-position-horizontal-relative:page;mso-position-vertical-relative:page;z-index:-1350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Volunteer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Tracking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7401pt;margin-top:36.9639pt;width:85.3304pt;height:26.9921pt;mso-position-horizontal-relative:page;mso-position-vertical-relative:page;z-index:-13505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Test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Plan</w:t>
                </w:r>
              </w:p>
              <w:p>
                <w:pPr>
                  <w:rPr>
                    <w:rFonts w:cs="Calibri" w:hAnsi="Calibri" w:eastAsia="Calibri" w:ascii="Calibri"/>
                    <w:sz w:val="21"/>
                    <w:szCs w:val="21"/>
                  </w:rPr>
                  <w:jc w:val="left"/>
                  <w:spacing w:before="7"/>
                  <w:ind w:left="20"/>
                </w:pPr>
                <w:r>
                  <w:rPr>
                    <w:rFonts w:cs="Calibri" w:hAnsi="Calibri" w:eastAsia="Calibri" w:ascii="Calibri"/>
                    <w:w w:val="25"/>
                    <w:sz w:val="21"/>
                    <w:szCs w:val="21"/>
                  </w:rPr>
                  <w:t>   </w:t>
                </w:r>
                <w:r>
                  <w:rPr>
                    <w:rFonts w:cs="Calibri" w:hAnsi="Calibri" w:eastAsia="Calibri" w:ascii="Calibri"/>
                    <w:spacing w:val="0"/>
                    <w:w w:val="25"/>
                    <w:sz w:val="21"/>
                    <w:szCs w:val="21"/>
                  </w:rPr>
                  <w:t> 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38.007pt;margin-top:36.9639pt;width:134.629pt;height:14pt;mso-position-horizontal-relative:page;mso-position-vertical-relative:page;z-index:-13504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Volunteer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Tracking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7401pt;margin-top:36.9639pt;width:85.3304pt;height:26.9921pt;mso-position-horizontal-relative:page;mso-position-vertical-relative:page;z-index:-1355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Test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Plan</w:t>
                </w:r>
              </w:p>
              <w:p>
                <w:pPr>
                  <w:rPr>
                    <w:rFonts w:cs="Calibri" w:hAnsi="Calibri" w:eastAsia="Calibri" w:ascii="Calibri"/>
                    <w:sz w:val="21"/>
                    <w:szCs w:val="21"/>
                  </w:rPr>
                  <w:jc w:val="left"/>
                  <w:spacing w:before="7"/>
                  <w:ind w:left="20"/>
                </w:pPr>
                <w:r>
                  <w:rPr>
                    <w:rFonts w:cs="Calibri" w:hAnsi="Calibri" w:eastAsia="Calibri" w:ascii="Calibri"/>
                    <w:w w:val="25"/>
                    <w:sz w:val="21"/>
                    <w:szCs w:val="21"/>
                  </w:rPr>
                  <w:t>   </w:t>
                </w:r>
                <w:r>
                  <w:rPr>
                    <w:rFonts w:cs="Calibri" w:hAnsi="Calibri" w:eastAsia="Calibri" w:ascii="Calibri"/>
                    <w:spacing w:val="0"/>
                    <w:w w:val="25"/>
                    <w:sz w:val="21"/>
                    <w:szCs w:val="21"/>
                  </w:rPr>
                  <w:t> 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38.007pt;margin-top:36.9639pt;width:134.629pt;height:14pt;mso-position-horizontal-relative:page;mso-position-vertical-relative:page;z-index:-13555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Volunteer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Tracking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7401pt;margin-top:36.9639pt;width:85.3304pt;height:26.9921pt;mso-position-horizontal-relative:page;mso-position-vertical-relative:page;z-index:-1350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Test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Plan</w:t>
                </w:r>
              </w:p>
              <w:p>
                <w:pPr>
                  <w:rPr>
                    <w:rFonts w:cs="Calibri" w:hAnsi="Calibri" w:eastAsia="Calibri" w:ascii="Calibri"/>
                    <w:sz w:val="21"/>
                    <w:szCs w:val="21"/>
                  </w:rPr>
                  <w:jc w:val="left"/>
                  <w:spacing w:before="7"/>
                  <w:ind w:left="20"/>
                </w:pPr>
                <w:r>
                  <w:rPr>
                    <w:rFonts w:cs="Calibri" w:hAnsi="Calibri" w:eastAsia="Calibri" w:ascii="Calibri"/>
                    <w:w w:val="25"/>
                    <w:sz w:val="21"/>
                    <w:szCs w:val="21"/>
                  </w:rPr>
                  <w:t>   </w:t>
                </w:r>
                <w:r>
                  <w:rPr>
                    <w:rFonts w:cs="Calibri" w:hAnsi="Calibri" w:eastAsia="Calibri" w:ascii="Calibri"/>
                    <w:spacing w:val="0"/>
                    <w:w w:val="25"/>
                    <w:sz w:val="21"/>
                    <w:szCs w:val="21"/>
                  </w:rPr>
                  <w:t> 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38.007pt;margin-top:36.9639pt;width:134.629pt;height:14pt;mso-position-horizontal-relative:page;mso-position-vertical-relative:page;z-index:-13500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Volunteer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Tracking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7401pt;margin-top:36.9639pt;width:85.3304pt;height:26.9921pt;mso-position-horizontal-relative:page;mso-position-vertical-relative:page;z-index:-13554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Test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Plan</w:t>
                </w:r>
              </w:p>
              <w:p>
                <w:pPr>
                  <w:rPr>
                    <w:rFonts w:cs="Calibri" w:hAnsi="Calibri" w:eastAsia="Calibri" w:ascii="Calibri"/>
                    <w:sz w:val="21"/>
                    <w:szCs w:val="21"/>
                  </w:rPr>
                  <w:jc w:val="left"/>
                  <w:spacing w:before="7"/>
                  <w:ind w:left="20"/>
                </w:pPr>
                <w:r>
                  <w:rPr>
                    <w:rFonts w:cs="Calibri" w:hAnsi="Calibri" w:eastAsia="Calibri" w:ascii="Calibri"/>
                    <w:w w:val="25"/>
                    <w:sz w:val="21"/>
                    <w:szCs w:val="21"/>
                  </w:rPr>
                  <w:t>   </w:t>
                </w:r>
                <w:r>
                  <w:rPr>
                    <w:rFonts w:cs="Calibri" w:hAnsi="Calibri" w:eastAsia="Calibri" w:ascii="Calibri"/>
                    <w:spacing w:val="0"/>
                    <w:w w:val="25"/>
                    <w:sz w:val="21"/>
                    <w:szCs w:val="21"/>
                  </w:rPr>
                  <w:t> 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38.007pt;margin-top:36.9639pt;width:134.629pt;height:14pt;mso-position-horizontal-relative:page;mso-position-vertical-relative:page;z-index:-1355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Volunteer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Tracking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7401pt;margin-top:36.9639pt;width:85.3304pt;height:26.9921pt;mso-position-horizontal-relative:page;mso-position-vertical-relative:page;z-index:-13552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Test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Plan</w:t>
                </w:r>
              </w:p>
              <w:p>
                <w:pPr>
                  <w:rPr>
                    <w:rFonts w:cs="Calibri" w:hAnsi="Calibri" w:eastAsia="Calibri" w:ascii="Calibri"/>
                    <w:sz w:val="21"/>
                    <w:szCs w:val="21"/>
                  </w:rPr>
                  <w:jc w:val="left"/>
                  <w:spacing w:before="7"/>
                  <w:ind w:left="20"/>
                </w:pPr>
                <w:r>
                  <w:rPr>
                    <w:rFonts w:cs="Calibri" w:hAnsi="Calibri" w:eastAsia="Calibri" w:ascii="Calibri"/>
                    <w:w w:val="25"/>
                    <w:sz w:val="21"/>
                    <w:szCs w:val="21"/>
                  </w:rPr>
                  <w:t>   </w:t>
                </w:r>
                <w:r>
                  <w:rPr>
                    <w:rFonts w:cs="Calibri" w:hAnsi="Calibri" w:eastAsia="Calibri" w:ascii="Calibri"/>
                    <w:spacing w:val="0"/>
                    <w:w w:val="25"/>
                    <w:sz w:val="21"/>
                    <w:szCs w:val="21"/>
                  </w:rPr>
                  <w:t> 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38.007pt;margin-top:36.9639pt;width:134.629pt;height:14pt;mso-position-horizontal-relative:page;mso-position-vertical-relative:page;z-index:-1355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Volunteer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Tracking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7401pt;margin-top:36.9639pt;width:85.3304pt;height:26.9921pt;mso-position-horizontal-relative:page;mso-position-vertical-relative:page;z-index:-13550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Test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Plan</w:t>
                </w:r>
              </w:p>
              <w:p>
                <w:pPr>
                  <w:rPr>
                    <w:rFonts w:cs="Calibri" w:hAnsi="Calibri" w:eastAsia="Calibri" w:ascii="Calibri"/>
                    <w:sz w:val="21"/>
                    <w:szCs w:val="21"/>
                  </w:rPr>
                  <w:jc w:val="left"/>
                  <w:spacing w:before="7"/>
                  <w:ind w:left="20"/>
                </w:pPr>
                <w:r>
                  <w:rPr>
                    <w:rFonts w:cs="Calibri" w:hAnsi="Calibri" w:eastAsia="Calibri" w:ascii="Calibri"/>
                    <w:w w:val="25"/>
                    <w:sz w:val="21"/>
                    <w:szCs w:val="21"/>
                  </w:rPr>
                  <w:t>   </w:t>
                </w:r>
                <w:r>
                  <w:rPr>
                    <w:rFonts w:cs="Calibri" w:hAnsi="Calibri" w:eastAsia="Calibri" w:ascii="Calibri"/>
                    <w:spacing w:val="0"/>
                    <w:w w:val="25"/>
                    <w:sz w:val="21"/>
                    <w:szCs w:val="21"/>
                  </w:rPr>
                  <w:t> 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38.007pt;margin-top:36.9639pt;width:134.629pt;height:14pt;mso-position-horizontal-relative:page;mso-position-vertical-relative:page;z-index:-13549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Volunteer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Tracking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7401pt;margin-top:36.9639pt;width:85.3304pt;height:26.9921pt;mso-position-horizontal-relative:page;mso-position-vertical-relative:page;z-index:-13548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Test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Plan</w:t>
                </w:r>
              </w:p>
              <w:p>
                <w:pPr>
                  <w:rPr>
                    <w:rFonts w:cs="Calibri" w:hAnsi="Calibri" w:eastAsia="Calibri" w:ascii="Calibri"/>
                    <w:sz w:val="21"/>
                    <w:szCs w:val="21"/>
                  </w:rPr>
                  <w:jc w:val="left"/>
                  <w:spacing w:before="7"/>
                  <w:ind w:left="20"/>
                </w:pPr>
                <w:r>
                  <w:rPr>
                    <w:rFonts w:cs="Calibri" w:hAnsi="Calibri" w:eastAsia="Calibri" w:ascii="Calibri"/>
                    <w:w w:val="25"/>
                    <w:sz w:val="21"/>
                    <w:szCs w:val="21"/>
                  </w:rPr>
                  <w:t>   </w:t>
                </w:r>
                <w:r>
                  <w:rPr>
                    <w:rFonts w:cs="Calibri" w:hAnsi="Calibri" w:eastAsia="Calibri" w:ascii="Calibri"/>
                    <w:spacing w:val="0"/>
                    <w:w w:val="25"/>
                    <w:sz w:val="21"/>
                    <w:szCs w:val="21"/>
                  </w:rPr>
                  <w:t> 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38.007pt;margin-top:36.9639pt;width:134.629pt;height:14pt;mso-position-horizontal-relative:page;mso-position-vertical-relative:page;z-index:-13547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Volunteer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Tracking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7401pt;margin-top:36.9639pt;width:85.3304pt;height:26.9921pt;mso-position-horizontal-relative:page;mso-position-vertical-relative:page;z-index:-1354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Test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Plan</w:t>
                </w:r>
              </w:p>
              <w:p>
                <w:pPr>
                  <w:rPr>
                    <w:rFonts w:cs="Calibri" w:hAnsi="Calibri" w:eastAsia="Calibri" w:ascii="Calibri"/>
                    <w:sz w:val="21"/>
                    <w:szCs w:val="21"/>
                  </w:rPr>
                  <w:jc w:val="left"/>
                  <w:spacing w:before="7"/>
                  <w:ind w:left="20"/>
                </w:pPr>
                <w:r>
                  <w:rPr>
                    <w:rFonts w:cs="Calibri" w:hAnsi="Calibri" w:eastAsia="Calibri" w:ascii="Calibri"/>
                    <w:w w:val="25"/>
                    <w:sz w:val="21"/>
                    <w:szCs w:val="21"/>
                  </w:rPr>
                  <w:t>   </w:t>
                </w:r>
                <w:r>
                  <w:rPr>
                    <w:rFonts w:cs="Calibri" w:hAnsi="Calibri" w:eastAsia="Calibri" w:ascii="Calibri"/>
                    <w:spacing w:val="0"/>
                    <w:w w:val="25"/>
                    <w:sz w:val="21"/>
                    <w:szCs w:val="21"/>
                  </w:rPr>
                  <w:t> 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38.007pt;margin-top:36.9639pt;width:134.629pt;height:14pt;mso-position-horizontal-relative:page;mso-position-vertical-relative:page;z-index:-13542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Volunteer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Tracking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7401pt;margin-top:36.9639pt;width:85.3304pt;height:26.9921pt;mso-position-horizontal-relative:page;mso-position-vertical-relative:page;z-index:-1354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Test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Plan</w:t>
                </w:r>
              </w:p>
              <w:p>
                <w:pPr>
                  <w:rPr>
                    <w:rFonts w:cs="Calibri" w:hAnsi="Calibri" w:eastAsia="Calibri" w:ascii="Calibri"/>
                    <w:sz w:val="21"/>
                    <w:szCs w:val="21"/>
                  </w:rPr>
                  <w:jc w:val="left"/>
                  <w:spacing w:before="7"/>
                  <w:ind w:left="20"/>
                </w:pPr>
                <w:r>
                  <w:rPr>
                    <w:rFonts w:cs="Calibri" w:hAnsi="Calibri" w:eastAsia="Calibri" w:ascii="Calibri"/>
                    <w:w w:val="25"/>
                    <w:sz w:val="21"/>
                    <w:szCs w:val="21"/>
                  </w:rPr>
                  <w:t>   </w:t>
                </w:r>
                <w:r>
                  <w:rPr>
                    <w:rFonts w:cs="Calibri" w:hAnsi="Calibri" w:eastAsia="Calibri" w:ascii="Calibri"/>
                    <w:spacing w:val="0"/>
                    <w:w w:val="25"/>
                    <w:sz w:val="21"/>
                    <w:szCs w:val="21"/>
                  </w:rPr>
                  <w:t> 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38.007pt;margin-top:36.9639pt;width:134.629pt;height:14pt;mso-position-horizontal-relative:page;mso-position-vertical-relative:page;z-index:-13540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Volunteer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Tracking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7401pt;margin-top:36.9639pt;width:85.3304pt;height:26.9921pt;mso-position-horizontal-relative:page;mso-position-vertical-relative:page;z-index:-13539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Test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Plan</w:t>
                </w:r>
              </w:p>
              <w:p>
                <w:pPr>
                  <w:rPr>
                    <w:rFonts w:cs="Calibri" w:hAnsi="Calibri" w:eastAsia="Calibri" w:ascii="Calibri"/>
                    <w:sz w:val="21"/>
                    <w:szCs w:val="21"/>
                  </w:rPr>
                  <w:jc w:val="left"/>
                  <w:spacing w:before="7"/>
                  <w:ind w:left="20"/>
                </w:pPr>
                <w:r>
                  <w:rPr>
                    <w:rFonts w:cs="Calibri" w:hAnsi="Calibri" w:eastAsia="Calibri" w:ascii="Calibri"/>
                    <w:w w:val="25"/>
                    <w:sz w:val="21"/>
                    <w:szCs w:val="21"/>
                  </w:rPr>
                  <w:t>   </w:t>
                </w:r>
                <w:r>
                  <w:rPr>
                    <w:rFonts w:cs="Calibri" w:hAnsi="Calibri" w:eastAsia="Calibri" w:ascii="Calibri"/>
                    <w:spacing w:val="0"/>
                    <w:w w:val="25"/>
                    <w:sz w:val="21"/>
                    <w:szCs w:val="21"/>
                  </w:rPr>
                  <w:t> 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38.007pt;margin-top:36.9639pt;width:134.629pt;height:14pt;mso-position-horizontal-relative:page;mso-position-vertical-relative:page;z-index:-13538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Volunteer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Tracking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System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eader" Target="header2.xml"/><Relationship Id="rId8" Type="http://schemas.openxmlformats.org/officeDocument/2006/relationships/image" Target="media/image2.png"/><Relationship Id="rId9" Type="http://schemas.openxmlformats.org/officeDocument/2006/relationships/header" Target="header3.xml"/><Relationship Id="rId10" Type="http://schemas.openxmlformats.org/officeDocument/2006/relationships/image" Target="media/image3.png"/><Relationship Id="rId11" Type="http://schemas.openxmlformats.org/officeDocument/2006/relationships/header" Target="header4.xml"/><Relationship Id="rId12" Type="http://schemas.openxmlformats.org/officeDocument/2006/relationships/header" Target="header5.xml"/><Relationship Id="rId13" Type="http://schemas.openxmlformats.org/officeDocument/2006/relationships/image" Target="media/image4.png"/><Relationship Id="rId14" Type="http://schemas.openxmlformats.org/officeDocument/2006/relationships/header" Target="header6.xml"/><Relationship Id="rId15" Type="http://schemas.openxmlformats.org/officeDocument/2006/relationships/footer" Target="footer2.xml"/><Relationship Id="rId16" Type="http://schemas.openxmlformats.org/officeDocument/2006/relationships/footer" Target="footer3.xml"/><Relationship Id="rId17" Type="http://schemas.openxmlformats.org/officeDocument/2006/relationships/header" Target="header7.xml"/><Relationship Id="rId18" Type="http://schemas.openxmlformats.org/officeDocument/2006/relationships/header" Target="header8.xml"/><Relationship Id="rId19" Type="http://schemas.openxmlformats.org/officeDocument/2006/relationships/image" Target="media/image5.jpg"/><Relationship Id="rId20" Type="http://schemas.openxmlformats.org/officeDocument/2006/relationships/header" Target="header9.xml"/><Relationship Id="rId21" Type="http://schemas.openxmlformats.org/officeDocument/2006/relationships/header" Target="header10.xml"/><Relationship Id="rId22" Type="http://schemas.openxmlformats.org/officeDocument/2006/relationships/footer" Target="footer4.xml"/><Relationship Id="rId23" Type="http://schemas.openxmlformats.org/officeDocument/2006/relationships/footer" Target="footer5.xml"/><Relationship Id="rId24" Type="http://schemas.openxmlformats.org/officeDocument/2006/relationships/header" Target="header11.xml"/><Relationship Id="rId25" Type="http://schemas.openxmlformats.org/officeDocument/2006/relationships/header" Target="header12.xml"/><Relationship Id="rId26" Type="http://schemas.openxmlformats.org/officeDocument/2006/relationships/header" Target="header13.xml"/><Relationship Id="rId27" Type="http://schemas.openxmlformats.org/officeDocument/2006/relationships/header" Target="header14.xml"/><Relationship Id="rId28" Type="http://schemas.openxmlformats.org/officeDocument/2006/relationships/footer" Target="footer6.xml"/><Relationship Id="rId29" Type="http://schemas.openxmlformats.org/officeDocument/2006/relationships/footer" Target="footer7.xml"/><Relationship Id="rId30" Type="http://schemas.openxmlformats.org/officeDocument/2006/relationships/header" Target="header15.xml"/><Relationship Id="rId31" Type="http://schemas.openxmlformats.org/officeDocument/2006/relationships/header" Target="header16.xml"/><Relationship Id="rId32" Type="http://schemas.openxmlformats.org/officeDocument/2006/relationships/header" Target="header17.xml"/><Relationship Id="rId33" Type="http://schemas.openxmlformats.org/officeDocument/2006/relationships/header" Target="header18.xml"/><Relationship Id="rId34" Type="http://schemas.openxmlformats.org/officeDocument/2006/relationships/header" Target="header19.xml"/><Relationship Id="rId35" Type="http://schemas.openxmlformats.org/officeDocument/2006/relationships/footer" Target="footer8.xml"/><Relationship Id="rId36" Type="http://schemas.openxmlformats.org/officeDocument/2006/relationships/header" Target="header20.xml"/><Relationship Id="rId37" Type="http://schemas.openxmlformats.org/officeDocument/2006/relationships/footer" Target="footer9.xml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